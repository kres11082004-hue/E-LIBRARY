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41E9F">
      <w:pPr>
        <w:pStyle w:val="13"/>
        <w:spacing w:line="360" w:lineRule="auto"/>
        <w:jc w:val="center"/>
        <w:rPr>
          <w:rFonts w:hint="default" w:ascii="Arial" w:hAnsi="Arial" w:cs="Arial"/>
          <w:b/>
          <w:bCs/>
          <w:sz w:val="24"/>
          <w:szCs w:val="24"/>
          <w:lang w:val="en-US"/>
        </w:rPr>
      </w:pPr>
      <w:r>
        <w:rPr>
          <w:rFonts w:hint="default" w:ascii="Arial" w:hAnsi="Arial" w:cs="Arial"/>
          <w:b/>
          <w:bCs/>
          <w:sz w:val="24"/>
          <w:szCs w:val="24"/>
          <w:lang w:val="en-US"/>
        </w:rPr>
        <w:t>RUFINO’S FURNITURE ONLINE SHOP MANAGEMENT SYSTEM</w:t>
      </w:r>
    </w:p>
    <w:p w14:paraId="6583843D">
      <w:pPr>
        <w:pStyle w:val="13"/>
        <w:spacing w:line="360" w:lineRule="auto"/>
        <w:jc w:val="center"/>
        <w:rPr>
          <w:rFonts w:hint="default" w:ascii="Arial" w:hAnsi="Arial" w:cs="Arial"/>
          <w:b/>
          <w:bCs/>
          <w:sz w:val="24"/>
          <w:szCs w:val="24"/>
          <w:lang w:val="en-US"/>
        </w:rPr>
      </w:pPr>
    </w:p>
    <w:p w14:paraId="40DDA534">
      <w:pPr>
        <w:pStyle w:val="13"/>
        <w:spacing w:line="360" w:lineRule="auto"/>
        <w:jc w:val="center"/>
        <w:rPr>
          <w:rFonts w:hint="default" w:ascii="Arial" w:hAnsi="Arial" w:cs="Arial"/>
          <w:b/>
          <w:bCs/>
          <w:sz w:val="24"/>
          <w:szCs w:val="24"/>
          <w:lang w:val="en-US"/>
        </w:rPr>
      </w:pPr>
    </w:p>
    <w:p w14:paraId="462331CE">
      <w:pPr>
        <w:pStyle w:val="13"/>
        <w:spacing w:line="360" w:lineRule="auto"/>
        <w:jc w:val="center"/>
        <w:rPr>
          <w:rFonts w:hint="default" w:ascii="Arial" w:hAnsi="Arial" w:cs="Arial"/>
          <w:b/>
          <w:bCs/>
          <w:sz w:val="24"/>
          <w:szCs w:val="24"/>
          <w:lang w:val="en-US"/>
        </w:rPr>
      </w:pPr>
    </w:p>
    <w:p w14:paraId="58DCD46E">
      <w:pPr>
        <w:pStyle w:val="13"/>
        <w:spacing w:line="360" w:lineRule="auto"/>
        <w:jc w:val="center"/>
        <w:rPr>
          <w:rFonts w:hint="default" w:ascii="Arial" w:hAnsi="Arial" w:cs="Arial"/>
          <w:b/>
          <w:bCs/>
          <w:sz w:val="24"/>
          <w:szCs w:val="24"/>
          <w:lang w:val="en-US"/>
        </w:rPr>
      </w:pPr>
    </w:p>
    <w:p w14:paraId="09722B8D">
      <w:pPr>
        <w:pStyle w:val="13"/>
        <w:spacing w:line="360" w:lineRule="auto"/>
        <w:jc w:val="center"/>
        <w:rPr>
          <w:rFonts w:hint="default" w:ascii="Arial" w:hAnsi="Arial" w:cs="Arial"/>
          <w:b w:val="0"/>
          <w:bCs w:val="0"/>
          <w:sz w:val="24"/>
          <w:szCs w:val="24"/>
          <w:lang w:val="en-US"/>
        </w:rPr>
      </w:pPr>
      <w:r>
        <w:rPr>
          <w:rFonts w:hint="default" w:ascii="Arial" w:hAnsi="Arial" w:cs="Arial"/>
          <w:b w:val="0"/>
          <w:bCs w:val="0"/>
          <w:sz w:val="24"/>
          <w:szCs w:val="24"/>
          <w:lang w:val="en-US"/>
        </w:rPr>
        <w:t>AN UNDERGRADUATE CAPST</w:t>
      </w:r>
      <w:r>
        <w:rPr>
          <w:rFonts w:hint="default" w:ascii="Arial" w:hAnsi="Arial" w:cs="Arial"/>
          <w:b w:val="0"/>
          <w:bCs w:val="0"/>
          <w:sz w:val="24"/>
          <w:szCs w:val="24"/>
          <w:lang w:val="en-PH"/>
        </w:rPr>
        <w:t>O</w:t>
      </w:r>
      <w:r>
        <w:rPr>
          <w:rFonts w:hint="default" w:ascii="Arial" w:hAnsi="Arial" w:cs="Arial"/>
          <w:b w:val="0"/>
          <w:bCs w:val="0"/>
          <w:sz w:val="24"/>
          <w:szCs w:val="24"/>
          <w:lang w:val="en-US"/>
        </w:rPr>
        <w:t>NE PROJECT</w:t>
      </w:r>
    </w:p>
    <w:p w14:paraId="2B56F507">
      <w:pPr>
        <w:pStyle w:val="13"/>
        <w:spacing w:line="360" w:lineRule="auto"/>
        <w:jc w:val="center"/>
        <w:rPr>
          <w:rFonts w:hint="default" w:ascii="Arial" w:hAnsi="Arial" w:cs="Arial"/>
          <w:b w:val="0"/>
          <w:bCs w:val="0"/>
          <w:sz w:val="24"/>
          <w:szCs w:val="24"/>
          <w:lang w:val="en-US"/>
        </w:rPr>
      </w:pPr>
    </w:p>
    <w:p w14:paraId="03D3471B">
      <w:pPr>
        <w:spacing w:line="360" w:lineRule="auto"/>
        <w:jc w:val="center"/>
        <w:rPr>
          <w:rFonts w:ascii="Arial" w:hAnsi="Arial" w:eastAsia="Arial" w:cs="Arial"/>
          <w:sz w:val="24"/>
          <w:szCs w:val="24"/>
        </w:rPr>
      </w:pPr>
      <w:r>
        <w:rPr>
          <w:rFonts w:ascii="Arial" w:hAnsi="Arial" w:eastAsia="Arial" w:cs="Arial"/>
          <w:b/>
          <w:bCs/>
          <w:sz w:val="24"/>
          <w:szCs w:val="24"/>
          <w:rtl w:val="0"/>
        </w:rPr>
        <w:t>Presented to the Faculty of</w:t>
      </w:r>
    </w:p>
    <w:p w14:paraId="30B885E6">
      <w:pPr>
        <w:spacing w:line="360" w:lineRule="auto"/>
        <w:jc w:val="center"/>
        <w:rPr>
          <w:rFonts w:ascii="Arial" w:hAnsi="Arial" w:eastAsia="Arial" w:cs="Arial"/>
          <w:sz w:val="24"/>
          <w:szCs w:val="24"/>
        </w:rPr>
      </w:pPr>
      <w:r>
        <w:rPr>
          <w:rFonts w:ascii="Arial" w:hAnsi="Arial" w:eastAsia="Arial" w:cs="Arial"/>
          <w:b/>
          <w:bCs/>
          <w:sz w:val="24"/>
          <w:szCs w:val="24"/>
          <w:rtl w:val="0"/>
        </w:rPr>
        <w:t>College of Information Systems</w:t>
      </w:r>
    </w:p>
    <w:p w14:paraId="42349D6B">
      <w:pPr>
        <w:spacing w:line="360" w:lineRule="auto"/>
        <w:jc w:val="center"/>
        <w:rPr>
          <w:rFonts w:ascii="Arial" w:hAnsi="Arial" w:eastAsia="Arial" w:cs="Arial"/>
          <w:sz w:val="24"/>
          <w:szCs w:val="24"/>
        </w:rPr>
      </w:pPr>
      <w:r>
        <w:rPr>
          <w:rFonts w:ascii="Arial" w:hAnsi="Arial" w:eastAsia="Arial" w:cs="Arial"/>
          <w:b/>
          <w:bCs/>
          <w:sz w:val="24"/>
          <w:szCs w:val="24"/>
          <w:rtl w:val="0"/>
        </w:rPr>
        <w:t>ZAMBOANGA DEL SUR PROVINCIAL GOVERNMENT COLLEGE</w:t>
      </w:r>
    </w:p>
    <w:p w14:paraId="28F74AA8">
      <w:pPr>
        <w:spacing w:line="360" w:lineRule="auto"/>
        <w:jc w:val="center"/>
        <w:rPr>
          <w:rFonts w:hint="default" w:ascii="Arial" w:hAnsi="Arial" w:eastAsia="Arial" w:cs="Arial"/>
          <w:b/>
          <w:bCs/>
          <w:sz w:val="24"/>
          <w:szCs w:val="24"/>
          <w:rtl w:val="0"/>
          <w:lang w:val="en-US"/>
        </w:rPr>
      </w:pPr>
      <w:r>
        <w:rPr>
          <w:rFonts w:ascii="Arial" w:hAnsi="Arial" w:eastAsia="Arial" w:cs="Arial"/>
          <w:b/>
          <w:bCs/>
          <w:sz w:val="24"/>
          <w:szCs w:val="24"/>
          <w:rtl w:val="0"/>
        </w:rPr>
        <w:t>Dimataling Campu</w:t>
      </w:r>
      <w:r>
        <w:rPr>
          <w:rFonts w:hint="default" w:ascii="Arial" w:hAnsi="Arial" w:eastAsia="Arial" w:cs="Arial"/>
          <w:b/>
          <w:bCs/>
          <w:sz w:val="24"/>
          <w:szCs w:val="24"/>
          <w:rtl w:val="0"/>
          <w:lang w:val="en-US"/>
        </w:rPr>
        <w:t>s</w:t>
      </w:r>
    </w:p>
    <w:p w14:paraId="367F148E">
      <w:pPr>
        <w:spacing w:line="360" w:lineRule="auto"/>
        <w:jc w:val="center"/>
        <w:rPr>
          <w:rFonts w:hint="default" w:ascii="Arial" w:hAnsi="Arial" w:eastAsia="Arial" w:cs="Arial"/>
          <w:b/>
          <w:bCs/>
          <w:sz w:val="24"/>
          <w:szCs w:val="24"/>
          <w:rtl w:val="0"/>
          <w:lang w:val="en-US"/>
        </w:rPr>
      </w:pPr>
    </w:p>
    <w:p w14:paraId="774F7CDA">
      <w:pPr>
        <w:spacing w:line="360" w:lineRule="auto"/>
        <w:jc w:val="center"/>
        <w:rPr>
          <w:rFonts w:hint="default" w:ascii="Arial" w:hAnsi="Arial" w:eastAsia="Arial" w:cs="Arial"/>
          <w:b/>
          <w:bCs/>
          <w:sz w:val="24"/>
          <w:szCs w:val="24"/>
          <w:rtl w:val="0"/>
          <w:lang w:val="en-US"/>
        </w:rPr>
      </w:pPr>
    </w:p>
    <w:p w14:paraId="3C2E429B">
      <w:pPr>
        <w:spacing w:line="360" w:lineRule="auto"/>
        <w:jc w:val="center"/>
        <w:rPr>
          <w:rFonts w:hint="default" w:ascii="Arial" w:hAnsi="Arial" w:eastAsia="Arial" w:cs="Arial"/>
          <w:b/>
          <w:bCs/>
          <w:sz w:val="24"/>
          <w:szCs w:val="24"/>
          <w:rtl w:val="0"/>
          <w:lang w:val="en-US"/>
        </w:rPr>
      </w:pPr>
    </w:p>
    <w:p w14:paraId="1313CA98">
      <w:pPr>
        <w:pStyle w:val="13"/>
        <w:spacing w:line="360" w:lineRule="auto"/>
        <w:jc w:val="center"/>
        <w:rPr>
          <w:rFonts w:hint="default" w:ascii="Arial" w:hAnsi="Arial" w:cs="Arial"/>
          <w:b w:val="0"/>
          <w:bCs w:val="0"/>
          <w:sz w:val="24"/>
          <w:szCs w:val="24"/>
          <w:lang w:val="en-US"/>
        </w:rPr>
      </w:pPr>
      <w:r>
        <w:rPr>
          <w:rFonts w:hint="default" w:ascii="Arial" w:hAnsi="Arial" w:cs="Arial"/>
          <w:b/>
          <w:bCs/>
          <w:sz w:val="32"/>
          <w:szCs w:val="32"/>
          <w:lang w:val="en-US"/>
        </w:rPr>
        <w:drawing>
          <wp:anchor distT="0" distB="0" distL="114300" distR="114300" simplePos="0" relativeHeight="251661312" behindDoc="1" locked="0" layoutInCell="1" allowOverlap="1">
            <wp:simplePos x="0" y="0"/>
            <wp:positionH relativeFrom="column">
              <wp:posOffset>1391920</wp:posOffset>
            </wp:positionH>
            <wp:positionV relativeFrom="paragraph">
              <wp:posOffset>37465</wp:posOffset>
            </wp:positionV>
            <wp:extent cx="2743200" cy="2458085"/>
            <wp:effectExtent l="0" t="0" r="0" b="18415"/>
            <wp:wrapThrough wrapText="bothSides">
              <wp:wrapPolygon>
                <wp:start x="0" y="0"/>
                <wp:lineTo x="0" y="21427"/>
                <wp:lineTo x="21450" y="21427"/>
                <wp:lineTo x="21450" y="0"/>
                <wp:lineTo x="0" y="0"/>
              </wp:wrapPolygon>
            </wp:wrapThrough>
            <wp:docPr id="1" name="Picture 2" descr="20260528_07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20260528_071621"/>
                    <pic:cNvPicPr>
                      <a:picLocks noChangeAspect="1"/>
                    </pic:cNvPicPr>
                  </pic:nvPicPr>
                  <pic:blipFill>
                    <a:blip r:embed="rId5"/>
                    <a:stretch>
                      <a:fillRect/>
                    </a:stretch>
                  </pic:blipFill>
                  <pic:spPr>
                    <a:xfrm>
                      <a:off x="0" y="0"/>
                      <a:ext cx="2743200" cy="2458085"/>
                    </a:xfrm>
                    <a:prstGeom prst="rect">
                      <a:avLst/>
                    </a:prstGeom>
                    <a:noFill/>
                    <a:ln>
                      <a:noFill/>
                    </a:ln>
                  </pic:spPr>
                </pic:pic>
              </a:graphicData>
            </a:graphic>
          </wp:anchor>
        </w:drawing>
      </w:r>
    </w:p>
    <w:p w14:paraId="630F43CE">
      <w:pPr>
        <w:pStyle w:val="13"/>
        <w:spacing w:line="360" w:lineRule="auto"/>
        <w:jc w:val="center"/>
        <w:rPr>
          <w:rFonts w:hint="default" w:ascii="Arial" w:hAnsi="Arial" w:cs="Arial"/>
          <w:b/>
          <w:bCs/>
          <w:sz w:val="24"/>
          <w:szCs w:val="24"/>
          <w:lang w:val="en-US"/>
        </w:rPr>
      </w:pPr>
    </w:p>
    <w:p w14:paraId="58F5EE68">
      <w:pPr>
        <w:spacing w:line="360" w:lineRule="auto"/>
        <w:jc w:val="both"/>
        <w:rPr>
          <w:rFonts w:ascii="Arial" w:hAnsi="Arial" w:cs="Arial"/>
          <w:b/>
          <w:bCs/>
          <w:sz w:val="36"/>
          <w:szCs w:val="36"/>
          <w:lang w:val="en-GB"/>
        </w:rPr>
      </w:pPr>
    </w:p>
    <w:p w14:paraId="16238AF5">
      <w:pPr>
        <w:spacing w:line="360" w:lineRule="auto"/>
        <w:jc w:val="both"/>
        <w:rPr>
          <w:rFonts w:ascii="Arial" w:hAnsi="Arial" w:cs="Arial"/>
          <w:b/>
          <w:bCs/>
          <w:sz w:val="36"/>
          <w:szCs w:val="36"/>
          <w:lang w:val="en-GB"/>
        </w:rPr>
      </w:pPr>
    </w:p>
    <w:p w14:paraId="588D9F49">
      <w:pPr>
        <w:spacing w:line="360" w:lineRule="auto"/>
        <w:jc w:val="both"/>
        <w:rPr>
          <w:rFonts w:ascii="Arial" w:hAnsi="Arial" w:cs="Arial"/>
          <w:b/>
          <w:bCs/>
          <w:sz w:val="36"/>
          <w:szCs w:val="36"/>
          <w:lang w:val="en-GB"/>
        </w:rPr>
      </w:pPr>
    </w:p>
    <w:p w14:paraId="45C84509">
      <w:pPr>
        <w:spacing w:line="360" w:lineRule="auto"/>
        <w:jc w:val="both"/>
        <w:rPr>
          <w:rFonts w:ascii="Arial" w:hAnsi="Arial" w:cs="Arial"/>
          <w:b/>
          <w:bCs/>
          <w:sz w:val="36"/>
          <w:szCs w:val="36"/>
          <w:lang w:val="en-GB"/>
        </w:rPr>
      </w:pPr>
    </w:p>
    <w:p w14:paraId="0E0F8B5B">
      <w:pPr>
        <w:spacing w:line="360" w:lineRule="auto"/>
        <w:jc w:val="both"/>
        <w:rPr>
          <w:rFonts w:ascii="Arial" w:hAnsi="Arial" w:cs="Arial"/>
          <w:b/>
          <w:bCs/>
          <w:sz w:val="36"/>
          <w:szCs w:val="36"/>
          <w:lang w:val="en-GB"/>
        </w:rPr>
      </w:pPr>
    </w:p>
    <w:p w14:paraId="451E9907">
      <w:pPr>
        <w:spacing w:line="360" w:lineRule="auto"/>
        <w:jc w:val="both"/>
        <w:rPr>
          <w:rFonts w:ascii="Arial" w:hAnsi="Arial" w:cs="Arial"/>
          <w:b/>
          <w:bCs/>
          <w:sz w:val="36"/>
          <w:szCs w:val="36"/>
          <w:lang w:val="en-GB"/>
        </w:rPr>
      </w:pPr>
    </w:p>
    <w:p w14:paraId="7CCFB345">
      <w:pPr>
        <w:spacing w:line="360" w:lineRule="auto"/>
        <w:jc w:val="both"/>
        <w:rPr>
          <w:rFonts w:ascii="Arial" w:hAnsi="Arial" w:cs="Arial"/>
          <w:b/>
          <w:bCs/>
          <w:sz w:val="36"/>
          <w:szCs w:val="36"/>
          <w:lang w:val="en-GB"/>
        </w:rPr>
      </w:pPr>
    </w:p>
    <w:p w14:paraId="73C87416">
      <w:pPr>
        <w:spacing w:line="360" w:lineRule="auto"/>
        <w:jc w:val="both"/>
        <w:rPr>
          <w:rFonts w:ascii="Arial" w:hAnsi="Arial" w:cs="Arial"/>
          <w:b/>
          <w:bCs/>
          <w:sz w:val="36"/>
          <w:szCs w:val="36"/>
          <w:lang w:val="en-GB"/>
        </w:rPr>
      </w:pPr>
    </w:p>
    <w:p w14:paraId="275AD817">
      <w:pPr>
        <w:spacing w:line="360" w:lineRule="auto"/>
        <w:jc w:val="both"/>
        <w:rPr>
          <w:rFonts w:ascii="Arial" w:hAnsi="Arial" w:cs="Arial"/>
          <w:b/>
          <w:bCs/>
          <w:sz w:val="36"/>
          <w:szCs w:val="36"/>
          <w:lang w:val="en-GB"/>
        </w:rPr>
      </w:pPr>
    </w:p>
    <w:p w14:paraId="2C58AD0D">
      <w:pPr>
        <w:spacing w:line="360" w:lineRule="auto"/>
        <w:jc w:val="both"/>
        <w:rPr>
          <w:rFonts w:ascii="Arial" w:hAnsi="Arial" w:cs="Arial"/>
          <w:b/>
          <w:bCs/>
          <w:sz w:val="36"/>
          <w:szCs w:val="36"/>
          <w:lang w:val="en-GB"/>
        </w:rPr>
      </w:pPr>
    </w:p>
    <w:p w14:paraId="60F396E0">
      <w:pPr>
        <w:spacing w:line="360" w:lineRule="auto"/>
        <w:ind w:firstLine="181" w:firstLineChars="50"/>
        <w:jc w:val="center"/>
        <w:rPr>
          <w:rFonts w:ascii="Arial" w:hAnsi="Arial" w:cs="Arial"/>
          <w:b/>
          <w:bCs/>
          <w:sz w:val="36"/>
          <w:szCs w:val="36"/>
          <w:lang w:val="en-GB"/>
        </w:rPr>
      </w:pPr>
    </w:p>
    <w:p w14:paraId="3C6C7C19">
      <w:pPr>
        <w:spacing w:line="360" w:lineRule="auto"/>
        <w:jc w:val="center"/>
        <w:rPr>
          <w:rFonts w:ascii="Arial" w:hAnsi="Arial" w:eastAsia="Arial" w:cs="Arial"/>
          <w:sz w:val="24"/>
          <w:szCs w:val="24"/>
        </w:rPr>
      </w:pPr>
      <w:r>
        <w:rPr>
          <w:rFonts w:ascii="Arial" w:hAnsi="Arial" w:eastAsia="Arial" w:cs="Arial"/>
          <w:b/>
          <w:bCs/>
          <w:sz w:val="24"/>
          <w:szCs w:val="24"/>
          <w:rtl w:val="0"/>
        </w:rPr>
        <w:t>In Partial Fulfillment</w:t>
      </w:r>
    </w:p>
    <w:p w14:paraId="7E4CE172">
      <w:pPr>
        <w:spacing w:line="360" w:lineRule="auto"/>
        <w:jc w:val="center"/>
        <w:rPr>
          <w:rFonts w:ascii="Arial" w:hAnsi="Arial" w:eastAsia="Arial" w:cs="Arial"/>
          <w:sz w:val="24"/>
          <w:szCs w:val="24"/>
        </w:rPr>
      </w:pPr>
      <w:r>
        <w:rPr>
          <w:rFonts w:ascii="Arial" w:hAnsi="Arial" w:eastAsia="Arial" w:cs="Arial"/>
          <w:b/>
          <w:bCs/>
          <w:sz w:val="24"/>
          <w:szCs w:val="24"/>
          <w:rtl w:val="0"/>
        </w:rPr>
        <w:t>of the Requirements for the Degree</w:t>
      </w:r>
    </w:p>
    <w:p w14:paraId="5E1671CE">
      <w:pPr>
        <w:spacing w:line="360" w:lineRule="auto"/>
        <w:jc w:val="center"/>
        <w:rPr>
          <w:rFonts w:ascii="Arial" w:hAnsi="Arial" w:eastAsia="Arial" w:cs="Arial"/>
          <w:b/>
          <w:bCs/>
          <w:sz w:val="24"/>
          <w:szCs w:val="24"/>
          <w:rtl w:val="0"/>
        </w:rPr>
      </w:pPr>
      <w:r>
        <w:rPr>
          <w:rFonts w:ascii="Arial" w:hAnsi="Arial" w:eastAsia="Arial" w:cs="Arial"/>
          <w:b/>
          <w:bCs/>
          <w:sz w:val="24"/>
          <w:szCs w:val="24"/>
          <w:rtl w:val="0"/>
        </w:rPr>
        <w:t>BACHELOR OF SCIENCE IN INFORMATION SYSTEMS</w:t>
      </w:r>
    </w:p>
    <w:p w14:paraId="1067D3A4">
      <w:pPr>
        <w:spacing w:line="360" w:lineRule="auto"/>
        <w:jc w:val="center"/>
        <w:rPr>
          <w:rFonts w:ascii="Arial" w:hAnsi="Arial" w:eastAsia="Arial" w:cs="Arial"/>
          <w:b/>
          <w:bCs/>
          <w:sz w:val="24"/>
          <w:szCs w:val="24"/>
          <w:rtl w:val="0"/>
        </w:rPr>
      </w:pPr>
    </w:p>
    <w:p w14:paraId="42117C50">
      <w:pPr>
        <w:spacing w:line="360" w:lineRule="auto"/>
        <w:jc w:val="center"/>
        <w:rPr>
          <w:rFonts w:ascii="Arial" w:hAnsi="Arial" w:eastAsia="Arial" w:cs="Arial"/>
          <w:b/>
          <w:bCs/>
          <w:sz w:val="24"/>
          <w:szCs w:val="24"/>
          <w:rtl w:val="0"/>
        </w:rPr>
      </w:pPr>
    </w:p>
    <w:p w14:paraId="36B71B77">
      <w:pPr>
        <w:spacing w:line="360" w:lineRule="auto"/>
        <w:jc w:val="center"/>
        <w:rPr>
          <w:rFonts w:ascii="Arial" w:hAnsi="Arial" w:eastAsia="Arial" w:cs="Arial"/>
          <w:b/>
          <w:bCs/>
          <w:sz w:val="24"/>
          <w:szCs w:val="24"/>
          <w:rtl w:val="0"/>
        </w:rPr>
      </w:pPr>
    </w:p>
    <w:p w14:paraId="00303310">
      <w:pPr>
        <w:spacing w:line="360" w:lineRule="auto"/>
        <w:jc w:val="center"/>
        <w:rPr>
          <w:rFonts w:ascii="Arial" w:hAnsi="Arial" w:eastAsia="Arial" w:cs="Arial"/>
          <w:b/>
          <w:bCs/>
          <w:sz w:val="24"/>
          <w:szCs w:val="24"/>
          <w:rtl w:val="0"/>
        </w:rPr>
      </w:pPr>
    </w:p>
    <w:p w14:paraId="26517394">
      <w:pPr>
        <w:spacing w:line="360" w:lineRule="auto"/>
        <w:jc w:val="center"/>
        <w:rPr>
          <w:rFonts w:hint="default" w:ascii="Arial" w:hAnsi="Arial" w:cs="Arial"/>
          <w:sz w:val="24"/>
          <w:szCs w:val="24"/>
          <w:lang w:val="en-US"/>
        </w:rPr>
      </w:pPr>
      <w:r>
        <w:rPr>
          <w:rFonts w:hint="default" w:ascii="Arial" w:hAnsi="Arial" w:cs="Arial"/>
          <w:sz w:val="24"/>
          <w:szCs w:val="24"/>
          <w:lang w:val="en-US"/>
        </w:rPr>
        <w:t>CATACUTAN, JHON LLOYD</w:t>
      </w:r>
    </w:p>
    <w:p w14:paraId="5F204BA3">
      <w:pPr>
        <w:pStyle w:val="13"/>
        <w:spacing w:line="360" w:lineRule="auto"/>
        <w:jc w:val="center"/>
        <w:rPr>
          <w:rFonts w:hint="default" w:ascii="Arial" w:hAnsi="Arial" w:cs="Arial"/>
          <w:sz w:val="24"/>
          <w:szCs w:val="24"/>
          <w:lang w:val="en-US"/>
        </w:rPr>
      </w:pPr>
      <w:r>
        <w:rPr>
          <w:rFonts w:hint="default" w:ascii="Arial" w:hAnsi="Arial" w:cs="Arial"/>
          <w:sz w:val="24"/>
          <w:szCs w:val="24"/>
          <w:lang w:val="en-US"/>
        </w:rPr>
        <w:t>DAGADAS, JUNJAILANI</w:t>
      </w:r>
    </w:p>
    <w:p w14:paraId="6E9D1173">
      <w:pPr>
        <w:pStyle w:val="13"/>
        <w:spacing w:line="360" w:lineRule="auto"/>
        <w:jc w:val="center"/>
        <w:rPr>
          <w:rFonts w:hint="default" w:ascii="Arial" w:hAnsi="Arial" w:cs="Arial"/>
          <w:sz w:val="24"/>
          <w:szCs w:val="24"/>
          <w:lang w:val="en-US"/>
        </w:rPr>
      </w:pPr>
      <w:r>
        <w:rPr>
          <w:rFonts w:hint="default" w:ascii="Arial" w:hAnsi="Arial" w:cs="Arial"/>
          <w:sz w:val="24"/>
          <w:szCs w:val="24"/>
          <w:lang w:val="en-US"/>
        </w:rPr>
        <w:t>DEROD, SHEILANOREEN B.</w:t>
      </w:r>
    </w:p>
    <w:p w14:paraId="75294577">
      <w:pPr>
        <w:pStyle w:val="13"/>
        <w:spacing w:line="360" w:lineRule="auto"/>
        <w:jc w:val="center"/>
        <w:rPr>
          <w:rFonts w:hint="default" w:ascii="Arial" w:hAnsi="Arial" w:cs="Arial"/>
          <w:sz w:val="24"/>
          <w:szCs w:val="24"/>
          <w:lang w:val="en-US"/>
        </w:rPr>
      </w:pPr>
      <w:r>
        <w:rPr>
          <w:rFonts w:hint="default" w:ascii="Arial" w:hAnsi="Arial" w:cs="Arial"/>
          <w:sz w:val="24"/>
          <w:szCs w:val="24"/>
          <w:lang w:val="en-US"/>
        </w:rPr>
        <w:t>DESAPOR, HAZEL JOY D.</w:t>
      </w:r>
    </w:p>
    <w:p w14:paraId="4F27E010">
      <w:pPr>
        <w:pStyle w:val="13"/>
        <w:spacing w:line="360" w:lineRule="auto"/>
        <w:jc w:val="center"/>
        <w:rPr>
          <w:rFonts w:hint="default" w:ascii="Arial" w:hAnsi="Arial" w:cs="Arial"/>
          <w:sz w:val="24"/>
          <w:szCs w:val="24"/>
          <w:lang w:val="en-US"/>
        </w:rPr>
      </w:pPr>
    </w:p>
    <w:p w14:paraId="31B660B0">
      <w:pPr>
        <w:pStyle w:val="13"/>
        <w:spacing w:line="360" w:lineRule="auto"/>
        <w:jc w:val="center"/>
        <w:rPr>
          <w:rFonts w:hint="default" w:ascii="Arial" w:hAnsi="Arial" w:cs="Arial"/>
          <w:sz w:val="24"/>
          <w:szCs w:val="24"/>
          <w:lang w:val="en-US"/>
        </w:rPr>
      </w:pPr>
    </w:p>
    <w:p w14:paraId="5294FB31">
      <w:pPr>
        <w:pStyle w:val="13"/>
        <w:spacing w:line="360" w:lineRule="auto"/>
        <w:jc w:val="center"/>
        <w:rPr>
          <w:rFonts w:hint="default" w:ascii="Arial" w:hAnsi="Arial" w:cs="Arial"/>
          <w:sz w:val="24"/>
          <w:szCs w:val="24"/>
          <w:lang w:val="en-US"/>
        </w:rPr>
      </w:pPr>
    </w:p>
    <w:p w14:paraId="7508942D">
      <w:pPr>
        <w:pStyle w:val="13"/>
        <w:spacing w:line="360" w:lineRule="auto"/>
        <w:jc w:val="center"/>
        <w:rPr>
          <w:rFonts w:ascii="Arial" w:hAnsi="Arial" w:eastAsia="Arial" w:cs="Arial"/>
          <w:sz w:val="24"/>
          <w:szCs w:val="24"/>
          <w:rtl w:val="0"/>
        </w:rPr>
        <w:sectPr>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pPr>
      <w:r>
        <w:rPr>
          <w:rFonts w:hint="default" w:ascii="Arial" w:hAnsi="Arial" w:eastAsia="Arial" w:cs="Arial"/>
          <w:sz w:val="24"/>
          <w:szCs w:val="24"/>
          <w:rtl w:val="0"/>
          <w:lang w:val="en-US"/>
        </w:rPr>
        <w:t xml:space="preserve">July </w:t>
      </w:r>
      <w:r>
        <w:rPr>
          <w:rFonts w:ascii="Arial" w:hAnsi="Arial" w:eastAsia="Arial" w:cs="Arial"/>
          <w:sz w:val="24"/>
          <w:szCs w:val="24"/>
          <w:rtl w:val="0"/>
        </w:rPr>
        <w:t>2026</w:t>
      </w:r>
    </w:p>
    <w:p w14:paraId="00000025">
      <w:pPr>
        <w:spacing w:line="360" w:lineRule="auto"/>
        <w:jc w:val="center"/>
        <w:rPr>
          <w:rFonts w:ascii="Arial" w:hAnsi="Arial" w:eastAsia="Arial" w:cs="Arial"/>
          <w:b/>
          <w:bCs/>
          <w:sz w:val="24"/>
          <w:szCs w:val="24"/>
        </w:rPr>
      </w:pPr>
      <w:r>
        <w:rPr>
          <w:rFonts w:ascii="Arial" w:hAnsi="Arial" w:eastAsia="Arial" w:cs="Arial"/>
          <w:b/>
          <w:bCs/>
          <w:sz w:val="24"/>
          <w:szCs w:val="24"/>
          <w:rtl w:val="0"/>
        </w:rPr>
        <w:t>CERTIFICATE OF PANEL APPROVAL</w:t>
      </w:r>
    </w:p>
    <w:p w14:paraId="00000026">
      <w:pPr>
        <w:spacing w:line="360" w:lineRule="auto"/>
        <w:jc w:val="left"/>
        <w:rPr>
          <w:rFonts w:ascii="Arial" w:hAnsi="Arial" w:eastAsia="Arial" w:cs="Arial"/>
          <w:sz w:val="24"/>
          <w:szCs w:val="24"/>
        </w:rPr>
      </w:pPr>
    </w:p>
    <w:p w14:paraId="00000027">
      <w:pPr>
        <w:spacing w:line="360" w:lineRule="auto"/>
        <w:jc w:val="left"/>
        <w:rPr>
          <w:rFonts w:ascii="Arial" w:hAnsi="Arial" w:eastAsia="Arial" w:cs="Arial"/>
          <w:sz w:val="24"/>
          <w:szCs w:val="24"/>
        </w:rPr>
      </w:pPr>
    </w:p>
    <w:p w14:paraId="00000028">
      <w:pPr>
        <w:spacing w:after="0" w:line="360" w:lineRule="auto"/>
        <w:ind w:firstLine="720"/>
        <w:jc w:val="both"/>
        <w:rPr>
          <w:rFonts w:ascii="Arial" w:hAnsi="Arial" w:eastAsia="Arial" w:cs="Arial"/>
          <w:sz w:val="24"/>
          <w:szCs w:val="24"/>
        </w:rPr>
      </w:pPr>
      <w:r>
        <w:rPr>
          <w:rFonts w:ascii="Arial" w:hAnsi="Arial" w:eastAsia="Arial" w:cs="Arial"/>
          <w:sz w:val="24"/>
          <w:szCs w:val="24"/>
          <w:rtl w:val="0"/>
        </w:rPr>
        <w:t xml:space="preserve">This capstone project entitled </w:t>
      </w:r>
      <w:r>
        <w:rPr>
          <w:rFonts w:hint="default" w:ascii="Arial" w:hAnsi="Arial" w:eastAsia="Arial" w:cs="Arial"/>
          <w:sz w:val="24"/>
          <w:szCs w:val="24"/>
          <w:rtl w:val="0"/>
          <w:lang w:val="en-US"/>
        </w:rPr>
        <w:t>Rufino’s Funiture Online SHop Management System</w:t>
      </w:r>
      <w:r>
        <w:rPr>
          <w:rFonts w:ascii="Arial" w:hAnsi="Arial" w:eastAsia="Arial" w:cs="Arial"/>
          <w:sz w:val="24"/>
          <w:szCs w:val="24"/>
          <w:rtl w:val="0"/>
        </w:rPr>
        <w:t>" prepared and submitted b</w:t>
      </w:r>
      <w:r>
        <w:rPr>
          <w:rFonts w:hint="default" w:ascii="Arial" w:hAnsi="Arial" w:eastAsia="Arial" w:cs="Arial"/>
          <w:sz w:val="24"/>
          <w:szCs w:val="24"/>
          <w:rtl w:val="0"/>
          <w:lang w:val="en-US"/>
        </w:rPr>
        <w:t>y CATACUTAN J., DAGADAS J., DEROD S., DESAPOR H.,</w:t>
      </w:r>
      <w:r>
        <w:rPr>
          <w:rFonts w:ascii="Arial" w:hAnsi="Arial" w:eastAsia="Arial" w:cs="Arial"/>
          <w:sz w:val="24"/>
          <w:szCs w:val="24"/>
          <w:rtl w:val="0"/>
        </w:rPr>
        <w:t xml:space="preserve"> in partial fulfillment of the requirements for the degree of Bachelor of Science in Information Systems (BSIS), has been examined and is hereby recommended for approval.</w:t>
      </w:r>
    </w:p>
    <w:p w14:paraId="00000029">
      <w:pPr>
        <w:spacing w:after="0" w:line="360" w:lineRule="auto"/>
        <w:ind w:firstLine="720"/>
        <w:jc w:val="both"/>
        <w:rPr>
          <w:rFonts w:ascii="Arial" w:hAnsi="Arial" w:eastAsia="Arial" w:cs="Arial"/>
          <w:sz w:val="24"/>
          <w:szCs w:val="24"/>
        </w:rPr>
      </w:pPr>
    </w:p>
    <w:p w14:paraId="0000002A">
      <w:pPr>
        <w:spacing w:before="300" w:line="360" w:lineRule="auto"/>
        <w:jc w:val="center"/>
        <w:rPr>
          <w:rFonts w:ascii="Arial" w:hAnsi="Arial" w:eastAsia="Arial" w:cs="Arial"/>
          <w:sz w:val="24"/>
          <w:szCs w:val="24"/>
          <w:u w:val="single"/>
        </w:rPr>
      </w:pPr>
      <w:r>
        <w:rPr>
          <w:rFonts w:hint="default" w:ascii="Arial" w:hAnsi="Arial" w:eastAsia="Arial" w:cs="Arial"/>
          <w:sz w:val="24"/>
          <w:szCs w:val="24"/>
          <w:u w:val="single"/>
          <w:rtl w:val="0"/>
          <w:lang w:val="en-US"/>
        </w:rPr>
        <w:t>JESSON B.</w:t>
      </w:r>
      <w:r>
        <w:rPr>
          <w:rFonts w:hint="default" w:ascii="Arial" w:hAnsi="Arial" w:eastAsia="Arial" w:cs="Arial"/>
          <w:sz w:val="24"/>
          <w:szCs w:val="24"/>
          <w:u w:val="single"/>
          <w:rtl w:val="0"/>
          <w:lang w:val="en-PH"/>
        </w:rPr>
        <w:t xml:space="preserve"> PA</w:t>
      </w:r>
      <w:r>
        <w:rPr>
          <w:rFonts w:hint="default" w:ascii="Arial" w:hAnsi="Arial" w:eastAsia="Arial" w:cs="Arial"/>
          <w:sz w:val="24"/>
          <w:szCs w:val="24"/>
          <w:u w:val="single"/>
          <w:rtl w:val="0"/>
          <w:lang w:val="en-US"/>
        </w:rPr>
        <w:t>TONG</w:t>
      </w:r>
    </w:p>
    <w:p w14:paraId="0000002B">
      <w:pPr>
        <w:spacing w:line="360" w:lineRule="auto"/>
        <w:jc w:val="center"/>
        <w:rPr>
          <w:rFonts w:ascii="Arial" w:hAnsi="Arial" w:eastAsia="Arial" w:cs="Arial"/>
          <w:sz w:val="24"/>
          <w:szCs w:val="24"/>
        </w:rPr>
      </w:pPr>
      <w:r>
        <w:rPr>
          <w:rFonts w:ascii="Arial" w:hAnsi="Arial" w:eastAsia="Arial" w:cs="Arial"/>
          <w:sz w:val="24"/>
          <w:szCs w:val="24"/>
          <w:rtl w:val="0"/>
        </w:rPr>
        <w:t>Capstone Project Adviser</w:t>
      </w:r>
    </w:p>
    <w:p w14:paraId="0000002C">
      <w:pPr>
        <w:spacing w:line="360" w:lineRule="auto"/>
        <w:jc w:val="center"/>
        <w:rPr>
          <w:rFonts w:ascii="Arial" w:hAnsi="Arial" w:eastAsia="Arial" w:cs="Arial"/>
          <w:sz w:val="24"/>
          <w:szCs w:val="24"/>
        </w:rPr>
      </w:pPr>
    </w:p>
    <w:p w14:paraId="0000002D">
      <w:pPr>
        <w:spacing w:line="360" w:lineRule="auto"/>
        <w:jc w:val="center"/>
        <w:rPr>
          <w:rFonts w:ascii="Arial" w:hAnsi="Arial" w:eastAsia="Arial" w:cs="Arial"/>
          <w:sz w:val="24"/>
          <w:szCs w:val="24"/>
        </w:rPr>
      </w:pPr>
      <w:r>
        <w:rPr>
          <w:rFonts w:ascii="Arial" w:hAnsi="Arial" w:eastAsia="Arial" w:cs="Arial"/>
          <w:color w:val="0000FF"/>
          <w:sz w:val="24"/>
          <w:szCs w:val="24"/>
          <w:u w:val="single"/>
          <w:rtl w:val="0"/>
        </w:rPr>
        <w:t>Date</w:t>
      </w:r>
    </w:p>
    <w:p w14:paraId="0000002E">
      <w:pPr>
        <w:spacing w:line="360" w:lineRule="auto"/>
        <w:jc w:val="left"/>
        <w:rPr>
          <w:rFonts w:ascii="Arial" w:hAnsi="Arial" w:eastAsia="Arial" w:cs="Arial"/>
          <w:sz w:val="24"/>
          <w:szCs w:val="24"/>
        </w:rPr>
      </w:pPr>
    </w:p>
    <w:p w14:paraId="0000002F">
      <w:pPr>
        <w:spacing w:line="360" w:lineRule="auto"/>
        <w:ind w:firstLine="720"/>
        <w:rPr>
          <w:rFonts w:ascii="Arial" w:hAnsi="Arial" w:eastAsia="Arial" w:cs="Arial"/>
          <w:sz w:val="24"/>
          <w:szCs w:val="24"/>
        </w:rPr>
      </w:pPr>
      <w:r>
        <w:rPr>
          <w:rFonts w:ascii="Arial" w:hAnsi="Arial" w:eastAsia="Arial" w:cs="Arial"/>
          <w:sz w:val="24"/>
          <w:szCs w:val="24"/>
          <w:rtl w:val="0"/>
        </w:rPr>
        <w:t xml:space="preserve">This capstone project is approved in partial </w:t>
      </w:r>
      <w:r>
        <w:rPr>
          <w:rFonts w:ascii="Arial" w:hAnsi="Arial" w:eastAsia="Arial" w:cs="Arial"/>
          <w:sz w:val="24"/>
          <w:szCs w:val="24"/>
          <w:rtl w:val="0"/>
          <w:lang w:val="en-PH"/>
        </w:rPr>
        <w:t>fulfillment</w:t>
      </w:r>
      <w:r>
        <w:rPr>
          <w:rFonts w:ascii="Arial" w:hAnsi="Arial" w:eastAsia="Arial" w:cs="Arial"/>
          <w:sz w:val="24"/>
          <w:szCs w:val="24"/>
          <w:rtl w:val="0"/>
        </w:rPr>
        <w:t xml:space="preserve"> of the requirements for the degree Bachelor of Science in Information Systems. </w:t>
      </w:r>
    </w:p>
    <w:p w14:paraId="00000030">
      <w:pPr>
        <w:spacing w:line="360" w:lineRule="auto"/>
        <w:ind w:firstLine="720"/>
        <w:rPr>
          <w:rFonts w:ascii="Arial" w:hAnsi="Arial" w:eastAsia="Arial" w:cs="Arial"/>
          <w:sz w:val="24"/>
          <w:szCs w:val="24"/>
        </w:rPr>
      </w:pPr>
      <w:r>
        <w:rPr>
          <w:rFonts w:ascii="Arial" w:hAnsi="Arial" w:eastAsia="Arial" w:cs="Arial"/>
          <w:sz w:val="24"/>
          <w:szCs w:val="24"/>
          <w:rtl w:val="0"/>
        </w:rPr>
        <w:t>Approved by the Oral Examination Committee on ________________ with a rating of (PASSED).</w:t>
      </w:r>
    </w:p>
    <w:p w14:paraId="00000031">
      <w:pPr>
        <w:spacing w:line="360" w:lineRule="auto"/>
        <w:rPr>
          <w:rFonts w:ascii="Arial" w:hAnsi="Arial" w:eastAsia="Arial" w:cs="Arial"/>
          <w:b/>
          <w:bCs/>
          <w:sz w:val="24"/>
          <w:szCs w:val="24"/>
        </w:rPr>
      </w:pPr>
    </w:p>
    <w:p w14:paraId="00000032">
      <w:pPr>
        <w:spacing w:line="360" w:lineRule="auto"/>
        <w:jc w:val="left"/>
        <w:rPr>
          <w:rFonts w:ascii="Arial" w:hAnsi="Arial" w:eastAsia="Arial" w:cs="Arial"/>
          <w:sz w:val="24"/>
          <w:szCs w:val="24"/>
        </w:rPr>
      </w:pPr>
    </w:p>
    <w:p w14:paraId="00000033">
      <w:pPr>
        <w:spacing w:line="360" w:lineRule="auto"/>
        <w:ind w:firstLine="120"/>
        <w:jc w:val="both"/>
        <w:rPr>
          <w:rFonts w:ascii="Arial" w:hAnsi="Arial" w:eastAsia="Arial" w:cs="Arial"/>
          <w:b/>
          <w:bCs/>
          <w:sz w:val="24"/>
          <w:szCs w:val="24"/>
          <w:u w:val="single"/>
        </w:rPr>
      </w:pPr>
      <w:r>
        <w:rPr>
          <w:rFonts w:ascii="Arial" w:hAnsi="Arial" w:eastAsia="Arial" w:cs="Arial"/>
          <w:b/>
          <w:bCs/>
          <w:sz w:val="24"/>
          <w:szCs w:val="24"/>
          <w:u w:val="single"/>
          <w:rtl w:val="0"/>
        </w:rPr>
        <w:t>MARY LYN B. RAMBOY</w:t>
      </w:r>
      <w:r>
        <w:rPr>
          <w:rFonts w:ascii="Arial" w:hAnsi="Arial" w:eastAsia="Arial" w:cs="Arial"/>
          <w:b/>
          <w:bCs/>
          <w:sz w:val="24"/>
          <w:szCs w:val="24"/>
          <w:u w:val="none"/>
          <w:rtl w:val="0"/>
        </w:rPr>
        <w:tab/>
      </w:r>
      <w:r>
        <w:rPr>
          <w:rFonts w:ascii="Arial" w:hAnsi="Arial" w:eastAsia="Arial" w:cs="Arial"/>
          <w:b/>
          <w:bCs/>
          <w:sz w:val="24"/>
          <w:szCs w:val="24"/>
          <w:u w:val="none"/>
          <w:rtl w:val="0"/>
        </w:rPr>
        <w:tab/>
      </w:r>
      <w:r>
        <w:rPr>
          <w:rFonts w:ascii="Arial" w:hAnsi="Arial" w:eastAsia="Arial" w:cs="Arial"/>
          <w:b/>
          <w:bCs/>
          <w:sz w:val="24"/>
          <w:szCs w:val="24"/>
          <w:u w:val="none"/>
          <w:rtl w:val="0"/>
        </w:rPr>
        <w:tab/>
      </w:r>
      <w:r>
        <w:rPr>
          <w:rFonts w:ascii="Arial" w:hAnsi="Arial" w:eastAsia="Arial" w:cs="Arial"/>
          <w:b/>
          <w:bCs/>
          <w:sz w:val="24"/>
          <w:szCs w:val="24"/>
          <w:u w:val="none"/>
          <w:rtl w:val="0"/>
        </w:rPr>
        <w:tab/>
      </w:r>
      <w:r>
        <w:rPr>
          <w:rFonts w:ascii="Arial" w:hAnsi="Arial" w:eastAsia="Arial" w:cs="Arial"/>
          <w:b/>
          <w:bCs/>
          <w:sz w:val="24"/>
          <w:szCs w:val="24"/>
          <w:u w:val="none"/>
          <w:rtl w:val="0"/>
        </w:rPr>
        <w:tab/>
      </w:r>
      <w:r>
        <w:rPr>
          <w:rFonts w:ascii="Arial" w:hAnsi="Arial" w:eastAsia="Arial" w:cs="Arial"/>
          <w:b/>
          <w:bCs/>
          <w:sz w:val="24"/>
          <w:szCs w:val="24"/>
          <w:u w:val="single"/>
          <w:rtl w:val="0"/>
        </w:rPr>
        <w:t>JESSON B. PATONG</w:t>
      </w:r>
    </w:p>
    <w:p w14:paraId="00000034">
      <w:pPr>
        <w:spacing w:line="360" w:lineRule="auto"/>
        <w:ind w:firstLine="837"/>
        <w:jc w:val="both"/>
        <w:rPr>
          <w:rFonts w:ascii="Arial" w:hAnsi="Arial" w:eastAsia="Arial" w:cs="Arial"/>
          <w:b w:val="0"/>
          <w:bCs w:val="0"/>
          <w:sz w:val="24"/>
          <w:szCs w:val="24"/>
          <w:u w:val="none"/>
        </w:rPr>
      </w:pPr>
      <w:r>
        <w:rPr>
          <w:rFonts w:ascii="Arial" w:hAnsi="Arial" w:eastAsia="Arial" w:cs="Arial"/>
          <w:b w:val="0"/>
          <w:bCs w:val="0"/>
          <w:sz w:val="24"/>
          <w:szCs w:val="24"/>
          <w:u w:val="none"/>
          <w:rtl w:val="0"/>
        </w:rPr>
        <w:t>Panel Member</w:t>
      </w:r>
      <w:r>
        <w:rPr>
          <w:rFonts w:ascii="Arial" w:hAnsi="Arial" w:eastAsia="Arial" w:cs="Arial"/>
          <w:b w:val="0"/>
          <w:bCs w:val="0"/>
          <w:sz w:val="24"/>
          <w:szCs w:val="24"/>
          <w:u w:val="none"/>
          <w:rtl w:val="0"/>
        </w:rPr>
        <w:tab/>
      </w:r>
      <w:r>
        <w:rPr>
          <w:rFonts w:ascii="Arial" w:hAnsi="Arial" w:eastAsia="Arial" w:cs="Arial"/>
          <w:b w:val="0"/>
          <w:bCs w:val="0"/>
          <w:sz w:val="24"/>
          <w:szCs w:val="24"/>
          <w:u w:val="none"/>
          <w:rtl w:val="0"/>
        </w:rPr>
        <w:tab/>
      </w:r>
      <w:r>
        <w:rPr>
          <w:rFonts w:ascii="Arial" w:hAnsi="Arial" w:eastAsia="Arial" w:cs="Arial"/>
          <w:b w:val="0"/>
          <w:bCs w:val="0"/>
          <w:sz w:val="24"/>
          <w:szCs w:val="24"/>
          <w:u w:val="none"/>
          <w:rtl w:val="0"/>
        </w:rPr>
        <w:tab/>
      </w:r>
      <w:r>
        <w:rPr>
          <w:rFonts w:ascii="Arial" w:hAnsi="Arial" w:eastAsia="Arial" w:cs="Arial"/>
          <w:b w:val="0"/>
          <w:bCs w:val="0"/>
          <w:sz w:val="24"/>
          <w:szCs w:val="24"/>
          <w:u w:val="none"/>
          <w:rtl w:val="0"/>
        </w:rPr>
        <w:tab/>
      </w:r>
      <w:r>
        <w:rPr>
          <w:rFonts w:ascii="Arial" w:hAnsi="Arial" w:eastAsia="Arial" w:cs="Arial"/>
          <w:b w:val="0"/>
          <w:bCs w:val="0"/>
          <w:sz w:val="24"/>
          <w:szCs w:val="24"/>
          <w:u w:val="none"/>
          <w:rtl w:val="0"/>
        </w:rPr>
        <w:tab/>
      </w:r>
      <w:r>
        <w:rPr>
          <w:rFonts w:ascii="Arial" w:hAnsi="Arial" w:eastAsia="Arial" w:cs="Arial"/>
          <w:b w:val="0"/>
          <w:bCs w:val="0"/>
          <w:sz w:val="24"/>
          <w:szCs w:val="24"/>
          <w:u w:val="none"/>
          <w:rtl w:val="0"/>
        </w:rPr>
        <w:t xml:space="preserve">      Panel Member</w:t>
      </w:r>
    </w:p>
    <w:p w14:paraId="00000035">
      <w:pPr>
        <w:spacing w:line="360" w:lineRule="auto"/>
        <w:ind w:firstLine="120"/>
        <w:jc w:val="both"/>
        <w:rPr>
          <w:rFonts w:ascii="Arial" w:hAnsi="Arial" w:eastAsia="Arial" w:cs="Arial"/>
          <w:b/>
          <w:bCs/>
          <w:sz w:val="24"/>
          <w:szCs w:val="24"/>
          <w:u w:val="single"/>
        </w:rPr>
      </w:pPr>
    </w:p>
    <w:p w14:paraId="00000036">
      <w:pPr>
        <w:spacing w:line="360" w:lineRule="auto"/>
        <w:ind w:firstLine="120"/>
        <w:jc w:val="both"/>
        <w:rPr>
          <w:rFonts w:ascii="Arial" w:hAnsi="Arial" w:eastAsia="Arial" w:cs="Arial"/>
          <w:b/>
          <w:bCs/>
          <w:sz w:val="24"/>
          <w:szCs w:val="24"/>
          <w:u w:val="single"/>
        </w:rPr>
      </w:pPr>
    </w:p>
    <w:p w14:paraId="00000037">
      <w:pPr>
        <w:spacing w:line="360" w:lineRule="auto"/>
        <w:ind w:firstLine="120"/>
        <w:jc w:val="both"/>
        <w:rPr>
          <w:rFonts w:ascii="Arial" w:hAnsi="Arial" w:eastAsia="Arial" w:cs="Arial"/>
          <w:b/>
          <w:bCs/>
          <w:sz w:val="24"/>
          <w:szCs w:val="24"/>
          <w:u w:val="single"/>
        </w:rPr>
      </w:pPr>
    </w:p>
    <w:p w14:paraId="00000038">
      <w:pPr>
        <w:spacing w:line="360" w:lineRule="auto"/>
        <w:ind w:firstLine="3021"/>
        <w:jc w:val="both"/>
        <w:rPr>
          <w:rFonts w:ascii="Arial" w:hAnsi="Arial" w:eastAsia="Arial" w:cs="Arial"/>
          <w:b/>
          <w:bCs/>
          <w:sz w:val="24"/>
          <w:szCs w:val="24"/>
          <w:u w:val="single"/>
        </w:rPr>
      </w:pPr>
      <w:r>
        <w:rPr>
          <w:rFonts w:ascii="Arial" w:hAnsi="Arial" w:eastAsia="Arial" w:cs="Arial"/>
          <w:b/>
          <w:bCs/>
          <w:sz w:val="24"/>
          <w:szCs w:val="24"/>
          <w:u w:val="single"/>
          <w:rtl w:val="0"/>
        </w:rPr>
        <w:t>FERDINAND G. MAYOL</w:t>
      </w:r>
    </w:p>
    <w:p w14:paraId="00000039">
      <w:pPr>
        <w:spacing w:line="360" w:lineRule="auto"/>
        <w:ind w:firstLine="3609"/>
        <w:jc w:val="both"/>
        <w:rPr>
          <w:rFonts w:ascii="Arial" w:hAnsi="Arial" w:eastAsia="Arial" w:cs="Arial"/>
          <w:b/>
          <w:bCs/>
          <w:sz w:val="24"/>
          <w:szCs w:val="24"/>
          <w:u w:val="none"/>
        </w:rPr>
      </w:pPr>
      <w:bookmarkStart w:id="0" w:name="_heading=h.nn1k84mqm7td" w:colFirst="0" w:colLast="0"/>
      <w:bookmarkEnd w:id="0"/>
      <w:r>
        <w:rPr>
          <w:rFonts w:ascii="Arial" w:hAnsi="Arial" w:eastAsia="Arial" w:cs="Arial"/>
          <w:b w:val="0"/>
          <w:bCs w:val="0"/>
          <w:sz w:val="24"/>
          <w:szCs w:val="24"/>
          <w:u w:val="none"/>
          <w:rtl w:val="0"/>
        </w:rPr>
        <w:t>Chairperson</w:t>
      </w:r>
      <w:r>
        <w:rPr>
          <w:rFonts w:ascii="Arial" w:hAnsi="Arial" w:eastAsia="Arial" w:cs="Arial"/>
          <w:b/>
          <w:bCs/>
          <w:sz w:val="24"/>
          <w:szCs w:val="24"/>
          <w:u w:val="none"/>
          <w:rtl w:val="0"/>
        </w:rPr>
        <w:tab/>
      </w:r>
    </w:p>
    <w:p w14:paraId="0000003A">
      <w:pPr>
        <w:spacing w:line="360" w:lineRule="auto"/>
        <w:ind w:firstLine="3624"/>
        <w:jc w:val="both"/>
        <w:rPr>
          <w:rFonts w:ascii="Arial" w:hAnsi="Arial" w:eastAsia="Arial" w:cs="Arial"/>
          <w:b/>
          <w:bCs/>
          <w:sz w:val="24"/>
          <w:szCs w:val="24"/>
          <w:u w:val="none"/>
        </w:rPr>
      </w:pPr>
    </w:p>
    <w:p w14:paraId="0000003B">
      <w:pPr>
        <w:spacing w:line="360" w:lineRule="auto"/>
        <w:ind w:firstLine="3624"/>
        <w:jc w:val="both"/>
        <w:rPr>
          <w:rFonts w:ascii="Arial" w:hAnsi="Arial" w:eastAsia="Arial" w:cs="Arial"/>
          <w:b/>
          <w:bCs/>
          <w:sz w:val="24"/>
          <w:szCs w:val="24"/>
          <w:u w:val="none"/>
        </w:rPr>
      </w:pPr>
    </w:p>
    <w:p w14:paraId="0000003C">
      <w:pPr>
        <w:spacing w:line="360" w:lineRule="auto"/>
        <w:ind w:firstLine="3624"/>
        <w:jc w:val="both"/>
        <w:rPr>
          <w:rFonts w:ascii="Arial" w:hAnsi="Arial" w:eastAsia="Arial" w:cs="Arial"/>
          <w:b/>
          <w:bCs/>
          <w:sz w:val="24"/>
          <w:szCs w:val="24"/>
          <w:u w:val="none"/>
        </w:rPr>
      </w:pPr>
    </w:p>
    <w:p w14:paraId="0000003D">
      <w:pPr>
        <w:spacing w:line="360" w:lineRule="auto"/>
        <w:jc w:val="center"/>
        <w:rPr>
          <w:rFonts w:ascii="Arial" w:hAnsi="Arial" w:eastAsia="Arial" w:cs="Arial"/>
          <w:b/>
          <w:bCs/>
          <w:sz w:val="24"/>
          <w:szCs w:val="24"/>
          <w:u w:val="single"/>
        </w:rPr>
      </w:pPr>
      <w:r>
        <w:rPr>
          <w:rFonts w:ascii="Arial" w:hAnsi="Arial" w:eastAsia="Arial" w:cs="Arial"/>
          <w:b/>
          <w:bCs/>
          <w:sz w:val="24"/>
          <w:szCs w:val="24"/>
          <w:u w:val="single"/>
          <w:rtl w:val="0"/>
        </w:rPr>
        <w:t>DR. PEDRO JR.  B. LANGUIDO</w:t>
      </w:r>
    </w:p>
    <w:p w14:paraId="0000003E">
      <w:pPr>
        <w:spacing w:line="360" w:lineRule="auto"/>
        <w:ind w:firstLine="3120"/>
        <w:jc w:val="both"/>
        <w:rPr>
          <w:rFonts w:ascii="Arial" w:hAnsi="Arial" w:eastAsia="Arial" w:cs="Arial"/>
          <w:b w:val="0"/>
          <w:bCs w:val="0"/>
          <w:sz w:val="24"/>
          <w:szCs w:val="24"/>
          <w:u w:val="none"/>
        </w:rPr>
      </w:pPr>
      <w:r>
        <w:rPr>
          <w:rFonts w:ascii="Arial" w:hAnsi="Arial" w:eastAsia="Arial" w:cs="Arial"/>
          <w:b w:val="0"/>
          <w:bCs w:val="0"/>
          <w:sz w:val="24"/>
          <w:szCs w:val="24"/>
          <w:u w:val="none"/>
          <w:rtl w:val="0"/>
        </w:rPr>
        <w:t>Campus Administrator</w:t>
      </w:r>
    </w:p>
    <w:p w14:paraId="0000003F">
      <w:pPr>
        <w:spacing w:line="360" w:lineRule="auto"/>
        <w:jc w:val="both"/>
        <w:rPr>
          <w:rFonts w:ascii="Arial" w:hAnsi="Arial" w:eastAsia="Arial" w:cs="Arial"/>
          <w:b/>
          <w:bCs/>
          <w:sz w:val="24"/>
          <w:szCs w:val="24"/>
        </w:rPr>
      </w:pPr>
    </w:p>
    <w:p w14:paraId="00000040">
      <w:pPr>
        <w:spacing w:line="360" w:lineRule="auto"/>
        <w:jc w:val="both"/>
        <w:rPr>
          <w:rFonts w:ascii="Arial" w:hAnsi="Arial" w:eastAsia="Arial" w:cs="Arial"/>
          <w:b/>
          <w:bCs/>
          <w:sz w:val="24"/>
          <w:szCs w:val="24"/>
        </w:rPr>
      </w:pPr>
    </w:p>
    <w:p w14:paraId="6642B934">
      <w:pPr>
        <w:spacing w:line="360" w:lineRule="auto"/>
        <w:jc w:val="center"/>
        <w:rPr>
          <w:rFonts w:ascii="Arial" w:hAnsi="Arial" w:eastAsia="Arial" w:cs="Arial"/>
          <w:sz w:val="24"/>
          <w:szCs w:val="24"/>
          <w:rtl w:val="0"/>
        </w:rPr>
        <w:sectPr>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pPr>
    </w:p>
    <w:p w14:paraId="00000041">
      <w:pPr>
        <w:spacing w:line="360" w:lineRule="auto"/>
        <w:jc w:val="center"/>
        <w:rPr>
          <w:rFonts w:ascii="Arial" w:hAnsi="Arial" w:eastAsia="Arial" w:cs="Arial"/>
          <w:b/>
          <w:bCs/>
          <w:sz w:val="24"/>
          <w:szCs w:val="24"/>
        </w:rPr>
      </w:pPr>
      <w:r>
        <w:rPr>
          <w:rFonts w:ascii="Arial" w:hAnsi="Arial" w:eastAsia="Arial" w:cs="Arial"/>
          <w:b/>
          <w:bCs/>
          <w:sz w:val="24"/>
          <w:szCs w:val="24"/>
          <w:rtl w:val="0"/>
        </w:rPr>
        <w:t>ACKNOWLEDGMENT</w:t>
      </w:r>
    </w:p>
    <w:p w14:paraId="00000042">
      <w:pPr>
        <w:spacing w:line="360" w:lineRule="auto"/>
        <w:jc w:val="center"/>
        <w:rPr>
          <w:rFonts w:ascii="Arial" w:hAnsi="Arial" w:eastAsia="Arial" w:cs="Arial"/>
          <w:b/>
          <w:bCs/>
          <w:sz w:val="24"/>
          <w:szCs w:val="24"/>
        </w:rPr>
      </w:pPr>
    </w:p>
    <w:p w14:paraId="00000043">
      <w:pPr>
        <w:spacing w:line="360" w:lineRule="auto"/>
        <w:jc w:val="left"/>
        <w:rPr>
          <w:rFonts w:ascii="Arial" w:hAnsi="Arial" w:eastAsia="Arial" w:cs="Arial"/>
          <w:sz w:val="24"/>
          <w:szCs w:val="24"/>
        </w:rPr>
      </w:pPr>
    </w:p>
    <w:p w14:paraId="02309BB4">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We, the researcher, would like to thanks to the persons listed below their assistance in completion of this project, which would not have been possible without their contribution. Of course, not everyone can be named here, which does not undermine their contribution to this research. However, we would like to express our deepest appreciation to the following individuals:</w:t>
      </w:r>
    </w:p>
    <w:p w14:paraId="415E5513">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To Mr. Mondido Delmer, the Acting School president, for providing the project team with constant help and motivation.</w:t>
      </w:r>
    </w:p>
    <w:p w14:paraId="5648A7CD">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We want express our thanks  to Mr. Patong Jesson, the Capstone Project Adviser, for his unwavering guidance, support throughout the research process.</w:t>
      </w:r>
    </w:p>
    <w:p w14:paraId="03FB3779">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We would like also to express our gratitude to the members of the panel such as Ms. Ramboy, Mr. Sales, Mr. Acal for their comments and recommendations which helped to improve the quality of this research.</w:t>
      </w:r>
    </w:p>
    <w:p w14:paraId="53336329">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 xml:space="preserve">Most importantly, we want to express our deepest appreciation and thanks giving to our beloved God for giving us strength, wisdom and knowledge. </w:t>
      </w:r>
    </w:p>
    <w:p w14:paraId="237BF5BF">
      <w:pPr>
        <w:spacing w:line="360" w:lineRule="auto"/>
        <w:ind w:firstLine="720" w:firstLineChars="0"/>
        <w:jc w:val="both"/>
        <w:rPr>
          <w:rFonts w:hint="default" w:ascii="Arial" w:hAnsi="Arial" w:eastAsia="Arial" w:cs="Arial"/>
          <w:sz w:val="24"/>
          <w:szCs w:val="24"/>
          <w:lang w:val="en-PH"/>
        </w:rPr>
      </w:pPr>
      <w:r>
        <w:rPr>
          <w:rFonts w:hint="default" w:ascii="Arial" w:hAnsi="Arial" w:eastAsia="Arial" w:cs="Arial"/>
          <w:sz w:val="24"/>
          <w:szCs w:val="24"/>
          <w:lang w:val="en-PH"/>
        </w:rPr>
        <w:t>We graciously thank everyone for making it possible to achieve such results.</w:t>
      </w:r>
    </w:p>
    <w:p w14:paraId="0000004B">
      <w:pPr>
        <w:spacing w:line="360" w:lineRule="auto"/>
        <w:jc w:val="both"/>
        <w:rPr>
          <w:rFonts w:hint="default" w:ascii="Arial" w:hAnsi="Arial" w:eastAsia="Arial" w:cs="Arial"/>
          <w:sz w:val="24"/>
          <w:szCs w:val="24"/>
          <w:lang w:val="en-PH"/>
        </w:rPr>
      </w:pPr>
      <w:r>
        <w:rPr>
          <w:rFonts w:hint="default" w:ascii="Arial" w:hAnsi="Arial" w:eastAsia="Arial" w:cs="Arial"/>
          <w:sz w:val="24"/>
          <w:szCs w:val="24"/>
          <w:lang w:val="en-PH"/>
        </w:rPr>
        <w:t xml:space="preserve"> </w:t>
      </w:r>
    </w:p>
    <w:p w14:paraId="0D107848">
      <w:pPr>
        <w:spacing w:line="360" w:lineRule="auto"/>
        <w:jc w:val="right"/>
        <w:rPr>
          <w:rFonts w:hint="default" w:ascii="Arial" w:hAnsi="Arial" w:eastAsia="Arial" w:cs="Arial"/>
          <w:i/>
          <w:iCs/>
          <w:sz w:val="24"/>
          <w:szCs w:val="24"/>
          <w:rtl w:val="0"/>
          <w:lang w:val="en-PH"/>
        </w:rPr>
      </w:pPr>
      <w:r>
        <w:rPr>
          <w:rFonts w:ascii="Arial" w:hAnsi="Arial" w:eastAsia="Arial" w:cs="Arial"/>
          <w:i/>
          <w:iCs/>
          <w:sz w:val="24"/>
          <w:szCs w:val="24"/>
          <w:rtl w:val="0"/>
        </w:rPr>
        <w:t>—</w:t>
      </w:r>
      <w:r>
        <w:rPr>
          <w:rFonts w:hint="default" w:ascii="Arial" w:hAnsi="Arial" w:eastAsia="Arial" w:cs="Arial"/>
          <w:i/>
          <w:iCs/>
          <w:sz w:val="24"/>
          <w:szCs w:val="24"/>
          <w:rtl w:val="0"/>
          <w:lang w:val="en-PH"/>
        </w:rPr>
        <w:t>The Researcher</w:t>
      </w:r>
    </w:p>
    <w:p w14:paraId="389B2192">
      <w:pPr>
        <w:spacing w:line="360" w:lineRule="auto"/>
        <w:rPr>
          <w:rFonts w:hint="default" w:ascii="Arial" w:hAnsi="Arial" w:eastAsia="Arial" w:cs="Arial"/>
          <w:i/>
          <w:iCs/>
          <w:sz w:val="24"/>
          <w:szCs w:val="24"/>
          <w:rtl w:val="0"/>
          <w:lang w:val="en-PH"/>
        </w:rPr>
      </w:pPr>
      <w:r>
        <w:rPr>
          <w:rFonts w:hint="default" w:ascii="Arial" w:hAnsi="Arial" w:eastAsia="Arial" w:cs="Arial"/>
          <w:i/>
          <w:iCs/>
          <w:sz w:val="24"/>
          <w:szCs w:val="24"/>
          <w:rtl w:val="0"/>
          <w:lang w:val="en-PH"/>
        </w:rPr>
        <w:br w:type="page"/>
      </w:r>
    </w:p>
    <w:p w14:paraId="0000004E">
      <w:pPr>
        <w:spacing w:line="360" w:lineRule="auto"/>
        <w:jc w:val="center"/>
        <w:rPr>
          <w:rFonts w:ascii="Arial" w:hAnsi="Arial" w:eastAsia="Arial" w:cs="Arial"/>
          <w:b/>
          <w:bCs/>
          <w:sz w:val="24"/>
          <w:szCs w:val="24"/>
        </w:rPr>
      </w:pPr>
      <w:r>
        <w:rPr>
          <w:rFonts w:ascii="Arial" w:hAnsi="Arial" w:eastAsia="Arial" w:cs="Arial"/>
          <w:b/>
          <w:bCs/>
          <w:sz w:val="24"/>
          <w:szCs w:val="24"/>
          <w:rtl w:val="0"/>
        </w:rPr>
        <w:t>DEDICATION</w:t>
      </w:r>
    </w:p>
    <w:p w14:paraId="0000004F">
      <w:pPr>
        <w:spacing w:line="360" w:lineRule="auto"/>
        <w:jc w:val="left"/>
        <w:rPr>
          <w:rFonts w:ascii="Arial" w:hAnsi="Arial" w:eastAsia="Arial" w:cs="Arial"/>
          <w:sz w:val="24"/>
          <w:szCs w:val="24"/>
        </w:rPr>
      </w:pPr>
    </w:p>
    <w:p w14:paraId="00000050">
      <w:pPr>
        <w:spacing w:line="360" w:lineRule="auto"/>
        <w:jc w:val="both"/>
        <w:rPr>
          <w:rFonts w:ascii="Arial" w:hAnsi="Arial" w:eastAsia="Arial" w:cs="Arial"/>
          <w:b/>
          <w:bCs/>
          <w:color w:val="000000"/>
          <w:sz w:val="24"/>
          <w:szCs w:val="24"/>
        </w:rPr>
      </w:pPr>
    </w:p>
    <w:p w14:paraId="5E76D234">
      <w:pPr>
        <w:spacing w:line="360" w:lineRule="auto"/>
        <w:jc w:val="both"/>
        <w:rPr>
          <w:rFonts w:hint="default" w:ascii="Arial" w:hAnsi="Arial" w:eastAsia="Arial" w:cs="Arial"/>
          <w:sz w:val="24"/>
          <w:szCs w:val="24"/>
          <w:rtl w:val="0"/>
          <w:lang w:val="en-PH"/>
        </w:rPr>
      </w:pPr>
      <w:r>
        <w:rPr>
          <w:rFonts w:hint="default" w:ascii="Arial" w:hAnsi="Arial" w:eastAsia="Arial" w:cs="Arial"/>
          <w:sz w:val="24"/>
          <w:szCs w:val="24"/>
          <w:rtl w:val="0"/>
          <w:lang w:val="en-PH"/>
        </w:rPr>
        <w:t>When working to create Rufino’s Furniture Online Management System, we, the researchers,put in a great deal of time, effort and dedication towards the completion of this study.  We would like to extend our sincere gratitude to our parents: Mrs/Ms. Catacutan, Dagadas, Derod,and Desapor for their guidance and support. The research would not have been possible without the unending support, assistance and encouragement that our parents provide us with throughout the entire project. Moreover, we wish to convey our great appreciation to our brothers, sisters, relatives, friends and classmates for the inspiration and moral support we receive from them. Special thanks are to our adviser Mr. Villa, for his valuable insights, and assistance that greatly contributed to the development of the system. Above all, we thank our almighty God, the source of wisdom, strength, for His countless blessing and guiding us throughout the journey.</w:t>
      </w:r>
    </w:p>
    <w:p w14:paraId="00000055">
      <w:pPr>
        <w:spacing w:line="360" w:lineRule="auto"/>
        <w:jc w:val="left"/>
        <w:rPr>
          <w:rFonts w:ascii="Arial" w:hAnsi="Arial" w:eastAsia="Arial" w:cs="Arial"/>
          <w:sz w:val="24"/>
          <w:szCs w:val="24"/>
        </w:rPr>
      </w:pPr>
    </w:p>
    <w:p w14:paraId="00000056">
      <w:pPr>
        <w:wordWrap w:val="0"/>
        <w:spacing w:line="360" w:lineRule="auto"/>
        <w:jc w:val="right"/>
        <w:rPr>
          <w:rFonts w:hint="default" w:ascii="Arial" w:hAnsi="Arial" w:eastAsia="Arial" w:cs="Arial"/>
          <w:sz w:val="24"/>
          <w:szCs w:val="24"/>
          <w:lang w:val="en-PH"/>
        </w:rPr>
        <w:sectPr>
          <w:pgSz w:w="12240" w:h="15840"/>
          <w:pgMar w:top="1440" w:right="1440" w:bottom="1440" w:left="2160" w:header="720" w:footer="720" w:gutter="0"/>
          <w:pgNumType w:start="1"/>
          <w:cols w:space="720" w:num="1"/>
        </w:sectPr>
      </w:pPr>
      <w:r>
        <w:rPr>
          <w:rFonts w:ascii="Arial" w:hAnsi="Arial" w:eastAsia="Arial" w:cs="Arial"/>
          <w:i/>
          <w:iCs/>
          <w:sz w:val="24"/>
          <w:szCs w:val="24"/>
          <w:rtl w:val="0"/>
        </w:rPr>
        <w:t xml:space="preserve">— </w:t>
      </w:r>
      <w:r>
        <w:rPr>
          <w:rFonts w:hint="default" w:ascii="Arial" w:hAnsi="Arial" w:eastAsia="Arial" w:cs="Arial"/>
          <w:i/>
          <w:iCs/>
          <w:sz w:val="24"/>
          <w:szCs w:val="24"/>
          <w:rtl w:val="0"/>
          <w:lang w:val="en-PH"/>
        </w:rPr>
        <w:t>The Reseacrher</w:t>
      </w:r>
    </w:p>
    <w:p w14:paraId="00000057">
      <w:pPr>
        <w:spacing w:line="360" w:lineRule="auto"/>
        <w:jc w:val="center"/>
        <w:rPr>
          <w:rFonts w:ascii="Arial" w:hAnsi="Arial" w:eastAsia="Arial" w:cs="Arial"/>
          <w:b/>
          <w:bCs/>
          <w:sz w:val="24"/>
          <w:szCs w:val="24"/>
        </w:rPr>
      </w:pPr>
      <w:r>
        <w:rPr>
          <w:rFonts w:ascii="Arial" w:hAnsi="Arial" w:eastAsia="Arial" w:cs="Arial"/>
          <w:b/>
          <w:bCs/>
          <w:sz w:val="24"/>
          <w:szCs w:val="24"/>
          <w:rtl w:val="0"/>
        </w:rPr>
        <w:t>ABSTRACT</w:t>
      </w:r>
    </w:p>
    <w:p w14:paraId="00000058">
      <w:pPr>
        <w:spacing w:line="360" w:lineRule="auto"/>
        <w:jc w:val="left"/>
        <w:rPr>
          <w:rFonts w:ascii="Arial" w:hAnsi="Arial" w:eastAsia="Arial" w:cs="Arial"/>
          <w:sz w:val="24"/>
          <w:szCs w:val="24"/>
        </w:rPr>
      </w:pPr>
    </w:p>
    <w:p w14:paraId="1501CFCA">
      <w:pPr>
        <w:spacing w:after="80" w:line="360" w:lineRule="auto"/>
        <w:jc w:val="both"/>
        <w:rPr>
          <w:rFonts w:hint="default" w:ascii="Arial" w:hAnsi="Arial" w:eastAsia="Arial" w:cs="Arial"/>
          <w:b/>
          <w:bCs/>
          <w:sz w:val="24"/>
          <w:szCs w:val="24"/>
          <w:rtl w:val="0"/>
          <w:lang w:val="en-US"/>
        </w:rPr>
      </w:pPr>
      <w:r>
        <w:rPr>
          <w:rFonts w:hint="default" w:ascii="Arial" w:hAnsi="Arial" w:eastAsia="Arial" w:cs="Arial"/>
          <w:b/>
          <w:bCs/>
          <w:sz w:val="24"/>
          <w:szCs w:val="24"/>
          <w:rtl w:val="0"/>
          <w:lang w:val="en-US"/>
        </w:rPr>
        <w:t>CATACUTAN J., DAGADAS J., DEROD S., DESAPOR H.</w:t>
      </w:r>
    </w:p>
    <w:p w14:paraId="0E21CFFD">
      <w:pPr>
        <w:spacing w:after="80" w:line="360" w:lineRule="auto"/>
        <w:jc w:val="both"/>
        <w:rPr>
          <w:rFonts w:hint="default" w:ascii="Arial" w:hAnsi="Arial" w:eastAsia="Arial" w:cs="Arial"/>
          <w:b/>
          <w:bCs/>
          <w:i/>
          <w:iCs/>
          <w:sz w:val="24"/>
          <w:szCs w:val="24"/>
          <w:rtl w:val="0"/>
          <w:lang w:val="en-US"/>
        </w:rPr>
      </w:pPr>
      <w:r>
        <w:rPr>
          <w:rFonts w:ascii="Arial" w:hAnsi="Arial" w:eastAsia="Arial" w:cs="Arial"/>
          <w:sz w:val="24"/>
          <w:szCs w:val="24"/>
          <w:rtl w:val="0"/>
        </w:rPr>
        <w:t xml:space="preserve">College of Information Systems, Zamboanga del Sur Provincial Government College, Dimataling Campus, Zamboanga del Sur </w:t>
      </w:r>
      <w:r>
        <w:rPr>
          <w:rFonts w:ascii="Arial" w:hAnsi="Arial" w:eastAsia="Arial" w:cs="Arial"/>
          <w:color w:val="4874CB" w:themeColor="accent1"/>
          <w:sz w:val="24"/>
          <w:szCs w:val="24"/>
          <w:rtl w:val="0"/>
          <w14:textFill>
            <w14:solidFill>
              <w14:schemeClr w14:val="accent1"/>
            </w14:solidFill>
          </w14:textFill>
        </w:rPr>
        <w:t>(</w:t>
      </w:r>
      <w:r>
        <w:rPr>
          <w:rFonts w:hint="default" w:ascii="Arial" w:hAnsi="Arial" w:eastAsia="Arial" w:cs="Arial"/>
          <w:color w:val="4874CB" w:themeColor="accent1"/>
          <w:sz w:val="24"/>
          <w:szCs w:val="24"/>
          <w:rtl w:val="0"/>
          <w:lang w:val="en-US"/>
          <w14:textFill>
            <w14:solidFill>
              <w14:schemeClr w14:val="accent1"/>
            </w14:solidFill>
          </w14:textFill>
        </w:rPr>
        <w:t>July</w:t>
      </w:r>
      <w:r>
        <w:rPr>
          <w:rFonts w:ascii="Arial" w:hAnsi="Arial" w:eastAsia="Arial" w:cs="Arial"/>
          <w:color w:val="4874CB" w:themeColor="accent1"/>
          <w:sz w:val="24"/>
          <w:szCs w:val="24"/>
          <w:rtl w:val="0"/>
          <w14:textFill>
            <w14:solidFill>
              <w14:schemeClr w14:val="accent1"/>
            </w14:solidFill>
          </w14:textFill>
        </w:rPr>
        <w:t>2026)</w:t>
      </w:r>
      <w:r>
        <w:rPr>
          <w:rFonts w:ascii="Arial" w:hAnsi="Arial" w:eastAsia="Arial" w:cs="Arial"/>
          <w:color w:val="00B0F0"/>
          <w:sz w:val="24"/>
          <w:szCs w:val="24"/>
          <w:rtl w:val="0"/>
        </w:rPr>
        <w:t>.</w:t>
      </w:r>
      <w:r>
        <w:rPr>
          <w:rFonts w:ascii="Arial" w:hAnsi="Arial" w:eastAsia="Arial" w:cs="Arial"/>
          <w:sz w:val="24"/>
          <w:szCs w:val="24"/>
          <w:rtl w:val="0"/>
        </w:rPr>
        <w:t xml:space="preserve"> </w:t>
      </w:r>
      <w:r>
        <w:rPr>
          <w:rFonts w:hint="default" w:ascii="Arial" w:hAnsi="Arial" w:eastAsia="Arial" w:cs="Arial"/>
          <w:b/>
          <w:bCs/>
          <w:i/>
          <w:iCs/>
          <w:sz w:val="24"/>
          <w:szCs w:val="24"/>
          <w:rtl w:val="0"/>
          <w:lang w:val="en-US"/>
        </w:rPr>
        <w:t>Rufino’s Furniture Online Shop Management System</w:t>
      </w:r>
    </w:p>
    <w:p w14:paraId="0000005B">
      <w:pPr>
        <w:spacing w:after="80" w:line="360" w:lineRule="auto"/>
        <w:jc w:val="both"/>
        <w:rPr>
          <w:rFonts w:ascii="Arial" w:hAnsi="Arial" w:eastAsia="Arial" w:cs="Arial"/>
          <w:i/>
          <w:iCs/>
          <w:sz w:val="24"/>
          <w:szCs w:val="24"/>
        </w:rPr>
      </w:pPr>
      <w:r>
        <w:rPr>
          <w:rFonts w:ascii="Arial" w:hAnsi="Arial" w:eastAsia="Arial" w:cs="Arial"/>
          <w:i/>
          <w:iCs/>
          <w:sz w:val="24"/>
          <w:szCs w:val="24"/>
          <w:rtl w:val="0"/>
        </w:rPr>
        <w:t>An unpublished Bachelor's Capstone Project.</w:t>
      </w:r>
    </w:p>
    <w:p w14:paraId="0000005C">
      <w:pPr>
        <w:spacing w:line="360" w:lineRule="auto"/>
        <w:jc w:val="left"/>
        <w:rPr>
          <w:rFonts w:ascii="Arial" w:hAnsi="Arial" w:eastAsia="Arial" w:cs="Arial"/>
          <w:sz w:val="24"/>
          <w:szCs w:val="24"/>
        </w:rPr>
      </w:pPr>
    </w:p>
    <w:p w14:paraId="0000005D">
      <w:pPr>
        <w:spacing w:line="360" w:lineRule="auto"/>
        <w:jc w:val="left"/>
        <w:rPr>
          <w:rFonts w:ascii="Arial" w:hAnsi="Arial" w:eastAsia="Arial" w:cs="Arial"/>
          <w:sz w:val="24"/>
          <w:szCs w:val="24"/>
        </w:rPr>
      </w:pPr>
    </w:p>
    <w:p w14:paraId="0000005E">
      <w:pPr>
        <w:spacing w:line="360" w:lineRule="auto"/>
        <w:jc w:val="left"/>
        <w:rPr>
          <w:rFonts w:ascii="Arial" w:hAnsi="Arial" w:eastAsia="Arial" w:cs="Arial"/>
          <w:sz w:val="24"/>
          <w:szCs w:val="24"/>
        </w:rPr>
      </w:pPr>
    </w:p>
    <w:p w14:paraId="7259B31C">
      <w:pPr>
        <w:spacing w:line="360" w:lineRule="auto"/>
        <w:jc w:val="left"/>
        <w:rPr>
          <w:rFonts w:hint="default" w:ascii="Arial" w:hAnsi="Arial" w:eastAsia="Arial" w:cs="Arial"/>
          <w:sz w:val="24"/>
          <w:szCs w:val="24"/>
          <w:rtl w:val="0"/>
          <w:lang w:val="en-US"/>
        </w:rPr>
      </w:pPr>
      <w:r>
        <w:rPr>
          <w:rFonts w:ascii="Arial" w:hAnsi="Arial" w:eastAsia="Arial" w:cs="Arial"/>
          <w:sz w:val="24"/>
          <w:szCs w:val="24"/>
          <w:rtl w:val="0"/>
        </w:rPr>
        <w:t>Adviser:</w:t>
      </w:r>
      <w:r>
        <w:rPr>
          <w:rFonts w:ascii="Arial" w:hAnsi="Arial" w:eastAsia="Arial" w:cs="Arial"/>
          <w:b/>
          <w:bCs/>
          <w:sz w:val="24"/>
          <w:szCs w:val="24"/>
          <w:rtl w:val="0"/>
        </w:rPr>
        <w:t xml:space="preserve"> </w:t>
      </w:r>
      <w:r>
        <w:rPr>
          <w:rFonts w:hint="default" w:ascii="Arial" w:hAnsi="Arial" w:eastAsia="Arial" w:cs="Arial"/>
          <w:b/>
          <w:bCs/>
          <w:sz w:val="24"/>
          <w:szCs w:val="24"/>
          <w:rtl w:val="0"/>
          <w:lang w:val="en-US"/>
        </w:rPr>
        <w:t>Villa, Jandel A.</w:t>
      </w:r>
    </w:p>
    <w:p w14:paraId="1BF1040C">
      <w:pPr>
        <w:spacing w:line="360" w:lineRule="auto"/>
        <w:jc w:val="center"/>
        <w:rPr>
          <w:rFonts w:ascii="Arial" w:hAnsi="Arial" w:eastAsia="Arial" w:cs="Arial"/>
          <w:sz w:val="24"/>
          <w:szCs w:val="24"/>
          <w:rtl w:val="0"/>
        </w:rPr>
      </w:pPr>
    </w:p>
    <w:p w14:paraId="7950C705">
      <w:pPr>
        <w:spacing w:line="360" w:lineRule="auto"/>
        <w:jc w:val="left"/>
        <w:rPr>
          <w:rFonts w:ascii="Arial" w:hAnsi="Arial" w:eastAsia="Arial" w:cs="Arial"/>
          <w:sz w:val="24"/>
          <w:szCs w:val="24"/>
          <w:rtl w:val="0"/>
        </w:rPr>
      </w:pPr>
    </w:p>
    <w:p w14:paraId="5FEB69CD">
      <w:pPr>
        <w:spacing w:line="360" w:lineRule="auto"/>
        <w:jc w:val="both"/>
        <w:rPr>
          <w:rFonts w:hint="default" w:ascii="Arial" w:hAnsi="Arial" w:eastAsia="Arial" w:cs="Arial"/>
          <w:sz w:val="24"/>
          <w:szCs w:val="24"/>
          <w:rtl w:val="0"/>
          <w:lang w:val="en-US"/>
        </w:rPr>
      </w:pPr>
      <w:r>
        <w:rPr>
          <w:rFonts w:hint="default" w:ascii="Arial" w:hAnsi="Arial" w:eastAsia="Arial" w:cs="Arial"/>
          <w:sz w:val="24"/>
          <w:szCs w:val="24"/>
          <w:rtl w:val="0"/>
          <w:lang w:val="en-US"/>
        </w:rPr>
        <w:t>In recent years, some business in the furniture industry are still using manual methods for managing products, customer orders, managing inventory, and processing payment, which can result  in problems like mistakes in records, delayed transactions, and difficulty in monitoring business operaions. To address these challenges, this study developed the Rufino’s Furniture Online Shop Management System, a web-based platform designed to improve the efficiency of furniture sales and management. The main goal of the study is to develop an online management system that allows the shop owner to efficiently manage products, inventory, customer orders, payments, and reports while providing customers with easy way to browse and purchase products online. The researcher implemented the 4D System Development Life Cycle (SDLC), which involve define, design, development, and deployment. They developed the web solution with the help of the most modern technologies and evaluated them using functional and user acceptance testing to ensure that all features operated correctly and met the needs of the users. The outcomes of the study showed that the web solution helped to optimize operations by improving accuracy in maintaining inventory, managing orders and payments, also generating up-to-date reports for business needs. In conclusion the Rufino’s Furniture Online Shop Management System is an effective solution for enhancing furniture store, simplifying orders and improving customer satisfaction.</w:t>
      </w:r>
    </w:p>
    <w:p w14:paraId="1EAAB32F">
      <w:pPr>
        <w:spacing w:line="360" w:lineRule="auto"/>
        <w:jc w:val="both"/>
        <w:rPr>
          <w:rFonts w:hint="default" w:ascii="Arial" w:hAnsi="Arial" w:eastAsia="Arial" w:cs="Arial"/>
          <w:sz w:val="24"/>
          <w:szCs w:val="24"/>
          <w:rtl w:val="0"/>
          <w:lang w:val="en-US"/>
        </w:rPr>
      </w:pPr>
    </w:p>
    <w:p w14:paraId="78025878">
      <w:pPr>
        <w:spacing w:line="360" w:lineRule="auto"/>
        <w:jc w:val="both"/>
        <w:rPr>
          <w:rFonts w:hint="default" w:ascii="Arial" w:hAnsi="Arial" w:eastAsia="Arial" w:cs="Arial"/>
          <w:i/>
          <w:iCs/>
          <w:sz w:val="24"/>
          <w:szCs w:val="24"/>
          <w:rtl w:val="0"/>
          <w:lang w:val="en-US"/>
        </w:rPr>
      </w:pPr>
      <w:r>
        <w:rPr>
          <w:rFonts w:hint="default" w:ascii="Arial" w:hAnsi="Arial" w:eastAsia="Arial" w:cs="Arial"/>
          <w:i/>
          <w:iCs/>
          <w:sz w:val="24"/>
          <w:szCs w:val="24"/>
          <w:rtl w:val="0"/>
          <w:lang w:val="en-US"/>
        </w:rPr>
        <w:t>Keywords: Rufino’s Furniture, Online Shop Management System, Inventory Management, Web-Based System, Online Furniture Store, Order Management, E-Commerce.</w:t>
      </w:r>
    </w:p>
    <w:p w14:paraId="6546BAE8">
      <w:pPr>
        <w:spacing w:line="360" w:lineRule="auto"/>
        <w:jc w:val="both"/>
        <w:rPr>
          <w:rFonts w:ascii="Arial" w:hAnsi="Arial" w:cs="Arial"/>
          <w:sz w:val="32"/>
          <w:szCs w:val="32"/>
          <w:lang w:val="en-GB"/>
        </w:rPr>
      </w:pPr>
    </w:p>
    <w:p w14:paraId="657D4386">
      <w:pPr>
        <w:spacing w:line="360" w:lineRule="auto"/>
        <w:ind w:firstLine="160" w:firstLineChars="50"/>
        <w:jc w:val="both"/>
        <w:rPr>
          <w:rFonts w:ascii="Arial" w:hAnsi="Arial" w:cs="Arial"/>
          <w:sz w:val="32"/>
          <w:szCs w:val="32"/>
          <w:lang w:val="en-GB"/>
        </w:rPr>
      </w:pPr>
    </w:p>
    <w:p w14:paraId="11946571">
      <w:pPr>
        <w:spacing w:line="360" w:lineRule="auto"/>
        <w:ind w:firstLine="160" w:firstLineChars="50"/>
        <w:jc w:val="both"/>
        <w:rPr>
          <w:rFonts w:ascii="Arial" w:hAnsi="Arial" w:cs="Arial"/>
          <w:sz w:val="32"/>
          <w:szCs w:val="32"/>
          <w:lang w:val="en-GB"/>
        </w:rPr>
      </w:pPr>
    </w:p>
    <w:p w14:paraId="5D312269">
      <w:pPr>
        <w:spacing w:line="360" w:lineRule="auto"/>
        <w:ind w:firstLine="160" w:firstLineChars="50"/>
        <w:jc w:val="center"/>
        <w:rPr>
          <w:rFonts w:ascii="Arial" w:hAnsi="Arial" w:cs="Arial"/>
          <w:sz w:val="32"/>
          <w:szCs w:val="32"/>
          <w:lang w:val="en-GB"/>
        </w:rPr>
      </w:pPr>
    </w:p>
    <w:p w14:paraId="245F19A8">
      <w:pPr>
        <w:spacing w:line="360" w:lineRule="auto"/>
        <w:rPr>
          <w:rFonts w:ascii="Arial" w:hAnsi="Arial" w:cs="Arial"/>
          <w:sz w:val="32"/>
          <w:szCs w:val="32"/>
          <w:lang w:val="en-GB"/>
        </w:rPr>
      </w:pPr>
      <w:r>
        <w:rPr>
          <w:rFonts w:ascii="Arial" w:hAnsi="Arial" w:cs="Arial"/>
          <w:sz w:val="32"/>
          <w:szCs w:val="32"/>
          <w:lang w:val="en-GB"/>
        </w:rPr>
        <w:br w:type="page"/>
      </w:r>
    </w:p>
    <w:p w14:paraId="09498FBE">
      <w:pPr>
        <w:pStyle w:val="10"/>
        <w:keepNext w:val="0"/>
        <w:keepLines w:val="0"/>
        <w:widowControl/>
        <w:suppressLineNumbers w:val="0"/>
        <w:bidi w:val="0"/>
        <w:spacing w:before="0" w:beforeAutospacing="0" w:after="0" w:afterAutospacing="0" w:line="360" w:lineRule="auto"/>
        <w:jc w:val="center"/>
      </w:pPr>
      <w:r>
        <w:rPr>
          <w:rFonts w:ascii="Arial" w:hAnsi="Arial" w:cs="Arial"/>
          <w:b/>
          <w:bCs/>
          <w:i w:val="0"/>
          <w:iCs w:val="0"/>
          <w:color w:val="000000"/>
          <w:sz w:val="24"/>
          <w:szCs w:val="24"/>
          <w:u w:val="none"/>
          <w:vertAlign w:val="baseline"/>
        </w:rPr>
        <w:t>TABLE OF CONTENTS</w:t>
      </w:r>
    </w:p>
    <w:p w14:paraId="0AEAEBFF">
      <w:pPr>
        <w:keepNext w:val="0"/>
        <w:keepLines w:val="0"/>
        <w:widowControl/>
        <w:suppressLineNumbers w:val="0"/>
        <w:spacing w:line="360" w:lineRule="auto"/>
        <w:jc w:val="left"/>
      </w:pPr>
    </w:p>
    <w:p w14:paraId="74682483">
      <w:pPr>
        <w:pStyle w:val="10"/>
        <w:keepNext w:val="0"/>
        <w:keepLines w:val="0"/>
        <w:widowControl/>
        <w:suppressLineNumbers w:val="0"/>
        <w:bidi w:val="0"/>
        <w:spacing w:before="0" w:beforeAutospacing="0" w:after="0" w:afterAutospacing="0" w:line="360" w:lineRule="auto"/>
        <w:ind w:left="0" w:firstLine="720"/>
        <w:jc w:val="right"/>
      </w:pPr>
      <w:r>
        <w:rPr>
          <w:rFonts w:hint="default" w:ascii="Arial" w:hAnsi="Arial" w:cs="Arial"/>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rPr>
        <w:t>Page</w:t>
      </w:r>
    </w:p>
    <w:p w14:paraId="5F8142E3">
      <w:pPr>
        <w:pStyle w:val="10"/>
        <w:keepNext w:val="0"/>
        <w:keepLines w:val="0"/>
        <w:widowControl/>
        <w:suppressLineNumbers w:val="0"/>
        <w:bidi w:val="0"/>
        <w:spacing w:before="0" w:beforeAutospacing="0" w:after="0" w:afterAutospacing="0" w:line="360" w:lineRule="auto"/>
        <w:jc w:val="both"/>
      </w:pPr>
      <w:r>
        <w:rPr>
          <w:rFonts w:hint="default" w:ascii="Arial" w:hAnsi="Arial" w:cs="Arial"/>
          <w:i w:val="0"/>
          <w:iCs w:val="0"/>
          <w:color w:val="000000"/>
          <w:sz w:val="24"/>
          <w:szCs w:val="24"/>
          <w:u w:val="none"/>
          <w:vertAlign w:val="baseline"/>
        </w:rPr>
        <w:t>COVER PAGE</w:t>
      </w:r>
      <w:r>
        <w:rPr>
          <w:rFonts w:hint="default" w:ascii="Arial" w:hAnsi="Arial" w:cs="Arial"/>
          <w:i w:val="0"/>
          <w:iCs w:val="0"/>
          <w:color w:val="000000"/>
          <w:sz w:val="24"/>
          <w:szCs w:val="24"/>
          <w:u w:val="none"/>
          <w:vertAlign w:val="baseline"/>
          <w:lang w:val="en-US"/>
        </w:rPr>
        <w:t xml:space="preserve">        </w:t>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lang w:val="en-US"/>
        </w:rPr>
        <w:tab/>
      </w:r>
      <w:r>
        <w:rPr>
          <w:rFonts w:hint="default" w:ascii="Arial" w:hAnsi="Arial" w:cs="Arial"/>
          <w:i w:val="0"/>
          <w:iCs w:val="0"/>
          <w:color w:val="000000"/>
          <w:sz w:val="24"/>
          <w:szCs w:val="24"/>
          <w:u w:val="none"/>
          <w:vertAlign w:val="baseline"/>
        </w:rPr>
        <w:t>i</w:t>
      </w:r>
    </w:p>
    <w:p w14:paraId="2DB3EDFD">
      <w:pPr>
        <w:pStyle w:val="10"/>
        <w:keepNext w:val="0"/>
        <w:keepLines w:val="0"/>
        <w:widowControl/>
        <w:suppressLineNumbers w:val="0"/>
        <w:bidi w:val="0"/>
        <w:spacing w:before="0" w:beforeAutospacing="0" w:after="0" w:afterAutospacing="0" w:line="360" w:lineRule="auto"/>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APPROVAL SHEET             ii </w:t>
      </w:r>
    </w:p>
    <w:p w14:paraId="2009A89A">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ACKNOWLEDGEMENT iii</w:t>
      </w:r>
    </w:p>
    <w:p w14:paraId="2CE72A51">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DEDICATION iv</w:t>
      </w:r>
    </w:p>
    <w:p w14:paraId="151F06F0">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ABSTRACT v</w:t>
      </w:r>
    </w:p>
    <w:p w14:paraId="67891DD1">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TABLE OF CONTENTS vi</w:t>
      </w:r>
    </w:p>
    <w:p w14:paraId="4E29D240">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 xml:space="preserve">LIST OF TABLES </w:t>
      </w:r>
      <w:r>
        <w:rPr>
          <w:rFonts w:hint="default" w:ascii="Arial" w:hAnsi="Arial" w:cs="Arial"/>
          <w:i w:val="0"/>
          <w:iCs w:val="0"/>
          <w:color w:val="FF0000"/>
          <w:sz w:val="24"/>
          <w:szCs w:val="24"/>
          <w:u w:val="none"/>
          <w:vertAlign w:val="baseline"/>
        </w:rPr>
        <w:t>(CONTINUE THE PAGES)</w:t>
      </w:r>
    </w:p>
    <w:p w14:paraId="6BB083E0">
      <w:pPr>
        <w:pStyle w:val="10"/>
        <w:keepNext w:val="0"/>
        <w:keepLines w:val="0"/>
        <w:widowControl/>
        <w:suppressLineNumbers w:val="0"/>
        <w:bidi w:val="0"/>
        <w:spacing w:before="0" w:beforeAutospacing="0" w:after="0" w:afterAutospacing="0" w:line="360" w:lineRule="auto"/>
      </w:pPr>
      <w:r>
        <w:rPr>
          <w:rFonts w:hint="default" w:ascii="Arial" w:hAnsi="Arial" w:cs="Arial"/>
          <w:i w:val="0"/>
          <w:iCs w:val="0"/>
          <w:color w:val="000000"/>
          <w:sz w:val="24"/>
          <w:szCs w:val="24"/>
          <w:u w:val="none"/>
          <w:vertAlign w:val="baseline"/>
        </w:rPr>
        <w:t xml:space="preserve">LIST OF FIGURES </w:t>
      </w:r>
    </w:p>
    <w:p w14:paraId="1A089883">
      <w:pPr>
        <w:pStyle w:val="10"/>
        <w:keepNext w:val="0"/>
        <w:keepLines w:val="0"/>
        <w:widowControl/>
        <w:suppressLineNumbers w:val="0"/>
        <w:bidi w:val="0"/>
        <w:spacing w:before="0" w:beforeAutospacing="0" w:after="0" w:afterAutospacing="0" w:line="360" w:lineRule="auto"/>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 xml:space="preserve">LIST OF APPENDICES </w:t>
      </w:r>
    </w:p>
    <w:p w14:paraId="7E1C97B6">
      <w:pPr>
        <w:spacing w:line="360" w:lineRule="auto"/>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br w:type="page"/>
      </w:r>
    </w:p>
    <w:p w14:paraId="09FEF594">
      <w:pPr>
        <w:spacing w:line="360" w:lineRule="auto"/>
        <w:jc w:val="center"/>
        <w:rPr>
          <w:rFonts w:ascii="Arial" w:hAnsi="Arial" w:cs="Arial"/>
          <w:b/>
          <w:bCs/>
          <w:sz w:val="24"/>
          <w:szCs w:val="24"/>
          <w:lang w:val="en-GB"/>
        </w:rPr>
      </w:pPr>
      <w:r>
        <w:rPr>
          <w:rFonts w:ascii="Arial" w:hAnsi="Arial" w:cs="Arial"/>
          <w:b/>
          <w:bCs/>
          <w:sz w:val="24"/>
          <w:szCs w:val="24"/>
          <w:lang w:val="en-GB"/>
        </w:rPr>
        <w:t>CHAPTER I</w:t>
      </w:r>
    </w:p>
    <w:p w14:paraId="151FF67A">
      <w:pPr>
        <w:spacing w:line="360" w:lineRule="auto"/>
        <w:ind w:firstLine="120" w:firstLineChars="50"/>
        <w:jc w:val="center"/>
        <w:rPr>
          <w:rFonts w:ascii="Arial" w:hAnsi="Arial" w:cs="Arial"/>
          <w:sz w:val="24"/>
          <w:szCs w:val="24"/>
          <w:lang w:val="en-GB"/>
        </w:rPr>
      </w:pPr>
    </w:p>
    <w:p w14:paraId="466AA408">
      <w:pPr>
        <w:spacing w:line="360" w:lineRule="auto"/>
        <w:ind w:firstLine="120" w:firstLineChars="50"/>
        <w:jc w:val="center"/>
        <w:rPr>
          <w:rFonts w:hint="default" w:ascii="Arial" w:hAnsi="Arial" w:cs="Arial"/>
          <w:b/>
          <w:bCs/>
          <w:sz w:val="24"/>
          <w:szCs w:val="24"/>
          <w:lang w:val="en-US"/>
        </w:rPr>
      </w:pPr>
      <w:r>
        <w:rPr>
          <w:rFonts w:hint="default" w:ascii="Arial" w:hAnsi="Arial" w:cs="Arial"/>
          <w:b/>
          <w:bCs/>
          <w:sz w:val="24"/>
          <w:szCs w:val="24"/>
          <w:lang w:val="en-US"/>
        </w:rPr>
        <w:t>THE PROBLEM</w:t>
      </w:r>
    </w:p>
    <w:p w14:paraId="0D974100">
      <w:pPr>
        <w:spacing w:line="360" w:lineRule="auto"/>
        <w:ind w:firstLine="120" w:firstLineChars="50"/>
        <w:jc w:val="center"/>
        <w:rPr>
          <w:rFonts w:hint="default" w:ascii="Arial" w:hAnsi="Arial" w:cs="Arial"/>
          <w:b/>
          <w:bCs/>
          <w:sz w:val="24"/>
          <w:szCs w:val="24"/>
          <w:lang w:val="en-GB"/>
        </w:rPr>
      </w:pPr>
    </w:p>
    <w:p w14:paraId="30558FA5">
      <w:pPr>
        <w:pStyle w:val="10"/>
        <w:spacing w:beforeAutospacing="0" w:after="160" w:afterAutospacing="0" w:line="360" w:lineRule="auto"/>
        <w:jc w:val="both"/>
        <w:textAlignment w:val="baseline"/>
        <w:rPr>
          <w:rFonts w:hint="default" w:ascii="Arial" w:hAnsi="Arial" w:cs="Arial"/>
          <w:b/>
          <w:bCs/>
          <w:sz w:val="24"/>
          <w:szCs w:val="24"/>
          <w:lang w:val="en-US"/>
        </w:rPr>
      </w:pPr>
      <w:r>
        <w:rPr>
          <w:rFonts w:hint="default" w:ascii="Arial" w:hAnsi="Arial" w:cs="Arial"/>
          <w:b/>
          <w:bCs/>
          <w:sz w:val="24"/>
          <w:szCs w:val="24"/>
          <w:lang w:val="en-US"/>
        </w:rPr>
        <w:t>Introduction</w:t>
      </w:r>
    </w:p>
    <w:p w14:paraId="67C61AF1">
      <w:pPr>
        <w:pStyle w:val="10"/>
        <w:spacing w:beforeAutospacing="0" w:after="160" w:afterAutospacing="0" w:line="360" w:lineRule="auto"/>
        <w:ind w:firstLine="720" w:firstLineChars="0"/>
        <w:jc w:val="both"/>
        <w:textAlignment w:val="baseline"/>
        <w:rPr>
          <w:rFonts w:eastAsia="Segoe UI"/>
          <w:color w:val="FF0000"/>
          <w:shd w:val="clear" w:color="auto" w:fill="FFFFFF"/>
        </w:rPr>
      </w:pPr>
      <w:r>
        <w:rPr>
          <w:rFonts w:ascii="Arial" w:hAnsi="Arial" w:eastAsia="Segoe UI" w:cs="Arial"/>
          <w:shd w:val="clear" w:color="auto" w:fill="FFFFFF"/>
          <w:lang w:val="en-PH"/>
        </w:rPr>
        <w:t xml:space="preserve">Daily living can be improved through technology as it makes tasks </w:t>
      </w:r>
      <w:r>
        <w:rPr>
          <w:rFonts w:ascii="Arial" w:hAnsi="Arial" w:eastAsia="Segoe UI" w:cs="Arial"/>
          <w:shd w:val="clear" w:color="auto" w:fill="FFFFFF"/>
          <w:lang w:val="en-US"/>
        </w:rPr>
        <w:t>simpler</w:t>
      </w:r>
      <w:r>
        <w:rPr>
          <w:rFonts w:ascii="Arial" w:hAnsi="Arial" w:eastAsia="Segoe UI" w:cs="Arial"/>
          <w:shd w:val="clear" w:color="auto" w:fill="FFFFFF"/>
          <w:lang w:val="en-PH"/>
        </w:rPr>
        <w:t>, quicker, and more convenient to carry out. It is through enhancing our ability to connect with others, communicate better and access service that we see the actual benefit of technology.</w:t>
      </w:r>
      <w:r>
        <w:rPr>
          <w:rFonts w:ascii="Arial" w:hAnsi="Arial" w:eastAsia="Segoe UI" w:cs="Arial"/>
          <w:shd w:val="clear" w:color="auto" w:fill="FFFFFF"/>
        </w:rPr>
        <w:t> Today's businesses are also taking advantage of this concept by using digital technologies to create new ways of providing goods and services to their consumers. Tech is a part of many aspects of our daily lives, so we live in an extremely technologically based society. Everything from communication, to working, to shopping, we utilize technology in some way every day.</w:t>
      </w:r>
      <w:r>
        <w:rPr>
          <w:rFonts w:eastAsia="Segoe UI"/>
          <w:shd w:val="clear" w:color="auto" w:fill="FFFFFF"/>
        </w:rPr>
        <w:t> </w:t>
      </w:r>
    </w:p>
    <w:p w14:paraId="36048125">
      <w:pPr>
        <w:pStyle w:val="10"/>
        <w:spacing w:beforeAutospacing="0" w:after="160" w:afterAutospacing="0" w:line="360" w:lineRule="auto"/>
        <w:ind w:firstLine="720"/>
        <w:jc w:val="both"/>
        <w:textAlignment w:val="baseline"/>
        <w:rPr>
          <w:rFonts w:ascii="Arial" w:hAnsi="Arial" w:eastAsia="Segoe UI" w:cs="Arial"/>
          <w:shd w:val="clear" w:color="auto" w:fill="FFFFFF"/>
        </w:rPr>
      </w:pPr>
      <w:r>
        <w:rPr>
          <w:rFonts w:ascii="Arial" w:hAnsi="Arial" w:eastAsia="Segoe UI" w:cs="Arial"/>
          <w:shd w:val="clear" w:color="auto" w:fill="FFFFFF"/>
        </w:rPr>
        <w:t>Rufino’s Furniture is a business that provides different furniture products to meet the needs and preferences of its customers. Traditionally, customers will visit the physical and exact store to see the products, place orders, and do the payments. This kind of traditional process while functional, the store owner must monitor sales, and track payments manually, which is prone to errors and delays.</w:t>
      </w:r>
      <w:r>
        <w:rPr>
          <w:rFonts w:hint="default" w:ascii="Arial" w:hAnsi="Arial" w:eastAsia="Segoe UI" w:cs="Arial"/>
          <w:shd w:val="clear" w:color="auto" w:fill="FFFFFF"/>
          <w:lang w:val="en-US"/>
        </w:rPr>
        <w:t xml:space="preserve"> </w:t>
      </w:r>
      <w:r>
        <w:rPr>
          <w:rFonts w:ascii="Arial" w:hAnsi="Arial" w:eastAsia="Segoe UI" w:cs="Arial"/>
          <w:shd w:val="clear" w:color="auto" w:fill="FFFFFF"/>
        </w:rPr>
        <w:t>Online platforms have become an important part of commerce, allowing the consumers to browse, order, and pay for products from the convenience of their homes. For small to big sized business, such as furniture stores, adopting an online system can improve efficiency, widen market reach, and improve customer satisfaction (Laudon &amp; Laudon, 2020). </w:t>
      </w:r>
    </w:p>
    <w:p w14:paraId="65DB2A00">
      <w:pPr>
        <w:pStyle w:val="10"/>
        <w:spacing w:beforeAutospacing="0" w:after="160" w:afterAutospacing="0" w:line="360" w:lineRule="auto"/>
        <w:ind w:firstLine="720"/>
        <w:jc w:val="both"/>
        <w:textAlignment w:val="baseline"/>
        <w:rPr>
          <w:rFonts w:ascii="Arial" w:hAnsi="Arial" w:eastAsia="Segoe UI" w:cs="Arial"/>
          <w:shd w:val="clear" w:color="auto" w:fill="FFFFFF"/>
        </w:rPr>
      </w:pPr>
      <w:r>
        <w:rPr>
          <w:rFonts w:ascii="Arial" w:hAnsi="Arial" w:eastAsia="Segoe UI" w:cs="Arial"/>
          <w:shd w:val="clear" w:color="auto" w:fill="FFFFFF"/>
        </w:rPr>
        <w:t>The development of Online Management System to Rufino’s Furniture the goal is to address these challenges through creating a centralized online platform that serve both the customer and the store owner.  As noted by Tylko Furniture Company (2022), a true business uses a digital platform and using the online customization tools for the improvement of your business performance and improving customer experience, showing true industry moves in the term of the online engagement. </w:t>
      </w:r>
    </w:p>
    <w:p w14:paraId="46510209">
      <w:pPr>
        <w:pStyle w:val="10"/>
        <w:spacing w:beforeAutospacing="0" w:after="160" w:afterAutospacing="0" w:line="360" w:lineRule="auto"/>
        <w:ind w:firstLine="720"/>
        <w:jc w:val="both"/>
        <w:textAlignment w:val="baseline"/>
        <w:rPr>
          <w:rFonts w:ascii="Arial" w:hAnsi="Arial" w:eastAsia="Segoe UI" w:cs="Arial"/>
          <w:shd w:val="clear" w:color="auto" w:fill="FFFFFF"/>
        </w:rPr>
      </w:pPr>
      <w:r>
        <w:rPr>
          <w:rFonts w:hint="default" w:ascii="Arial" w:hAnsi="Arial" w:eastAsia="Segoe UI" w:cs="Arial"/>
          <w:shd w:val="clear" w:color="auto" w:fill="FFFFFF"/>
        </w:rPr>
        <w:t>Rufino’s Furniture today operates using a conventional in-store setup where the consumers are physically visiting the shop to see products, confirm orders, and make payments. This setup can be unusable for customers who are busy of their schedules or those living far from the store. On the business side, managing products, orders, and payments manually can lead to delays, inaccuracies, and difficulty in tracking records also they must face all the problems of their store. These challenges create the need for a system that can make they both customer transactions and business management.</w:t>
      </w:r>
      <w:r>
        <w:rPr>
          <w:rFonts w:hint="default" w:ascii="Arial" w:hAnsi="Arial" w:eastAsia="Segoe UI" w:cs="Arial"/>
          <w:shd w:val="clear" w:color="auto" w:fill="FFFFFF"/>
          <w:lang w:val="en-US"/>
        </w:rPr>
        <w:t xml:space="preserve"> to address these issues by giving the online platform that will supports customer convenience and efficient business operations. The system serves as a bridge between customers and the shop owner by integrating online purchasing features with management. </w:t>
      </w:r>
      <w:r>
        <w:rPr>
          <w:rFonts w:hint="default" w:ascii="Arial" w:hAnsi="Arial" w:eastAsia="Segoe UI" w:cs="Arial"/>
          <w:shd w:val="clear" w:color="auto" w:fill="FFFFFF"/>
        </w:rPr>
        <w:t> </w:t>
      </w:r>
    </w:p>
    <w:p w14:paraId="23E73FBB">
      <w:pPr>
        <w:pStyle w:val="10"/>
        <w:spacing w:beforeAutospacing="0" w:after="160" w:afterAutospacing="0" w:line="360" w:lineRule="auto"/>
        <w:ind w:firstLine="585"/>
        <w:jc w:val="both"/>
        <w:textAlignment w:val="baseline"/>
        <w:rPr>
          <w:rFonts w:ascii="Arial" w:hAnsi="Arial" w:eastAsia="Segoe UI" w:cs="Arial"/>
          <w:shd w:val="clear" w:color="auto" w:fill="FFFFFF"/>
        </w:rPr>
      </w:pPr>
      <w:r>
        <w:rPr>
          <w:rFonts w:ascii="Arial" w:hAnsi="Arial" w:eastAsia="Segoe UI" w:cs="Arial"/>
          <w:shd w:val="clear" w:color="auto" w:fill="FFFFFF"/>
        </w:rPr>
        <w:t>The online management systems have proven to be valuable tools for business seeking to meet the modern consumer expectation. Through providing the platform that combines both customer-facing features, business can lessen manual works, lessen the errors, and reply to the customer needs more effectively. The system will expect to improve productivity while increasing customer satisfaction, in the end supporting long-term improvement (Lau and Tang, 2025). </w:t>
      </w:r>
    </w:p>
    <w:p w14:paraId="7984BAD4">
      <w:pPr>
        <w:pStyle w:val="10"/>
        <w:spacing w:beforeAutospacing="0" w:after="160" w:afterAutospacing="0" w:line="360" w:lineRule="auto"/>
        <w:ind w:firstLine="720"/>
        <w:jc w:val="both"/>
        <w:textAlignment w:val="baseline"/>
        <w:rPr>
          <w:rFonts w:ascii="Arial" w:hAnsi="Arial" w:eastAsia="Segoe UI" w:cs="Arial"/>
          <w:shd w:val="clear" w:color="auto" w:fill="FFFFFF"/>
        </w:rPr>
      </w:pPr>
      <w:r>
        <w:rPr>
          <w:rFonts w:ascii="Arial" w:hAnsi="Arial" w:eastAsia="Segoe UI" w:cs="Arial"/>
          <w:shd w:val="clear" w:color="auto" w:fill="FFFFFF"/>
        </w:rPr>
        <w:t>Moreover, implementing of the online management system supports the long-term growth and sustainability of the store. As the customer demand increases, the system can handle a higher amount of the transactions without significantly increasing operational workload. In accordance with Bidadari &amp; Hamidy (2022) a study on the e-commerce-based furniture sales information system showing the online platforms allowing customer to browse catalogs, place orders, and create payments and enabling stores owners to manage inventory and sales efficiency.  </w:t>
      </w:r>
    </w:p>
    <w:p w14:paraId="7400454F">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590"/>
        <w:jc w:val="both"/>
        <w:textAlignment w:val="baseline"/>
        <w:rPr>
          <w:rFonts w:ascii="Arial" w:hAnsi="Arial" w:eastAsia="Segoe UI" w:cs="Arial"/>
          <w:shd w:val="clear" w:color="auto" w:fill="FFFFFF"/>
          <w:lang w:val="en-PH"/>
        </w:rPr>
      </w:pPr>
      <w:r>
        <w:rPr>
          <w:rFonts w:ascii="Arial" w:hAnsi="Arial" w:eastAsia="Segoe UI" w:cs="Arial"/>
          <w:shd w:val="clear" w:color="auto" w:fill="FFFFFF"/>
          <w:lang w:val="en-PH"/>
        </w:rPr>
        <w:t>Rufino’s furniture is using manual processing in handling products reco</w:t>
      </w:r>
      <w:r>
        <w:rPr>
          <w:rFonts w:hint="default" w:ascii="Arial" w:hAnsi="Arial" w:eastAsia="Segoe UI" w:cs="Arial"/>
          <w:shd w:val="clear" w:color="auto" w:fill="FFFFFF"/>
          <w:lang w:val="en-US"/>
        </w:rPr>
        <w:t>r</w:t>
      </w:r>
      <w:r>
        <w:rPr>
          <w:rFonts w:ascii="Arial" w:hAnsi="Arial" w:eastAsia="Segoe UI" w:cs="Arial"/>
          <w:shd w:val="clear" w:color="auto" w:fill="FFFFFF"/>
          <w:lang w:val="en-PH"/>
        </w:rPr>
        <w:t xml:space="preserve">ds, customer orders, and inventory management. Because the transaction done manually, the business may experience delay, disorganized records, in accurate inventory tracking, and </w:t>
      </w:r>
      <w:r>
        <w:rPr>
          <w:rFonts w:ascii="Arial" w:hAnsi="Arial" w:eastAsia="Segoe UI" w:cs="Arial"/>
          <w:shd w:val="clear" w:color="auto" w:fill="FFFFFF"/>
          <w:lang w:val="en-US"/>
        </w:rPr>
        <w:t>difficulty</w:t>
      </w:r>
      <w:r>
        <w:rPr>
          <w:rFonts w:ascii="Arial" w:hAnsi="Arial" w:eastAsia="Segoe UI" w:cs="Arial"/>
          <w:shd w:val="clear" w:color="auto" w:fill="FFFFFF"/>
          <w:lang w:val="en-PH"/>
        </w:rPr>
        <w:t xml:space="preserve"> in managing customer transactions efficiently. Customer also need to personally visit the store to view available furniture products, </w:t>
      </w:r>
      <w:r>
        <w:rPr>
          <w:rFonts w:hint="default" w:ascii="Arial" w:hAnsi="Arial" w:eastAsia="Segoe UI" w:cs="Arial"/>
          <w:shd w:val="clear" w:color="auto" w:fill="FFFFFF"/>
          <w:lang w:val="en-US"/>
        </w:rPr>
        <w:t>whi</w:t>
      </w:r>
      <w:r>
        <w:rPr>
          <w:rFonts w:ascii="Arial" w:hAnsi="Arial" w:eastAsia="Segoe UI" w:cs="Arial"/>
          <w:shd w:val="clear" w:color="auto" w:fill="FFFFFF"/>
          <w:lang w:val="en-PH"/>
        </w:rPr>
        <w:t>ch may can be inconvenient and time-consuming.</w:t>
      </w:r>
    </w:p>
    <w:p w14:paraId="23614D54">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590"/>
        <w:jc w:val="both"/>
        <w:textAlignment w:val="baseline"/>
        <w:rPr>
          <w:rFonts w:ascii="Arial" w:hAnsi="Arial" w:eastAsia="Segoe UI" w:cs="Arial"/>
          <w:shd w:val="clear" w:color="auto" w:fill="FFFFFF"/>
        </w:rPr>
      </w:pPr>
      <w:r>
        <w:rPr>
          <w:rFonts w:ascii="Arial" w:hAnsi="Arial" w:eastAsia="Segoe UI" w:cs="Arial"/>
          <w:shd w:val="clear" w:color="auto" w:fill="FFFFFF"/>
          <w:lang w:val="en-PH"/>
        </w:rPr>
        <w:t xml:space="preserve"> </w:t>
      </w:r>
      <w:r>
        <w:rPr>
          <w:rFonts w:ascii="Arial" w:hAnsi="Arial" w:eastAsia="Segoe UI" w:cs="Arial"/>
          <w:shd w:val="clear" w:color="auto" w:fill="FFFFFF"/>
        </w:rPr>
        <w:t>These days, with all the digital stuff, technology has really changed how businesses talk to their customers, which is a big deal. The internet places where people can buy things have become super important for selling stuff, which lets them look at, order, and pay for items right from their comfy homes, a kind of small crowd of shoppers all at once. For smaller and middle-sized businesses, like furniture shops, getting an online system can make things work better, which helps them reach more people and make customers happier. The Rufinos Furniture shop is one of those places that sells all sorts of furniture, which helps to fit what people need and like. Before, people had to go to the actual store to see things, to place orders, and to make payments. </w:t>
      </w:r>
    </w:p>
    <w:p w14:paraId="2A7969AA">
      <w:pPr>
        <w:spacing w:line="360" w:lineRule="auto"/>
        <w:ind w:firstLine="120" w:firstLineChars="50"/>
        <w:jc w:val="both"/>
        <w:rPr>
          <w:rFonts w:ascii="Arial" w:hAnsi="Arial" w:cs="Arial"/>
          <w:b/>
          <w:bCs/>
          <w:sz w:val="24"/>
          <w:szCs w:val="24"/>
          <w:lang w:val="en-GB"/>
        </w:rPr>
      </w:pPr>
      <w:r>
        <w:rPr>
          <w:rFonts w:ascii="Arial" w:hAnsi="Arial" w:cs="Arial"/>
          <w:b/>
          <w:bCs/>
          <w:sz w:val="24"/>
          <w:szCs w:val="24"/>
          <w:lang w:val="en-GB"/>
        </w:rPr>
        <w:t>Statement of the problem</w:t>
      </w:r>
    </w:p>
    <w:p w14:paraId="5D772F7D">
      <w:pPr>
        <w:spacing w:line="360" w:lineRule="auto"/>
        <w:ind w:firstLine="837" w:firstLineChars="349"/>
        <w:jc w:val="both"/>
        <w:rPr>
          <w:rFonts w:ascii="Arial" w:hAnsi="Arial" w:eastAsia="Segoe UI" w:cs="Arial"/>
          <w:shd w:val="clear" w:color="auto" w:fill="FFFFFF"/>
        </w:rPr>
      </w:pPr>
      <w:r>
        <w:rPr>
          <w:rFonts w:ascii="Arial" w:hAnsi="Arial" w:cs="Arial"/>
          <w:sz w:val="24"/>
          <w:szCs w:val="24"/>
          <w:lang w:val="en-GB"/>
        </w:rPr>
        <w:t>The study is going to build an online system for Rufino's furniture store so it can manage customers, products and orders more effectively, as well as transact better with its customers. In addition, the study intends to answer the following questions:</w:t>
      </w:r>
    </w:p>
    <w:p w14:paraId="1174538A">
      <w:pPr>
        <w:numPr>
          <w:ilvl w:val="0"/>
          <w:numId w:val="1"/>
        </w:numPr>
        <w:tabs>
          <w:tab w:val="clear" w:pos="425"/>
        </w:tabs>
        <w:spacing w:line="360" w:lineRule="auto"/>
        <w:jc w:val="both"/>
        <w:rPr>
          <w:rFonts w:ascii="Arial" w:hAnsi="Arial" w:cs="Arial"/>
          <w:sz w:val="24"/>
          <w:szCs w:val="24"/>
          <w:lang w:val="en-GB"/>
        </w:rPr>
      </w:pPr>
      <w:r>
        <w:rPr>
          <w:rFonts w:ascii="Arial" w:hAnsi="Arial" w:cs="Arial"/>
          <w:sz w:val="24"/>
          <w:szCs w:val="24"/>
          <w:lang w:val="en-GB"/>
        </w:rPr>
        <w:t>How will the online management system improve Rufino's ability to manage products, inventory and customer orders?</w:t>
      </w:r>
    </w:p>
    <w:p w14:paraId="78C77941">
      <w:pPr>
        <w:numPr>
          <w:ilvl w:val="0"/>
          <w:numId w:val="1"/>
        </w:numPr>
        <w:tabs>
          <w:tab w:val="clear" w:pos="425"/>
        </w:tabs>
        <w:spacing w:line="360" w:lineRule="auto"/>
        <w:jc w:val="both"/>
        <w:rPr>
          <w:rFonts w:ascii="Arial" w:hAnsi="Arial" w:cs="Arial"/>
          <w:sz w:val="24"/>
          <w:szCs w:val="24"/>
          <w:lang w:val="en-GB"/>
        </w:rPr>
      </w:pPr>
      <w:r>
        <w:rPr>
          <w:rFonts w:ascii="Arial" w:hAnsi="Arial" w:cs="Arial"/>
          <w:sz w:val="24"/>
          <w:szCs w:val="24"/>
          <w:lang w:val="en-GB"/>
        </w:rPr>
        <w:t>How will the online management system give customers an easier way to browse and purchase furniture for their homes?</w:t>
      </w:r>
    </w:p>
    <w:p w14:paraId="1E74D710">
      <w:pPr>
        <w:numPr>
          <w:ilvl w:val="0"/>
          <w:numId w:val="1"/>
        </w:numPr>
        <w:tabs>
          <w:tab w:val="clear" w:pos="425"/>
        </w:tabs>
        <w:spacing w:line="360" w:lineRule="auto"/>
        <w:jc w:val="both"/>
        <w:rPr>
          <w:rFonts w:ascii="Arial" w:hAnsi="Arial" w:cs="Arial"/>
          <w:sz w:val="24"/>
          <w:szCs w:val="24"/>
          <w:lang w:val="en-GB"/>
        </w:rPr>
      </w:pPr>
      <w:r>
        <w:rPr>
          <w:rFonts w:ascii="Arial" w:hAnsi="Arial" w:cs="Arial"/>
          <w:sz w:val="24"/>
          <w:szCs w:val="24"/>
          <w:lang w:val="en-GB"/>
        </w:rPr>
        <w:t>How will the online management system minimize, if not eliminate, the problems associated with manual transactions and record-keeping?</w:t>
      </w:r>
    </w:p>
    <w:p w14:paraId="4B20F4FE">
      <w:pPr>
        <w:numPr>
          <w:ilvl w:val="0"/>
          <w:numId w:val="1"/>
        </w:numPr>
        <w:tabs>
          <w:tab w:val="clear" w:pos="425"/>
        </w:tabs>
        <w:spacing w:line="360" w:lineRule="auto"/>
        <w:jc w:val="both"/>
        <w:rPr>
          <w:rFonts w:ascii="Arial" w:hAnsi="Arial" w:eastAsia="Segoe UI" w:cs="Arial"/>
          <w:shd w:val="clear" w:color="auto" w:fill="FFFFFF"/>
        </w:rPr>
      </w:pPr>
      <w:r>
        <w:rPr>
          <w:rFonts w:ascii="Arial" w:hAnsi="Arial" w:cs="Arial"/>
          <w:sz w:val="24"/>
          <w:szCs w:val="24"/>
          <w:lang w:val="en-GB"/>
        </w:rPr>
        <w:t>How will the online management system allow for greater accuracy, organization and access to pertinent business records and customer information?</w:t>
      </w:r>
    </w:p>
    <w:p w14:paraId="75CA7F17">
      <w:pPr>
        <w:pStyle w:val="10"/>
        <w:spacing w:beforeAutospacing="0" w:after="160" w:afterAutospacing="0" w:line="360" w:lineRule="auto"/>
        <w:jc w:val="both"/>
        <w:textAlignment w:val="baseline"/>
        <w:rPr>
          <w:rFonts w:hint="default" w:ascii="Arial" w:hAnsi="Arial" w:eastAsia="Segoe UI" w:cs="Arial"/>
          <w:b/>
          <w:bCs/>
          <w:shd w:val="clear" w:color="auto" w:fill="FFFFFF"/>
          <w:lang w:val="en-US"/>
        </w:rPr>
      </w:pPr>
      <w:r>
        <w:rPr>
          <w:rFonts w:ascii="Arial" w:hAnsi="Arial" w:eastAsia="Segoe UI" w:cs="Arial"/>
          <w:b/>
          <w:bCs/>
          <w:shd w:val="clear" w:color="auto" w:fill="FFFFFF"/>
        </w:rPr>
        <w:t>Objectives of the Stud</w:t>
      </w:r>
      <w:r>
        <w:rPr>
          <w:rFonts w:hint="default" w:ascii="Arial" w:hAnsi="Arial" w:eastAsia="Segoe UI" w:cs="Arial"/>
          <w:b/>
          <w:bCs/>
          <w:shd w:val="clear" w:color="auto" w:fill="FFFFFF"/>
          <w:lang w:val="en-US"/>
        </w:rPr>
        <w:t>y</w:t>
      </w:r>
    </w:p>
    <w:p w14:paraId="437093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bCs/>
          <w:shd w:val="clear" w:color="auto" w:fill="FFFFFF"/>
          <w:lang w:val="en-US"/>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r>
        <w:rPr>
          <w:rFonts w:hint="default" w:ascii="Arial" w:hAnsi="Arial" w:eastAsia="Segoe UI" w:cs="Arial"/>
          <w:b w:val="0"/>
          <w:bCs w:val="0"/>
          <w:i w:val="0"/>
          <w:iCs w:val="0"/>
          <w:caps w:val="0"/>
          <w:color w:val="auto"/>
          <w:spacing w:val="0"/>
          <w:sz w:val="24"/>
          <w:szCs w:val="24"/>
          <w:shd w:val="clear" w:fill="FFFFFF"/>
          <w:vertAlign w:val="baseline"/>
          <w:lang w:val="en-US"/>
        </w:rPr>
        <w:t>General Objectives</w:t>
      </w:r>
    </w:p>
    <w:p w14:paraId="425F3A6F">
      <w:pPr>
        <w:pStyle w:val="10"/>
        <w:spacing w:beforeAutospacing="0" w:after="160" w:afterAutospacing="0" w:line="360" w:lineRule="auto"/>
        <w:ind w:firstLine="720" w:firstLineChars="0"/>
        <w:jc w:val="both"/>
        <w:textAlignment w:val="baseline"/>
        <w:rPr>
          <w:rFonts w:hint="default" w:ascii="Arial" w:hAnsi="Arial" w:eastAsia="Segoe UI" w:cs="Arial"/>
          <w:sz w:val="24"/>
          <w:szCs w:val="24"/>
          <w:shd w:val="clear" w:color="auto" w:fill="FFFFFF"/>
          <w:lang w:val="en-PH"/>
        </w:rPr>
      </w:pPr>
      <w:r>
        <w:rPr>
          <w:rFonts w:ascii="Arial" w:hAnsi="Arial" w:eastAsia="Segoe UI" w:cs="Arial"/>
          <w:sz w:val="24"/>
          <w:szCs w:val="24"/>
          <w:shd w:val="clear" w:color="auto" w:fill="FFFFFF"/>
        </w:rPr>
        <w:t xml:space="preserve"> This project will have the primary purpose of</w:t>
      </w:r>
      <w:r>
        <w:rPr>
          <w:rFonts w:hint="default" w:ascii="Arial" w:hAnsi="Arial" w:eastAsia="Segoe UI" w:cs="Arial"/>
          <w:sz w:val="24"/>
          <w:szCs w:val="24"/>
          <w:shd w:val="clear" w:color="auto" w:fill="FFFFFF"/>
          <w:lang w:val="en-US"/>
        </w:rPr>
        <w:t xml:space="preserve"> developing,</w:t>
      </w:r>
      <w:r>
        <w:rPr>
          <w:rFonts w:ascii="Arial" w:hAnsi="Arial" w:eastAsia="Segoe UI" w:cs="Arial"/>
          <w:sz w:val="24"/>
          <w:szCs w:val="24"/>
          <w:shd w:val="clear" w:color="auto" w:fill="FFFFFF"/>
        </w:rPr>
        <w:t xml:space="preserve"> designing, and evaluating an </w:t>
      </w:r>
      <w:r>
        <w:rPr>
          <w:rFonts w:hint="default" w:ascii="Arial" w:hAnsi="Arial" w:eastAsia="Segoe UI" w:cs="Arial"/>
          <w:sz w:val="24"/>
          <w:szCs w:val="24"/>
          <w:shd w:val="clear" w:color="auto" w:fill="FFFFFF"/>
          <w:lang w:val="en-US"/>
        </w:rPr>
        <w:t xml:space="preserve">Web-Based </w:t>
      </w:r>
      <w:r>
        <w:rPr>
          <w:rFonts w:ascii="Arial" w:hAnsi="Arial" w:eastAsia="Segoe UI" w:cs="Arial"/>
          <w:sz w:val="24"/>
          <w:szCs w:val="24"/>
          <w:shd w:val="clear" w:color="auto" w:fill="FFFFFF"/>
        </w:rPr>
        <w:t>Management System (</w:t>
      </w:r>
      <w:r>
        <w:rPr>
          <w:rFonts w:hint="default" w:ascii="Arial" w:hAnsi="Arial" w:eastAsia="Segoe UI" w:cs="Arial"/>
          <w:sz w:val="24"/>
          <w:szCs w:val="24"/>
          <w:shd w:val="clear" w:color="auto" w:fill="FFFFFF"/>
          <w:lang w:val="en-US"/>
        </w:rPr>
        <w:t>W</w:t>
      </w:r>
      <w:r>
        <w:rPr>
          <w:rFonts w:ascii="Arial" w:hAnsi="Arial" w:eastAsia="Segoe UI" w:cs="Arial"/>
          <w:sz w:val="24"/>
          <w:szCs w:val="24"/>
          <w:shd w:val="clear" w:color="auto" w:fill="FFFFFF"/>
        </w:rPr>
        <w:t>MS) for Rufino’s Furniture, to analyze its business processes, help resolve operational issues, and optimize its workflows' digital platforms. The outcome of this effort will be an improved experience for Rufino's customers, increased transaction effectiveness, and enhanced decision-making abilities using data</w:t>
      </w:r>
      <w:r>
        <w:rPr>
          <w:rFonts w:hint="default" w:ascii="Arial" w:hAnsi="Arial" w:eastAsia="Segoe UI" w:cs="Arial"/>
          <w:sz w:val="24"/>
          <w:szCs w:val="24"/>
          <w:shd w:val="clear" w:color="auto" w:fill="FFFFFF"/>
          <w:lang w:val="en-PH"/>
        </w:rPr>
        <w:t>.</w:t>
      </w:r>
    </w:p>
    <w:p w14:paraId="488DAD92">
      <w:pPr>
        <w:pStyle w:val="10"/>
        <w:spacing w:beforeAutospacing="0" w:after="160" w:afterAutospacing="0" w:line="360" w:lineRule="auto"/>
        <w:jc w:val="both"/>
        <w:textAlignment w:val="baseline"/>
        <w:rPr>
          <w:rFonts w:hint="default" w:ascii="Arial" w:hAnsi="Arial" w:eastAsia="Segoe UI" w:cs="Arial"/>
          <w:sz w:val="24"/>
          <w:szCs w:val="24"/>
          <w:shd w:val="clear" w:color="auto" w:fill="FFFFFF"/>
          <w:lang w:val="en-PH"/>
        </w:rPr>
      </w:pPr>
      <w:r>
        <w:rPr>
          <w:rFonts w:hint="default" w:ascii="Arial" w:hAnsi="Arial" w:eastAsia="Segoe UI" w:cs="Arial"/>
          <w:sz w:val="24"/>
          <w:szCs w:val="24"/>
          <w:shd w:val="clear" w:color="auto" w:fill="FFFFFF"/>
          <w:lang w:val="en-PH"/>
        </w:rPr>
        <w:t>Specific Objectives</w:t>
      </w:r>
    </w:p>
    <w:p w14:paraId="4A44D857">
      <w:pPr>
        <w:pStyle w:val="10"/>
        <w:keepNext w:val="0"/>
        <w:keepLines w:val="0"/>
        <w:widowControl/>
        <w:suppressLineNumbers w:val="0"/>
        <w:spacing w:before="0" w:beforeAutospacing="1" w:after="0" w:afterAutospacing="1" w:line="360" w:lineRule="auto"/>
        <w:ind w:left="0" w:right="0"/>
        <w:jc w:val="both"/>
        <w:rPr>
          <w:rFonts w:hint="default" w:ascii="Arial" w:hAnsi="Arial" w:cs="Arial"/>
        </w:rPr>
      </w:pPr>
      <w:r>
        <w:rPr>
          <w:rFonts w:hint="default" w:ascii="Arial" w:hAnsi="Arial" w:cs="Arial"/>
        </w:rPr>
        <w:t>a.</w:t>
      </w:r>
      <w:r>
        <w:rPr>
          <w:rFonts w:hint="default" w:ascii="Arial" w:hAnsi="Arial" w:cs="Arial"/>
          <w:lang w:val="en-US"/>
        </w:rPr>
        <w:t xml:space="preserve">) To </w:t>
      </w:r>
      <w:r>
        <w:rPr>
          <w:rFonts w:hint="default" w:ascii="Arial" w:hAnsi="Arial" w:cs="Arial"/>
        </w:rPr>
        <w:t>develop an online management system that enables the efficient management of products, inventory, customer orders, and business records;</w:t>
      </w:r>
    </w:p>
    <w:p w14:paraId="55CC2350">
      <w:pPr>
        <w:pStyle w:val="10"/>
        <w:keepNext w:val="0"/>
        <w:keepLines w:val="0"/>
        <w:widowControl/>
        <w:suppressLineNumbers w:val="0"/>
        <w:spacing w:before="0" w:beforeAutospacing="1" w:after="0" w:afterAutospacing="1" w:line="360" w:lineRule="auto"/>
        <w:ind w:left="0" w:right="0"/>
        <w:jc w:val="both"/>
        <w:rPr>
          <w:rFonts w:hint="default" w:ascii="Arial" w:hAnsi="Arial" w:cs="Arial"/>
        </w:rPr>
      </w:pPr>
      <w:r>
        <w:rPr>
          <w:rFonts w:hint="default" w:ascii="Arial" w:hAnsi="Arial" w:cs="Arial"/>
        </w:rPr>
        <w:t>b.</w:t>
      </w:r>
      <w:r>
        <w:rPr>
          <w:rFonts w:hint="default" w:ascii="Arial" w:hAnsi="Arial" w:cs="Arial"/>
          <w:lang w:val="en-US"/>
        </w:rPr>
        <w:t>)</w:t>
      </w:r>
      <w:r>
        <w:rPr>
          <w:rFonts w:hint="default" w:ascii="Arial" w:hAnsi="Arial" w:cs="Arial"/>
        </w:rPr>
        <w:t xml:space="preserve"> </w:t>
      </w:r>
      <w:r>
        <w:rPr>
          <w:rFonts w:hint="default" w:ascii="Arial" w:hAnsi="Arial" w:cs="Arial"/>
          <w:lang w:val="en-US"/>
        </w:rPr>
        <w:t xml:space="preserve">To </w:t>
      </w:r>
      <w:r>
        <w:rPr>
          <w:rFonts w:hint="default" w:ascii="Arial" w:hAnsi="Arial" w:cs="Arial"/>
        </w:rPr>
        <w:t>provide customers with a convenient platform to browse, view, and purchase furniture products online;</w:t>
      </w:r>
    </w:p>
    <w:p w14:paraId="17AE34D9">
      <w:pPr>
        <w:pStyle w:val="10"/>
        <w:keepNext w:val="0"/>
        <w:keepLines w:val="0"/>
        <w:widowControl/>
        <w:suppressLineNumbers w:val="0"/>
        <w:spacing w:before="0" w:beforeAutospacing="1" w:after="0" w:afterAutospacing="1" w:line="360" w:lineRule="auto"/>
        <w:ind w:left="0" w:right="0"/>
        <w:jc w:val="both"/>
        <w:rPr>
          <w:rFonts w:hint="default" w:ascii="Arial" w:hAnsi="Arial" w:cs="Arial"/>
        </w:rPr>
      </w:pPr>
      <w:r>
        <w:rPr>
          <w:rFonts w:hint="default" w:ascii="Arial" w:hAnsi="Arial" w:cs="Arial"/>
        </w:rPr>
        <w:t>c.</w:t>
      </w:r>
      <w:r>
        <w:rPr>
          <w:rFonts w:hint="default" w:ascii="Arial" w:hAnsi="Arial" w:cs="Arial"/>
          <w:lang w:val="en-US"/>
        </w:rPr>
        <w:t xml:space="preserve">)To </w:t>
      </w:r>
      <w:r>
        <w:rPr>
          <w:rFonts w:hint="default" w:ascii="Arial" w:hAnsi="Arial" w:cs="Arial"/>
        </w:rPr>
        <w:t>reduce errors and delays associated with manual transactions, order processing, and record-keeping through system automation; and</w:t>
      </w:r>
    </w:p>
    <w:p w14:paraId="4EE5472A">
      <w:pPr>
        <w:pStyle w:val="10"/>
        <w:keepNext w:val="0"/>
        <w:keepLines w:val="0"/>
        <w:widowControl/>
        <w:suppressLineNumbers w:val="0"/>
        <w:spacing w:line="360" w:lineRule="auto"/>
        <w:jc w:val="both"/>
        <w:rPr>
          <w:rFonts w:hint="default" w:ascii="Arial" w:hAnsi="Arial" w:cs="Arial"/>
        </w:rPr>
      </w:pPr>
      <w:r>
        <w:rPr>
          <w:rFonts w:hint="default" w:ascii="Arial" w:hAnsi="Arial" w:cs="Arial"/>
        </w:rPr>
        <w:t>d.</w:t>
      </w:r>
      <w:r>
        <w:rPr>
          <w:rFonts w:hint="default" w:ascii="Arial" w:hAnsi="Arial" w:cs="Arial"/>
          <w:lang w:val="en-US"/>
        </w:rPr>
        <w:t>) To</w:t>
      </w:r>
      <w:r>
        <w:rPr>
          <w:rFonts w:hint="default" w:ascii="Arial" w:hAnsi="Arial" w:cs="Arial"/>
        </w:rPr>
        <w:t xml:space="preserve"> improve the accuracy, organization, security, and accessibility of business records and customer information through a centralized database system.</w:t>
      </w:r>
    </w:p>
    <w:p w14:paraId="4CBDB8FC">
      <w:pPr>
        <w:keepNext w:val="0"/>
        <w:keepLines w:val="0"/>
        <w:pageBreakBefore w:val="0"/>
        <w:widowControl/>
        <w:kinsoku/>
        <w:wordWrap/>
        <w:overflowPunct/>
        <w:topLinePunct w:val="0"/>
        <w:autoSpaceDE/>
        <w:autoSpaceDN/>
        <w:bidi w:val="0"/>
        <w:adjustRightInd/>
        <w:snapToGrid/>
        <w:spacing w:line="360" w:lineRule="auto"/>
        <w:jc w:val="both"/>
        <w:rPr>
          <w:rFonts w:ascii="Arial" w:hAnsi="Arial" w:cs="Arial"/>
          <w:b/>
          <w:bCs/>
          <w:sz w:val="24"/>
          <w:szCs w:val="24"/>
          <w:lang w:val="en-GB"/>
        </w:rPr>
      </w:pPr>
      <w:r>
        <w:rPr>
          <w:rFonts w:ascii="Arial" w:hAnsi="Arial" w:cs="Arial"/>
          <w:b/>
          <w:bCs/>
          <w:sz w:val="24"/>
          <w:szCs w:val="24"/>
          <w:lang w:val="en-GB"/>
        </w:rPr>
        <w:t>Significance of the Study</w:t>
      </w:r>
    </w:p>
    <w:p w14:paraId="6158D426">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baseline"/>
        <w:rPr>
          <w:rFonts w:ascii="Arial" w:hAnsi="Arial" w:eastAsia="Segoe UI" w:cs="Arial"/>
          <w:shd w:val="clear" w:color="auto" w:fill="FFFFFF"/>
          <w:lang w:val="en-PH"/>
        </w:rPr>
      </w:pPr>
      <w:r>
        <w:rPr>
          <w:rFonts w:ascii="Arial" w:hAnsi="Arial" w:eastAsia="Segoe UI" w:cs="Arial"/>
          <w:shd w:val="clear" w:color="auto" w:fill="FFFFFF"/>
          <w:lang w:val="en-PH"/>
        </w:rPr>
        <w:t>The Rufino’s Furniture Online Management System is designed to provide many benefits to stakeholders by improving the way furniture is purchased and the way the business operates.</w:t>
      </w:r>
    </w:p>
    <w:p w14:paraId="22C367BC">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baseline"/>
        <w:rPr>
          <w:rFonts w:ascii="Arial" w:hAnsi="Arial" w:eastAsia="Segoe UI" w:cs="Arial"/>
          <w:shd w:val="clear" w:color="auto" w:fill="FFFFFF"/>
        </w:rPr>
      </w:pPr>
      <w:r>
        <w:rPr>
          <w:rFonts w:ascii="Arial" w:hAnsi="Arial" w:eastAsia="Segoe UI" w:cs="Arial"/>
          <w:shd w:val="clear" w:color="auto" w:fill="FFFFFF"/>
        </w:rPr>
        <w:t xml:space="preserve"> </w:t>
      </w:r>
      <w:r>
        <w:rPr>
          <w:rFonts w:ascii="Arial" w:hAnsi="Arial" w:eastAsia="Segoe UI" w:cs="Arial"/>
          <w:i/>
          <w:iCs/>
          <w:color w:val="auto"/>
          <w:shd w:val="clear" w:color="auto" w:fill="FFFFFF"/>
        </w:rPr>
        <w:t>Custome</w:t>
      </w:r>
      <w:r>
        <w:rPr>
          <w:rFonts w:hint="default" w:ascii="Arial" w:hAnsi="Arial" w:eastAsia="Segoe UI" w:cs="Arial"/>
          <w:i/>
          <w:iCs/>
          <w:color w:val="auto"/>
          <w:shd w:val="clear" w:color="auto" w:fill="FFFFFF"/>
          <w:lang w:val="en-PH"/>
        </w:rPr>
        <w:t>rs</w:t>
      </w:r>
      <w:r>
        <w:rPr>
          <w:rFonts w:hint="default" w:ascii="Arial" w:hAnsi="Arial" w:eastAsia="Segoe UI" w:cs="Arial"/>
          <w:i/>
          <w:iCs/>
          <w:color w:val="0000FF"/>
          <w:shd w:val="clear" w:color="auto" w:fill="FFFFFF"/>
          <w:lang w:val="en-PH"/>
        </w:rPr>
        <w:t>.</w:t>
      </w:r>
      <w:r>
        <w:rPr>
          <w:rFonts w:hint="default" w:ascii="Arial" w:hAnsi="Arial" w:eastAsia="Segoe UI" w:cs="Arial"/>
          <w:color w:val="auto"/>
          <w:shd w:val="clear" w:color="auto" w:fill="FFFFFF"/>
          <w:lang w:val="en-PH"/>
        </w:rPr>
        <w:t xml:space="preserve"> </w:t>
      </w:r>
      <w:r>
        <w:rPr>
          <w:rFonts w:ascii="Arial" w:hAnsi="Arial" w:eastAsia="Segoe UI" w:cs="Arial"/>
          <w:color w:val="auto"/>
          <w:shd w:val="clear" w:color="auto" w:fill="FFFFFF"/>
        </w:rPr>
        <w:t xml:space="preserve">the </w:t>
      </w:r>
      <w:r>
        <w:rPr>
          <w:rFonts w:ascii="Arial" w:hAnsi="Arial" w:eastAsia="Segoe UI" w:cs="Arial"/>
          <w:shd w:val="clear" w:color="auto" w:fill="FFFFFF"/>
        </w:rPr>
        <w:t>system provides the completing convenience of browsing the products, add to cart the orders, and completing the payments through</w:t>
      </w:r>
      <w:r>
        <w:rPr>
          <w:rFonts w:hint="default" w:ascii="Arial" w:hAnsi="Arial" w:eastAsia="Segoe UI" w:cs="Arial"/>
          <w:shd w:val="clear" w:color="auto" w:fill="FFFFFF"/>
          <w:lang w:val="en-US"/>
        </w:rPr>
        <w:t xml:space="preserve"> cash on delivery </w:t>
      </w:r>
      <w:r>
        <w:rPr>
          <w:rFonts w:ascii="Arial" w:hAnsi="Arial" w:eastAsia="Segoe UI" w:cs="Arial"/>
          <w:shd w:val="clear" w:color="auto" w:fill="FFFFFF"/>
        </w:rPr>
        <w:t>without physically go to the store</w:t>
      </w:r>
    </w:p>
    <w:p w14:paraId="7F9C7A4F">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baseline"/>
        <w:rPr>
          <w:rFonts w:hint="default" w:ascii="Arial" w:hAnsi="Arial" w:eastAsia="Segoe UI" w:cs="Arial"/>
          <w:shd w:val="clear" w:color="auto" w:fill="FFFFFF"/>
          <w:lang w:val="en-US"/>
        </w:rPr>
      </w:pPr>
      <w:r>
        <w:rPr>
          <w:rFonts w:hint="default" w:ascii="Arial" w:hAnsi="Arial" w:eastAsia="Segoe UI" w:cs="Arial"/>
          <w:i/>
          <w:iCs/>
          <w:shd w:val="clear" w:color="auto" w:fill="FFFFFF"/>
          <w:lang w:val="en-US"/>
        </w:rPr>
        <w:t>T</w:t>
      </w:r>
      <w:r>
        <w:rPr>
          <w:rFonts w:ascii="Arial" w:hAnsi="Arial" w:eastAsia="Segoe UI" w:cs="Arial"/>
          <w:i/>
          <w:iCs/>
          <w:shd w:val="clear" w:color="auto" w:fill="FFFFFF"/>
          <w:lang w:val="en-PH"/>
        </w:rPr>
        <w:t>he organization</w:t>
      </w:r>
      <w:r>
        <w:rPr>
          <w:rFonts w:hint="default" w:ascii="Arial" w:hAnsi="Arial" w:eastAsia="Segoe UI" w:cs="Arial"/>
          <w:shd w:val="clear" w:color="auto" w:fill="FFFFFF"/>
          <w:lang w:val="en-US"/>
        </w:rPr>
        <w:t>.</w:t>
      </w:r>
      <w:r>
        <w:rPr>
          <w:rFonts w:ascii="Arial" w:hAnsi="Arial" w:eastAsia="Segoe UI" w:cs="Arial"/>
          <w:i/>
          <w:iCs/>
          <w:shd w:val="clear" w:color="auto" w:fill="FFFFFF"/>
        </w:rPr>
        <w:t xml:space="preserve"> </w:t>
      </w:r>
      <w:r>
        <w:rPr>
          <w:rFonts w:ascii="Arial" w:hAnsi="Arial" w:eastAsia="Segoe UI" w:cs="Arial"/>
          <w:shd w:val="clear" w:color="auto" w:fill="FFFFFF"/>
          <w:lang w:val="en-PH"/>
        </w:rPr>
        <w:t xml:space="preserve">the business owner will also benefit from </w:t>
      </w:r>
      <w:r>
        <w:rPr>
          <w:rFonts w:ascii="Arial" w:hAnsi="Arial" w:eastAsia="Segoe UI" w:cs="Arial"/>
          <w:shd w:val="clear" w:color="auto" w:fill="FFFFFF"/>
        </w:rPr>
        <w:tab/>
      </w:r>
      <w:r>
        <w:rPr>
          <w:rFonts w:ascii="Arial" w:hAnsi="Arial" w:eastAsia="Segoe UI" w:cs="Arial"/>
          <w:shd w:val="clear" w:color="auto" w:fill="FFFFFF"/>
          <w:lang w:val="en-PH"/>
        </w:rPr>
        <w:t xml:space="preserve">being able to manage product data and </w:t>
      </w:r>
      <w:r>
        <w:rPr>
          <w:rFonts w:ascii="Arial" w:hAnsi="Arial" w:eastAsia="Segoe UI" w:cs="Arial"/>
          <w:shd w:val="clear" w:color="auto" w:fill="FFFFFF"/>
        </w:rPr>
        <w:tab/>
      </w:r>
      <w:r>
        <w:rPr>
          <w:rFonts w:ascii="Arial" w:hAnsi="Arial" w:eastAsia="Segoe UI" w:cs="Arial"/>
          <w:shd w:val="clear" w:color="auto" w:fill="FFFFFF"/>
          <w:lang w:val="en-PH"/>
        </w:rPr>
        <w:t xml:space="preserve">inventory, track orders, and record payments in one place. </w:t>
      </w:r>
      <w:r>
        <w:rPr>
          <w:rFonts w:ascii="Arial" w:hAnsi="Arial" w:eastAsia="Segoe UI" w:cs="Arial"/>
          <w:shd w:val="clear" w:color="auto" w:fill="FFFFFF"/>
        </w:rPr>
        <w:tab/>
      </w:r>
      <w:r>
        <w:rPr>
          <w:rFonts w:ascii="Arial" w:hAnsi="Arial" w:eastAsia="Segoe UI" w:cs="Arial"/>
          <w:shd w:val="clear" w:color="auto" w:fill="FFFFFF"/>
          <w:lang w:val="en-PH"/>
        </w:rPr>
        <w:t>This eliminates the need for manual interventions, reduces errors, and improves productivity.</w:t>
      </w:r>
    </w:p>
    <w:p w14:paraId="10A3B9A5">
      <w:pPr>
        <w:pStyle w:val="10"/>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firstLineChars="0"/>
        <w:jc w:val="both"/>
        <w:textAlignment w:val="baseline"/>
        <w:rPr>
          <w:rFonts w:ascii="Arial" w:hAnsi="Arial" w:cs="Arial"/>
          <w:b/>
          <w:bCs/>
          <w:sz w:val="24"/>
          <w:szCs w:val="24"/>
          <w:lang w:val="en-GB"/>
        </w:rPr>
      </w:pPr>
      <w:r>
        <w:rPr>
          <w:rFonts w:ascii="Arial" w:hAnsi="Arial" w:eastAsia="Segoe UI" w:cs="Arial"/>
          <w:b w:val="0"/>
          <w:bCs w:val="0"/>
          <w:i/>
          <w:iCs/>
          <w:color w:val="auto"/>
          <w:shd w:val="clear" w:color="auto" w:fill="FFFFFF"/>
          <w:lang w:val="en-PH"/>
        </w:rPr>
        <w:t>For future researchers</w:t>
      </w:r>
      <w:r>
        <w:rPr>
          <w:rFonts w:hint="default" w:ascii="Arial" w:hAnsi="Arial" w:eastAsia="Segoe UI" w:cs="Arial"/>
          <w:b w:val="0"/>
          <w:bCs w:val="0"/>
          <w:i/>
          <w:iCs/>
          <w:color w:val="auto"/>
          <w:shd w:val="clear" w:color="auto" w:fill="FFFFFF"/>
          <w:lang w:val="en-US"/>
        </w:rPr>
        <w:t>.</w:t>
      </w:r>
      <w:r>
        <w:rPr>
          <w:rFonts w:ascii="Arial" w:hAnsi="Arial" w:eastAsia="Segoe UI" w:cs="Arial"/>
          <w:b w:val="0"/>
          <w:bCs w:val="0"/>
          <w:i/>
          <w:iCs/>
          <w:color w:val="auto"/>
          <w:shd w:val="clear" w:color="auto" w:fill="FFFFFF"/>
          <w:lang w:val="en-PH"/>
        </w:rPr>
        <w:t xml:space="preserve"> </w:t>
      </w:r>
      <w:r>
        <w:rPr>
          <w:rFonts w:ascii="Arial" w:hAnsi="Arial" w:eastAsia="Segoe UI" w:cs="Arial"/>
          <w:color w:val="auto"/>
          <w:shd w:val="clear" w:color="auto" w:fill="FFFFFF"/>
          <w:lang w:val="en-PH"/>
        </w:rPr>
        <w:t>this system would be used as a reference for those developing similar web-base management systems or for those who want to implement more digital solutions for small businesses in the future.</w:t>
      </w:r>
    </w:p>
    <w:p w14:paraId="39048DF0">
      <w:pPr>
        <w:keepNext w:val="0"/>
        <w:keepLines w:val="0"/>
        <w:pageBreakBefore w:val="0"/>
        <w:widowControl/>
        <w:kinsoku/>
        <w:wordWrap/>
        <w:overflowPunct/>
        <w:topLinePunct w:val="0"/>
        <w:autoSpaceDE/>
        <w:bidi w:val="0"/>
        <w:adjustRightInd/>
        <w:snapToGrid/>
        <w:spacing w:line="360" w:lineRule="auto"/>
        <w:jc w:val="both"/>
        <w:rPr>
          <w:rFonts w:ascii="Arial" w:hAnsi="Arial" w:cs="Arial"/>
          <w:b/>
          <w:bCs/>
          <w:sz w:val="24"/>
          <w:szCs w:val="24"/>
        </w:rPr>
      </w:pPr>
      <w:r>
        <w:rPr>
          <w:rFonts w:ascii="Arial" w:hAnsi="Arial" w:cs="Arial"/>
          <w:b/>
          <w:bCs/>
          <w:sz w:val="24"/>
          <w:szCs w:val="24"/>
          <w:lang w:val="en-GB"/>
        </w:rPr>
        <w:t>Scop</w:t>
      </w:r>
      <w:r>
        <w:rPr>
          <w:rFonts w:ascii="Arial" w:hAnsi="Arial" w:cs="Arial"/>
          <w:b/>
          <w:bCs/>
          <w:color w:val="000000"/>
          <w:sz w:val="24"/>
          <w:szCs w:val="24"/>
          <w:lang w:val="en-GB"/>
        </w:rPr>
        <w:t>e and Limitation</w:t>
      </w:r>
    </w:p>
    <w:p w14:paraId="18F8B20A">
      <w:pPr>
        <w:pStyle w:val="13"/>
        <w:keepNext w:val="0"/>
        <w:keepLines w:val="0"/>
        <w:pageBreakBefore w:val="0"/>
        <w:widowControl/>
        <w:kinsoku/>
        <w:wordWrap/>
        <w:overflowPunct/>
        <w:topLinePunct w:val="0"/>
        <w:autoSpaceDE/>
        <w:bidi w:val="0"/>
        <w:adjustRightInd/>
        <w:snapToGrid/>
        <w:spacing w:line="360" w:lineRule="auto"/>
        <w:ind w:firstLine="720" w:firstLineChars="0"/>
        <w:jc w:val="both"/>
        <w:rPr>
          <w:rFonts w:ascii="Arial" w:hAnsi="Arial" w:cs="Arial"/>
          <w:sz w:val="24"/>
          <w:szCs w:val="24"/>
        </w:rPr>
      </w:pPr>
      <w:r>
        <w:rPr>
          <w:rFonts w:ascii="Arial" w:hAnsi="Arial" w:eastAsia="SimSun" w:cs="Arial"/>
          <w:color w:val="000000"/>
          <w:kern w:val="0"/>
          <w:sz w:val="24"/>
          <w:szCs w:val="24"/>
          <w:lang w:val="en-US" w:eastAsia="zh-CN" w:bidi="ar"/>
        </w:rPr>
        <w:t xml:space="preserve">This study focuses on developing a </w:t>
      </w:r>
      <w:r>
        <w:rPr>
          <w:rFonts w:hint="default" w:ascii="Arial" w:hAnsi="Arial" w:eastAsia="SimSun" w:cs="Arial"/>
          <w:color w:val="000000"/>
          <w:kern w:val="0"/>
          <w:sz w:val="24"/>
          <w:szCs w:val="24"/>
          <w:lang w:val="en-US" w:eastAsia="zh-CN" w:bidi="ar"/>
        </w:rPr>
        <w:t xml:space="preserve">Web-based Rufino’s Furniture Shop Management System for Rufino’s Furniture in </w:t>
      </w:r>
      <w:r>
        <w:rPr>
          <w:rFonts w:hint="default" w:ascii="Arial" w:hAnsi="Arial" w:cs="Arial"/>
          <w:b w:val="0"/>
          <w:bCs w:val="0"/>
          <w:sz w:val="24"/>
          <w:szCs w:val="24"/>
          <w:lang w:val="en-US"/>
        </w:rPr>
        <w:t>Sitio Poblacion</w:t>
      </w:r>
      <w:r>
        <w:rPr>
          <w:rFonts w:ascii="Arial" w:hAnsi="Arial" w:cs="Arial"/>
          <w:b w:val="0"/>
          <w:bCs w:val="0"/>
          <w:sz w:val="24"/>
          <w:szCs w:val="24"/>
          <w:lang w:val="en-US"/>
        </w:rPr>
        <w:t>,</w:t>
      </w:r>
      <w:r>
        <w:rPr>
          <w:rFonts w:hint="default" w:ascii="Arial" w:hAnsi="Arial" w:cs="Arial"/>
          <w:b w:val="0"/>
          <w:bCs w:val="0"/>
          <w:sz w:val="24"/>
          <w:szCs w:val="24"/>
          <w:lang w:val="en-US"/>
        </w:rPr>
        <w:t xml:space="preserve"> Pitogo </w:t>
      </w:r>
      <w:r>
        <w:rPr>
          <w:rFonts w:hint="default" w:ascii="Arial" w:hAnsi="Arial" w:eastAsia="SimSun" w:cs="Arial"/>
          <w:color w:val="000000"/>
          <w:kern w:val="0"/>
          <w:sz w:val="24"/>
          <w:szCs w:val="24"/>
          <w:lang w:val="en-US" w:eastAsia="zh-CN" w:bidi="ar"/>
        </w:rPr>
        <w:t xml:space="preserve">Zamboanga del Sur. </w:t>
      </w:r>
      <w:r>
        <w:rPr>
          <w:rFonts w:ascii="Arial" w:hAnsi="Arial" w:eastAsia="Segoe UI" w:cs="Arial"/>
          <w:sz w:val="24"/>
          <w:szCs w:val="24"/>
          <w:shd w:val="clear" w:color="auto" w:fill="FFFFFF"/>
        </w:rPr>
        <w:t>It is intended for both the customer and the store owner to use on their computing devices, through the use of the internet, with ease of use and convenience. </w:t>
      </w:r>
    </w:p>
    <w:p w14:paraId="6D47E585">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590"/>
        <w:jc w:val="both"/>
        <w:textAlignment w:val="baseline"/>
        <w:rPr>
          <w:rFonts w:ascii="Arial" w:hAnsi="Arial" w:cs="Arial"/>
          <w:sz w:val="24"/>
          <w:szCs w:val="24"/>
          <w:lang w:val="en-GB"/>
        </w:rPr>
        <w:sectPr>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pPr>
      <w:r>
        <w:rPr>
          <w:rFonts w:ascii="Arial" w:hAnsi="Arial" w:eastAsia="Segoe UI" w:cs="Arial"/>
          <w:sz w:val="24"/>
          <w:szCs w:val="24"/>
          <w:shd w:val="clear" w:color="auto" w:fill="FFFFFF"/>
        </w:rPr>
        <w:t xml:space="preserve">The system is limited to these </w:t>
      </w:r>
      <w:r>
        <w:rPr>
          <w:rFonts w:hint="default" w:ascii="Arial" w:hAnsi="Arial" w:eastAsia="Segoe UI" w:cs="Arial"/>
          <w:sz w:val="24"/>
          <w:szCs w:val="24"/>
          <w:shd w:val="clear" w:color="auto" w:fill="FFFFFF"/>
          <w:lang w:val="en-US"/>
        </w:rPr>
        <w:t xml:space="preserve">four </w:t>
      </w:r>
      <w:r>
        <w:rPr>
          <w:rFonts w:ascii="Arial" w:hAnsi="Arial" w:eastAsia="Segoe UI" w:cs="Arial"/>
          <w:sz w:val="24"/>
          <w:szCs w:val="24"/>
          <w:shd w:val="clear" w:color="auto" w:fill="FFFFFF"/>
        </w:rPr>
        <w:t>basic features and does not include more advanced features like delivery tracking, supplier management, customer reviews, or interface with another vendor/distribution. Furthermore, the security features of the management system will be limited to basic user authentication. As a result, the proposed management system will focus mainly on providing a user-friendly, simple, and efficient means to purchase furniture on the internet and provide basic management capabilities for the store.</w:t>
      </w:r>
    </w:p>
    <w:p w14:paraId="691B8091">
      <w:pPr>
        <w:pStyle w:val="10"/>
        <w:spacing w:line="360" w:lineRule="auto"/>
        <w:rPr>
          <w:rFonts w:ascii="Arial" w:hAnsi="Arial" w:cs="Arial"/>
          <w:b/>
          <w:bCs/>
          <w:lang w:val="en-GB"/>
        </w:rPr>
      </w:pPr>
      <w:r>
        <w:rPr>
          <w:rFonts w:ascii="Arial" w:hAnsi="Arial" w:cs="Arial"/>
          <w:b/>
          <w:bCs/>
          <w:lang w:val="en-GB"/>
        </w:rPr>
        <w:t>Conceptual Framework</w:t>
      </w:r>
    </w:p>
    <w:p w14:paraId="5F2019AF">
      <w:pPr>
        <w:spacing w:line="360" w:lineRule="auto"/>
        <w:ind w:firstLine="837" w:firstLineChars="349"/>
        <w:jc w:val="both"/>
        <w:rPr>
          <w:rFonts w:ascii="Arial" w:hAnsi="Arial" w:cs="Arial"/>
          <w:b/>
          <w:bCs/>
          <w:sz w:val="24"/>
          <w:szCs w:val="24"/>
          <w:lang w:val="en-GB"/>
        </w:rPr>
      </w:pPr>
      <w:r>
        <w:rPr>
          <w:rFonts w:ascii="Arial" w:hAnsi="Arial" w:eastAsia="SimSun" w:cs="Arial"/>
          <w:sz w:val="24"/>
          <w:szCs w:val="24"/>
        </w:rPr>
        <w:t xml:space="preserve">The conceptual framework of this study presents the flow and relationship of the variables involved in developing the Rufino’s Furniture </w:t>
      </w:r>
      <w:r>
        <w:rPr>
          <w:rFonts w:hint="default" w:ascii="Arial" w:hAnsi="Arial" w:eastAsia="SimSun" w:cs="Arial"/>
          <w:sz w:val="24"/>
          <w:szCs w:val="24"/>
          <w:lang w:val="en-US"/>
        </w:rPr>
        <w:t>O</w:t>
      </w:r>
      <w:r>
        <w:rPr>
          <w:rFonts w:ascii="Arial" w:hAnsi="Arial" w:eastAsia="SimSun" w:cs="Arial"/>
          <w:sz w:val="24"/>
          <w:szCs w:val="24"/>
        </w:rPr>
        <w:t>nline Shop Management System. It serves as the guide of the study by showing how the input is processed to achieve the desired output.</w:t>
      </w:r>
    </w:p>
    <w:p w14:paraId="6D8634B3">
      <w:pPr>
        <w:pStyle w:val="10"/>
        <w:spacing w:line="360" w:lineRule="auto"/>
        <w:rPr>
          <w:rFonts w:ascii="Arial" w:hAnsi="Arial" w:cs="Arial"/>
          <w:b/>
          <w:bCs/>
          <w:lang w:val="en-GB"/>
        </w:rPr>
      </w:pPr>
      <w:r>
        <mc:AlternateContent>
          <mc:Choice Requires="wpg">
            <w:drawing>
              <wp:anchor distT="0" distB="0" distL="0" distR="0" simplePos="0" relativeHeight="251660288" behindDoc="0" locked="0" layoutInCell="1" allowOverlap="1">
                <wp:simplePos x="0" y="0"/>
                <wp:positionH relativeFrom="column">
                  <wp:posOffset>70485</wp:posOffset>
                </wp:positionH>
                <wp:positionV relativeFrom="paragraph">
                  <wp:posOffset>85725</wp:posOffset>
                </wp:positionV>
                <wp:extent cx="5397500" cy="5589905"/>
                <wp:effectExtent l="6350" t="6350" r="6350" b="4445"/>
                <wp:wrapNone/>
                <wp:docPr id="1032" name="Group 30"/>
                <wp:cNvGraphicFramePr/>
                <a:graphic xmlns:a="http://schemas.openxmlformats.org/drawingml/2006/main">
                  <a:graphicData uri="http://schemas.microsoft.com/office/word/2010/wordprocessingGroup">
                    <wpg:wgp>
                      <wpg:cNvGrpSpPr/>
                      <wpg:grpSpPr>
                        <a:xfrm>
                          <a:off x="0" y="0"/>
                          <a:ext cx="5397377" cy="5589905"/>
                          <a:chOff x="7463" y="241885"/>
                          <a:chExt cx="9410" cy="10324"/>
                        </a:xfrm>
                      </wpg:grpSpPr>
                      <wpg:grpSp>
                        <wpg:cNvPr id="2" name="Group 1"/>
                        <wpg:cNvGrpSpPr/>
                        <wpg:grpSpPr>
                          <a:xfrm>
                            <a:off x="7463" y="241885"/>
                            <a:ext cx="9410" cy="10324"/>
                            <a:chOff x="7463" y="241885"/>
                            <a:chExt cx="9410" cy="10324"/>
                          </a:xfrm>
                        </wpg:grpSpPr>
                        <wps:wsp>
                          <wps:cNvPr id="3" name="Rounded Rectangle 2"/>
                          <wps:cNvSpPr/>
                          <wps:spPr>
                            <a:xfrm>
                              <a:off x="14137" y="241923"/>
                              <a:ext cx="2736" cy="10200"/>
                            </a:xfrm>
                            <a:prstGeom prst="roundRect">
                              <a:avLst/>
                            </a:prstGeom>
                            <a:ln w="12700" cap="flat" cmpd="sng">
                              <a:solidFill>
                                <a:srgbClr val="000000"/>
                              </a:solidFill>
                              <a:prstDash val="solid"/>
                              <a:miter/>
                              <a:headEnd type="none" w="med" len="med"/>
                              <a:tailEnd type="none" w="med" len="med"/>
                            </a:ln>
                          </wps:spPr>
                          <wps:txbx>
                            <w:txbxContent>
                              <w:p w14:paraId="15A2C747">
                                <w:pPr>
                                  <w:spacing w:line="240" w:lineRule="auto"/>
                                  <w:jc w:val="left"/>
                                  <w:rPr>
                                    <w:rFonts w:hint="default"/>
                                    <w:b w:val="0"/>
                                    <w:bCs w:val="0"/>
                                    <w:sz w:val="24"/>
                                    <w:szCs w:val="24"/>
                                    <w:lang w:val="en-US"/>
                                  </w:rPr>
                                </w:pPr>
                                <w:r>
                                  <w:rPr>
                                    <w:rFonts w:hint="default" w:ascii="Arial" w:hAnsi="Arial" w:cs="Arial"/>
                                    <w:b w:val="0"/>
                                    <w:bCs w:val="0"/>
                                    <w:sz w:val="24"/>
                                    <w:szCs w:val="24"/>
                                    <w:lang w:val="en-US"/>
                                  </w:rPr>
                                  <w:t>RUFINO’S FURNITURE ONLINE SHOP</w:t>
                                </w:r>
                              </w:p>
                            </w:txbxContent>
                          </wps:txbx>
                          <wps:bodyPr vert="horz" wrap="square" lIns="91440" tIns="45720" rIns="91440" bIns="45720" anchor="ctr">
                            <a:noAutofit/>
                          </wps:bodyPr>
                        </wps:wsp>
                        <wpg:grpSp>
                          <wpg:cNvPr id="4" name="Group 3"/>
                          <wpg:cNvGrpSpPr/>
                          <wpg:grpSpPr>
                            <a:xfrm>
                              <a:off x="7463" y="241885"/>
                              <a:ext cx="8883" cy="10324"/>
                              <a:chOff x="7463" y="241885"/>
                              <a:chExt cx="8883" cy="10324"/>
                            </a:xfrm>
                          </wpg:grpSpPr>
                          <wpg:grpSp>
                            <wpg:cNvPr id="5" name="Group 4"/>
                            <wpg:cNvGrpSpPr/>
                            <wpg:grpSpPr>
                              <a:xfrm>
                                <a:off x="7463" y="241885"/>
                                <a:ext cx="2736" cy="10324"/>
                                <a:chOff x="8175" y="241904"/>
                                <a:chExt cx="2736" cy="10135"/>
                              </a:xfrm>
                            </wpg:grpSpPr>
                            <wps:wsp>
                              <wps:cNvPr id="6" name="Rounded Rectangle 5"/>
                              <wps:cNvSpPr/>
                              <wps:spPr>
                                <a:xfrm>
                                  <a:off x="8175" y="241904"/>
                                  <a:ext cx="2736" cy="9965"/>
                                </a:xfrm>
                                <a:prstGeom prst="roundRect">
                                  <a:avLst/>
                                </a:prstGeom>
                                <a:ln w="12700" cap="flat" cmpd="sng">
                                  <a:solidFill>
                                    <a:srgbClr val="000000"/>
                                  </a:solidFill>
                                  <a:prstDash val="solid"/>
                                  <a:miter/>
                                  <a:headEnd type="none" w="med" len="med"/>
                                  <a:tailEnd type="none" w="med" len="med"/>
                                </a:ln>
                              </wps:spPr>
                              <wps:txbx>
                                <w:txbxContent>
                                  <w:p w14:paraId="0E45EAF2">
                                    <w:pPr>
                                      <w:jc w:val="center"/>
                                    </w:pPr>
                                  </w:p>
                                </w:txbxContent>
                              </wps:txbx>
                              <wps:bodyPr vert="horz" wrap="square" lIns="91440" tIns="45720" rIns="91440" bIns="45720" anchor="ctr">
                                <a:noAutofit/>
                              </wps:bodyPr>
                            </wps:wsp>
                            <wps:wsp>
                              <wps:cNvPr id="7" name="Rectangle 6"/>
                              <wps:cNvSpPr/>
                              <wps:spPr>
                                <a:xfrm>
                                  <a:off x="8306" y="242100"/>
                                  <a:ext cx="2509" cy="9939"/>
                                </a:xfrm>
                                <a:prstGeom prst="rect">
                                  <a:avLst/>
                                </a:prstGeom>
                                <a:ln>
                                  <a:noFill/>
                                </a:ln>
                              </wps:spPr>
                              <wps:txbx>
                                <w:txbxContent>
                                  <w:p w14:paraId="3D1057ED">
                                    <w:pPr>
                                      <w:jc w:val="center"/>
                                    </w:pPr>
                                    <w:r>
                                      <w:rPr>
                                        <w:rFonts w:hint="default" w:ascii="Arial" w:hAnsi="Arial" w:cs="Arial"/>
                                        <w:sz w:val="24"/>
                                        <w:szCs w:val="24"/>
                                      </w:rPr>
                                      <w:t>INPUT</w:t>
                                    </w:r>
                                  </w:p>
                                  <w:p w14:paraId="3709F1AB">
                                    <w:pPr>
                                      <w:jc w:val="center"/>
                                    </w:pPr>
                                  </w:p>
                                  <w:p w14:paraId="13890D68">
                                    <w:pPr>
                                      <w:numPr>
                                        <w:ilvl w:val="0"/>
                                        <w:numId w:val="2"/>
                                      </w:numPr>
                                      <w:spacing w:line="360" w:lineRule="auto"/>
                                      <w:rPr>
                                        <w:rFonts w:hint="default" w:ascii="Arial" w:hAnsi="Arial" w:cs="Arial"/>
                                        <w:sz w:val="24"/>
                                        <w:szCs w:val="24"/>
                                      </w:rPr>
                                    </w:pPr>
                                    <w:r>
                                      <w:rPr>
                                        <w:rFonts w:hint="default" w:ascii="Arial" w:hAnsi="Arial" w:cs="Arial"/>
                                        <w:color w:val="auto"/>
                                        <w:sz w:val="24"/>
                                        <w:szCs w:val="24"/>
                                      </w:rPr>
                                      <w:t>Identification of problems in manual f</w:t>
                                    </w:r>
                                    <w:r>
                                      <w:rPr>
                                        <w:rFonts w:hint="default" w:ascii="Arial" w:hAnsi="Arial" w:cs="Arial"/>
                                        <w:sz w:val="24"/>
                                        <w:szCs w:val="24"/>
                                      </w:rPr>
                                      <w:t>urniture selling and management</w:t>
                                    </w:r>
                                  </w:p>
                                  <w:p w14:paraId="0BD411EC">
                                    <w:pPr>
                                      <w:numPr>
                                        <w:ilvl w:val="0"/>
                                        <w:numId w:val="2"/>
                                      </w:numPr>
                                      <w:spacing w:line="360" w:lineRule="auto"/>
                                      <w:rPr>
                                        <w:rFonts w:hint="default" w:ascii="Arial" w:hAnsi="Arial" w:cs="Arial"/>
                                        <w:sz w:val="24"/>
                                        <w:szCs w:val="24"/>
                                      </w:rPr>
                                    </w:pPr>
                                    <w:r>
                                      <w:rPr>
                                        <w:rFonts w:hint="default" w:ascii="Arial" w:hAnsi="Arial" w:cs="Arial"/>
                                        <w:sz w:val="24"/>
                                        <w:szCs w:val="24"/>
                                      </w:rPr>
                                      <w:t>Analysis of customer purchasing process and shop owner operations</w:t>
                                    </w:r>
                                  </w:p>
                                  <w:p w14:paraId="61C0349E">
                                    <w:pPr>
                                      <w:numPr>
                                        <w:ilvl w:val="0"/>
                                        <w:numId w:val="2"/>
                                      </w:numPr>
                                      <w:tabs>
                                        <w:tab w:val="clear" w:pos="425"/>
                                      </w:tabs>
                                      <w:spacing w:line="360" w:lineRule="auto"/>
                                      <w:rPr>
                                        <w:rFonts w:hint="default" w:ascii="Arial" w:hAnsi="Arial" w:cs="Arial"/>
                                        <w:sz w:val="20"/>
                                        <w:szCs w:val="20"/>
                                      </w:rPr>
                                    </w:pPr>
                                    <w:r>
                                      <w:rPr>
                                        <w:rFonts w:hint="default" w:ascii="Arial" w:hAnsi="Arial" w:cs="Arial"/>
                                        <w:sz w:val="24"/>
                                        <w:szCs w:val="24"/>
                                      </w:rPr>
                                      <w:t>Determination of system feature such as product browsing, ordering, monitoring</w:t>
                                    </w:r>
                                  </w:p>
                                  <w:p w14:paraId="25AF7FD8"/>
                                  <w:p w14:paraId="17E288B4">
                                    <w:pPr>
                                      <w:numPr>
                                        <w:ilvl w:val="0"/>
                                        <w:numId w:val="0"/>
                                      </w:numPr>
                                      <w:jc w:val="both"/>
                                    </w:pPr>
                                  </w:p>
                                </w:txbxContent>
                              </wps:txbx>
                              <wps:bodyPr vert="horz" wrap="square" lIns="91440" tIns="45720" rIns="91440" bIns="45720" anchor="t">
                                <a:noAutofit/>
                              </wps:bodyPr>
                            </wps:wsp>
                          </wpg:grpSp>
                          <wpg:grpSp>
                            <wpg:cNvPr id="8" name="Group 7"/>
                            <wpg:cNvGrpSpPr/>
                            <wpg:grpSpPr>
                              <a:xfrm>
                                <a:off x="10815" y="241901"/>
                                <a:ext cx="2736" cy="10230"/>
                                <a:chOff x="8175" y="241904"/>
                                <a:chExt cx="2736" cy="9982"/>
                              </a:xfrm>
                            </wpg:grpSpPr>
                            <wps:wsp>
                              <wps:cNvPr id="9" name="Rounded Rectangle 8"/>
                              <wps:cNvSpPr/>
                              <wps:spPr>
                                <a:xfrm>
                                  <a:off x="8175" y="241904"/>
                                  <a:ext cx="2736" cy="9982"/>
                                </a:xfrm>
                                <a:prstGeom prst="roundRect">
                                  <a:avLst/>
                                </a:prstGeom>
                                <a:ln w="12700" cap="flat" cmpd="sng">
                                  <a:solidFill>
                                    <a:srgbClr val="000000"/>
                                  </a:solidFill>
                                  <a:prstDash val="solid"/>
                                  <a:miter/>
                                  <a:headEnd type="none" w="med" len="med"/>
                                  <a:tailEnd type="none" w="med" len="med"/>
                                </a:ln>
                              </wps:spPr>
                              <wps:txbx>
                                <w:txbxContent>
                                  <w:p w14:paraId="5597C0F9">
                                    <w:pPr>
                                      <w:jc w:val="center"/>
                                    </w:pPr>
                                  </w:p>
                                </w:txbxContent>
                              </wps:txbx>
                              <wps:bodyPr vert="horz" wrap="square" lIns="91440" tIns="45720" rIns="91440" bIns="45720" anchor="ctr">
                                <a:noAutofit/>
                              </wps:bodyPr>
                            </wps:wsp>
                            <wps:wsp>
                              <wps:cNvPr id="10" name="Rectangle 9"/>
                              <wps:cNvSpPr/>
                              <wps:spPr>
                                <a:xfrm>
                                  <a:off x="8306" y="242100"/>
                                  <a:ext cx="2509" cy="9742"/>
                                </a:xfrm>
                                <a:prstGeom prst="rect">
                                  <a:avLst/>
                                </a:prstGeom>
                                <a:ln>
                                  <a:noFill/>
                                </a:ln>
                              </wps:spPr>
                              <wps:txbx>
                                <w:txbxContent>
                                  <w:p w14:paraId="6B117BAD">
                                    <w:pPr>
                                      <w:jc w:val="center"/>
                                    </w:pPr>
                                    <w:r>
                                      <w:rPr>
                                        <w:rFonts w:hint="default" w:ascii="Arial" w:hAnsi="Arial" w:cs="Arial"/>
                                        <w:sz w:val="24"/>
                                        <w:szCs w:val="24"/>
                                      </w:rPr>
                                      <w:t>PROCESS</w:t>
                                    </w:r>
                                  </w:p>
                                  <w:p w14:paraId="18C28E44">
                                    <w:pPr>
                                      <w:jc w:val="center"/>
                                    </w:pPr>
                                  </w:p>
                                  <w:p w14:paraId="7AD88843">
                                    <w:pPr>
                                      <w:numPr>
                                        <w:ilvl w:val="0"/>
                                        <w:numId w:val="3"/>
                                      </w:numPr>
                                      <w:spacing w:line="360" w:lineRule="auto"/>
                                      <w:rPr>
                                        <w:rFonts w:hint="default" w:ascii="Arial" w:hAnsi="Arial" w:cs="Arial"/>
                                        <w:sz w:val="24"/>
                                        <w:szCs w:val="24"/>
                                      </w:rPr>
                                    </w:pPr>
                                    <w:r>
                                      <w:rPr>
                                        <w:rFonts w:hint="default" w:ascii="Arial" w:hAnsi="Arial" w:cs="Arial"/>
                                        <w:sz w:val="24"/>
                                        <w:szCs w:val="24"/>
                                      </w:rPr>
                                      <w:t>Analysis of Rufino’s Furniture business workflow</w:t>
                                    </w:r>
                                  </w:p>
                                  <w:p w14:paraId="26083496">
                                    <w:pPr>
                                      <w:numPr>
                                        <w:ilvl w:val="0"/>
                                        <w:numId w:val="3"/>
                                      </w:numPr>
                                      <w:spacing w:line="360" w:lineRule="auto"/>
                                      <w:rPr>
                                        <w:rFonts w:hint="default" w:ascii="Arial" w:hAnsi="Arial" w:cs="Arial"/>
                                        <w:sz w:val="24"/>
                                        <w:szCs w:val="24"/>
                                      </w:rPr>
                                    </w:pPr>
                                    <w:r>
                                      <w:rPr>
                                        <w:rFonts w:hint="default" w:ascii="Arial" w:hAnsi="Arial" w:cs="Arial"/>
                                        <w:sz w:val="24"/>
                                        <w:szCs w:val="24"/>
                                      </w:rPr>
                                      <w:t>Identification of system users ( admin and customer)</w:t>
                                    </w:r>
                                  </w:p>
                                  <w:p w14:paraId="23D6345D">
                                    <w:pPr>
                                      <w:numPr>
                                        <w:ilvl w:val="0"/>
                                        <w:numId w:val="3"/>
                                      </w:numPr>
                                      <w:spacing w:line="360" w:lineRule="auto"/>
                                      <w:jc w:val="both"/>
                                      <w:rPr>
                                        <w:rFonts w:hint="default" w:ascii="Arial" w:hAnsi="Arial" w:cs="Arial"/>
                                        <w:sz w:val="24"/>
                                        <w:szCs w:val="24"/>
                                      </w:rPr>
                                    </w:pPr>
                                    <w:r>
                                      <w:rPr>
                                        <w:rFonts w:hint="default" w:ascii="Arial" w:hAnsi="Arial" w:cs="Arial"/>
                                        <w:color w:val="auto"/>
                                        <w:sz w:val="24"/>
                                        <w:szCs w:val="24"/>
                                      </w:rPr>
                                      <w:t xml:space="preserve">Designing system </w:t>
                                    </w:r>
                                    <w:r>
                                      <w:rPr>
                                        <w:rFonts w:hint="default" w:ascii="Arial" w:hAnsi="Arial" w:cs="Arial"/>
                                        <w:sz w:val="24"/>
                                        <w:szCs w:val="24"/>
                                      </w:rPr>
                                      <w:t>interface and Database</w:t>
                                    </w:r>
                                  </w:p>
                                  <w:p w14:paraId="6BA38D67">
                                    <w:pPr>
                                      <w:numPr>
                                        <w:ilvl w:val="0"/>
                                        <w:numId w:val="3"/>
                                      </w:numPr>
                                      <w:spacing w:line="360" w:lineRule="auto"/>
                                      <w:rPr>
                                        <w:rFonts w:hint="default" w:ascii="Arial" w:hAnsi="Arial" w:cs="Arial"/>
                                        <w:sz w:val="24"/>
                                        <w:szCs w:val="24"/>
                                      </w:rPr>
                                    </w:pPr>
                                    <w:r>
                                      <w:rPr>
                                        <w:rFonts w:hint="default" w:ascii="Arial" w:hAnsi="Arial" w:cs="Arial"/>
                                        <w:sz w:val="24"/>
                                        <w:szCs w:val="24"/>
                                      </w:rPr>
                                      <w:t>Coding and programming of the online shop management system</w:t>
                                    </w:r>
                                  </w:p>
                                  <w:p w14:paraId="7C749C67">
                                    <w:pPr>
                                      <w:spacing w:line="480" w:lineRule="auto"/>
                                      <w:rPr>
                                        <w:rFonts w:hint="default" w:ascii="Arial" w:hAnsi="Arial" w:cs="Arial"/>
                                        <w:sz w:val="24"/>
                                        <w:szCs w:val="24"/>
                                      </w:rPr>
                                    </w:pPr>
                                  </w:p>
                                  <w:p w14:paraId="3DA98D87">
                                    <w:pPr>
                                      <w:numPr>
                                        <w:ilvl w:val="0"/>
                                        <w:numId w:val="0"/>
                                      </w:numPr>
                                      <w:spacing w:line="480" w:lineRule="auto"/>
                                      <w:ind w:leftChars="0"/>
                                      <w:rPr>
                                        <w:rFonts w:hint="default" w:ascii="Arial" w:hAnsi="Arial" w:cs="Arial"/>
                                        <w:sz w:val="24"/>
                                        <w:szCs w:val="24"/>
                                      </w:rPr>
                                    </w:pPr>
                                  </w:p>
                                </w:txbxContent>
                              </wps:txbx>
                              <wps:bodyPr vert="horz" wrap="square" lIns="91440" tIns="45720" rIns="91440" bIns="45720" anchor="t">
                                <a:noAutofit/>
                              </wps:bodyPr>
                            </wps:wsp>
                          </wpg:grpSp>
                          <wps:wsp>
                            <wps:cNvPr id="11" name="Rectangle 10"/>
                            <wps:cNvSpPr/>
                            <wps:spPr>
                              <a:xfrm>
                                <a:off x="14906" y="242095"/>
                                <a:ext cx="1440" cy="653"/>
                              </a:xfrm>
                              <a:prstGeom prst="rect">
                                <a:avLst/>
                              </a:prstGeom>
                              <a:ln>
                                <a:noFill/>
                              </a:ln>
                            </wps:spPr>
                            <wps:txbx>
                              <w:txbxContent>
                                <w:p w14:paraId="26728AA9">
                                  <w:r>
                                    <w:rPr>
                                      <w:rFonts w:hint="default" w:ascii="Arial" w:hAnsi="Arial" w:cs="Arial"/>
                                      <w:sz w:val="24"/>
                                      <w:szCs w:val="24"/>
                                    </w:rPr>
                                    <w:t>OUTPUT</w:t>
                                  </w:r>
                                </w:p>
                              </w:txbxContent>
                            </wps:txbx>
                            <wps:bodyPr vert="horz" wrap="square" lIns="91440" tIns="45720" rIns="91440" bIns="45720" anchor="t">
                              <a:noAutofit/>
                            </wps:bodyPr>
                          </wps:wsp>
                        </wpg:grpSp>
                      </wpg:grpSp>
                      <wps:wsp>
                        <wps:cNvPr id="12" name="Right Arrow 11"/>
                        <wps:cNvSpPr/>
                        <wps:spPr>
                          <a:xfrm>
                            <a:off x="10306" y="245208"/>
                            <a:ext cx="455" cy="540"/>
                          </a:xfrm>
                          <a:prstGeom prst="rightArrow">
                            <a:avLst>
                              <a:gd name="adj1" fmla="val 50000"/>
                              <a:gd name="adj2" fmla="val 41758"/>
                            </a:avLst>
                          </a:prstGeom>
                          <a:solidFill>
                            <a:srgbClr val="000000"/>
                          </a:solidFill>
                          <a:ln w="12700" cap="flat" cmpd="sng">
                            <a:solidFill>
                              <a:schemeClr val="tx1"/>
                            </a:solidFill>
                            <a:prstDash val="solid"/>
                            <a:miter/>
                            <a:headEnd type="none" w="med" len="med"/>
                            <a:tailEnd type="none" w="med" len="med"/>
                          </a:ln>
                        </wps:spPr>
                        <wps:bodyPr/>
                      </wps:wsp>
                      <wps:wsp>
                        <wps:cNvPr id="13" name="Right Arrow 12"/>
                        <wps:cNvSpPr/>
                        <wps:spPr>
                          <a:xfrm>
                            <a:off x="13640" y="245317"/>
                            <a:ext cx="455" cy="540"/>
                          </a:xfrm>
                          <a:prstGeom prst="rightArrow">
                            <a:avLst>
                              <a:gd name="adj1" fmla="val 50000"/>
                              <a:gd name="adj2" fmla="val 41758"/>
                            </a:avLst>
                          </a:prstGeom>
                          <a:solidFill>
                            <a:srgbClr val="000000"/>
                          </a:solidFill>
                          <a:ln w="12700" cap="flat" cmpd="sng">
                            <a:solidFill>
                              <a:schemeClr val="tx1"/>
                            </a:solidFill>
                            <a:prstDash val="solid"/>
                            <a:miter/>
                            <a:headEnd type="none" w="med" len="med"/>
                            <a:tailEnd type="none" w="med" len="med"/>
                          </a:ln>
                        </wps:spPr>
                        <wps:bodyPr/>
                      </wps:wsp>
                    </wpg:wgp>
                  </a:graphicData>
                </a:graphic>
              </wp:anchor>
            </w:drawing>
          </mc:Choice>
          <mc:Fallback>
            <w:pict>
              <v:group id="Group 30" o:spid="_x0000_s1026" o:spt="203" style="position:absolute;left:0pt;margin-left:5.55pt;margin-top:6.75pt;height:440.15pt;width:425pt;z-index:251660288;mso-width-relative:page;mso-height-relative:page;" coordorigin="7463,241885" coordsize="9410,10324" o:gfxdata="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">
                <o:lock v:ext="edit" aspectratio="f"/>
                <v:group id="Group 1" o:spid="_x0000_s1026" o:spt="203" style="position:absolute;left:7463;top:241885;height:10324;width:9410;" coordorigin="7463,241885" coordsize="9410,10324"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oundrect id="Rounded Rectangle 2" o:spid="_x0000_s1026" o:spt="2" style="position:absolute;left:14137;top:241923;height:10200;width:2736;v-text-anchor:middle;" filled="f" stroked="t" coordsize="21600,21600" arcsize="0.166666666666667" o:gfxdata="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HYi8AAAA&#10;2gAAAA8AAAAAAAAAAQAgAAAAIgAAAGRycy9kb3ducmV2LnhtbFBLAQIUABQAAAAIAIdO4kAzLwWe&#10;OwAAADkAAAAQAAAAAAAAAAEAIAAAAAsBAABkcnMvc2hhcGV4bWwueG1sUEsFBgAAAAAGAAYAWwEA&#10;ALUDAAAAAA==&#10;">
                    <v:fill on="f" focussize="0,0"/>
                    <v:stroke weight="1pt" color="#000000" joinstyle="miter"/>
                    <v:imagedata o:title=""/>
                    <o:lock v:ext="edit" aspectratio="f"/>
                    <v:textbox>
                      <w:txbxContent>
                        <w:p w14:paraId="15A2C747">
                          <w:pPr>
                            <w:spacing w:line="240" w:lineRule="auto"/>
                            <w:jc w:val="left"/>
                            <w:rPr>
                              <w:rFonts w:hint="default"/>
                              <w:b w:val="0"/>
                              <w:bCs w:val="0"/>
                              <w:sz w:val="24"/>
                              <w:szCs w:val="24"/>
                              <w:lang w:val="en-US"/>
                            </w:rPr>
                          </w:pPr>
                          <w:r>
                            <w:rPr>
                              <w:rFonts w:hint="default" w:ascii="Arial" w:hAnsi="Arial" w:cs="Arial"/>
                              <w:b w:val="0"/>
                              <w:bCs w:val="0"/>
                              <w:sz w:val="24"/>
                              <w:szCs w:val="24"/>
                              <w:lang w:val="en-US"/>
                            </w:rPr>
                            <w:t>RUFINO’S FURNITURE ONLINE SHOP</w:t>
                          </w:r>
                        </w:p>
                      </w:txbxContent>
                    </v:textbox>
                  </v:roundrect>
                  <v:group id="Group 3" o:spid="_x0000_s1026" o:spt="203" style="position:absolute;left:7463;top:241885;height:10324;width:8883;" coordorigin="7463,241885" coordsize="8883,1032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group id="Group 4" o:spid="_x0000_s1026" o:spt="203" style="position:absolute;left:7463;top:241885;height:10324;width:2736;" coordorigin="8175,241904" coordsize="2736,10135"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oundrect id="Rounded Rectangle 5" o:spid="_x0000_s1026" o:spt="2" style="position:absolute;left:8175;top:241904;height:9965;width:2736;v-text-anchor:middle;" filled="f" stroked="t" coordsize="21600,21600" arcsize="0.166666666666667" o:gfxdata="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vhC8AAAA&#10;2gAAAA8AAAAAAAAAAQAgAAAAIgAAAGRycy9kb3ducmV2LnhtbFBLAQIUABQAAAAIAIdO4kAzLwWe&#10;OwAAADkAAAAQAAAAAAAAAAEAIAAAAAsBAABkcnMvc2hhcGV4bWwueG1sUEsFBgAAAAAGAAYAWwEA&#10;ALUDAAAAAA==&#10;">
                        <v:fill on="f" focussize="0,0"/>
                        <v:stroke weight="1pt" color="#000000" joinstyle="miter"/>
                        <v:imagedata o:title=""/>
                        <o:lock v:ext="edit" aspectratio="f"/>
                        <v:textbox>
                          <w:txbxContent>
                            <w:p w14:paraId="0E45EAF2">
                              <w:pPr>
                                <w:jc w:val="center"/>
                              </w:pPr>
                            </w:p>
                          </w:txbxContent>
                        </v:textbox>
                      </v:roundrect>
                      <v:rect id="Rectangle 6" o:spid="_x0000_s1026" o:spt="1" style="position:absolute;left:8306;top:242100;height:9939;width:2509;"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D1057ED">
                              <w:pPr>
                                <w:jc w:val="center"/>
                              </w:pPr>
                              <w:r>
                                <w:rPr>
                                  <w:rFonts w:hint="default" w:ascii="Arial" w:hAnsi="Arial" w:cs="Arial"/>
                                  <w:sz w:val="24"/>
                                  <w:szCs w:val="24"/>
                                </w:rPr>
                                <w:t>INPUT</w:t>
                              </w:r>
                            </w:p>
                            <w:p w14:paraId="3709F1AB">
                              <w:pPr>
                                <w:jc w:val="center"/>
                              </w:pPr>
                            </w:p>
                            <w:p w14:paraId="13890D68">
                              <w:pPr>
                                <w:numPr>
                                  <w:ilvl w:val="0"/>
                                  <w:numId w:val="2"/>
                                </w:numPr>
                                <w:spacing w:line="360" w:lineRule="auto"/>
                                <w:rPr>
                                  <w:rFonts w:hint="default" w:ascii="Arial" w:hAnsi="Arial" w:cs="Arial"/>
                                  <w:sz w:val="24"/>
                                  <w:szCs w:val="24"/>
                                </w:rPr>
                              </w:pPr>
                              <w:r>
                                <w:rPr>
                                  <w:rFonts w:hint="default" w:ascii="Arial" w:hAnsi="Arial" w:cs="Arial"/>
                                  <w:color w:val="auto"/>
                                  <w:sz w:val="24"/>
                                  <w:szCs w:val="24"/>
                                </w:rPr>
                                <w:t>Identification of problems in manual f</w:t>
                              </w:r>
                              <w:r>
                                <w:rPr>
                                  <w:rFonts w:hint="default" w:ascii="Arial" w:hAnsi="Arial" w:cs="Arial"/>
                                  <w:sz w:val="24"/>
                                  <w:szCs w:val="24"/>
                                </w:rPr>
                                <w:t>urniture selling and management</w:t>
                              </w:r>
                            </w:p>
                            <w:p w14:paraId="0BD411EC">
                              <w:pPr>
                                <w:numPr>
                                  <w:ilvl w:val="0"/>
                                  <w:numId w:val="2"/>
                                </w:numPr>
                                <w:spacing w:line="360" w:lineRule="auto"/>
                                <w:rPr>
                                  <w:rFonts w:hint="default" w:ascii="Arial" w:hAnsi="Arial" w:cs="Arial"/>
                                  <w:sz w:val="24"/>
                                  <w:szCs w:val="24"/>
                                </w:rPr>
                              </w:pPr>
                              <w:r>
                                <w:rPr>
                                  <w:rFonts w:hint="default" w:ascii="Arial" w:hAnsi="Arial" w:cs="Arial"/>
                                  <w:sz w:val="24"/>
                                  <w:szCs w:val="24"/>
                                </w:rPr>
                                <w:t>Analysis of customer purchasing process and shop owner operations</w:t>
                              </w:r>
                            </w:p>
                            <w:p w14:paraId="61C0349E">
                              <w:pPr>
                                <w:numPr>
                                  <w:ilvl w:val="0"/>
                                  <w:numId w:val="2"/>
                                </w:numPr>
                                <w:tabs>
                                  <w:tab w:val="clear" w:pos="425"/>
                                </w:tabs>
                                <w:spacing w:line="360" w:lineRule="auto"/>
                                <w:rPr>
                                  <w:rFonts w:hint="default" w:ascii="Arial" w:hAnsi="Arial" w:cs="Arial"/>
                                  <w:sz w:val="20"/>
                                  <w:szCs w:val="20"/>
                                </w:rPr>
                              </w:pPr>
                              <w:r>
                                <w:rPr>
                                  <w:rFonts w:hint="default" w:ascii="Arial" w:hAnsi="Arial" w:cs="Arial"/>
                                  <w:sz w:val="24"/>
                                  <w:szCs w:val="24"/>
                                </w:rPr>
                                <w:t>Determination of system feature such as product browsing, ordering, monitoring</w:t>
                              </w:r>
                            </w:p>
                            <w:p w14:paraId="25AF7FD8"/>
                            <w:p w14:paraId="17E288B4">
                              <w:pPr>
                                <w:numPr>
                                  <w:ilvl w:val="0"/>
                                  <w:numId w:val="0"/>
                                </w:numPr>
                                <w:jc w:val="both"/>
                              </w:pPr>
                            </w:p>
                          </w:txbxContent>
                        </v:textbox>
                      </v:rect>
                    </v:group>
                    <v:group id="Group 7" o:spid="_x0000_s1026" o:spt="203" style="position:absolute;left:10815;top:241901;height:10230;width:2736;" coordorigin="8175,241904" coordsize="2736,9982"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oundrect id="Rounded Rectangle 8" o:spid="_x0000_s1026" o:spt="2" style="position:absolute;left:8175;top:241904;height:9982;width:2736;v-text-anchor:middle;" filled="f" stroked="t" coordsize="21600,21600" arcsize="0.166666666666667" o:gfxdata="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YKmK8AAAA&#10;2gAAAA8AAAAAAAAAAQAgAAAAIgAAAGRycy9kb3ducmV2LnhtbFBLAQIUABQAAAAIAIdO4kAzLwWe&#10;OwAAADkAAAAQAAAAAAAAAAEAIAAAAAsBAABkcnMvc2hhcGV4bWwueG1sUEsFBgAAAAAGAAYAWwEA&#10;ALUDAAAAAA==&#10;">
                        <v:fill on="f" focussize="0,0"/>
                        <v:stroke weight="1pt" color="#000000" joinstyle="miter"/>
                        <v:imagedata o:title=""/>
                        <o:lock v:ext="edit" aspectratio="f"/>
                        <v:textbox>
                          <w:txbxContent>
                            <w:p w14:paraId="5597C0F9">
                              <w:pPr>
                                <w:jc w:val="center"/>
                              </w:pPr>
                            </w:p>
                          </w:txbxContent>
                        </v:textbox>
                      </v:roundrect>
                      <v:rect id="Rectangle 9" o:spid="_x0000_s1026" o:spt="1" style="position:absolute;left:8306;top:242100;height:9742;width:2509;"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B117BAD">
                              <w:pPr>
                                <w:jc w:val="center"/>
                              </w:pPr>
                              <w:r>
                                <w:rPr>
                                  <w:rFonts w:hint="default" w:ascii="Arial" w:hAnsi="Arial" w:cs="Arial"/>
                                  <w:sz w:val="24"/>
                                  <w:szCs w:val="24"/>
                                </w:rPr>
                                <w:t>PROCESS</w:t>
                              </w:r>
                            </w:p>
                            <w:p w14:paraId="18C28E44">
                              <w:pPr>
                                <w:jc w:val="center"/>
                              </w:pPr>
                            </w:p>
                            <w:p w14:paraId="7AD88843">
                              <w:pPr>
                                <w:numPr>
                                  <w:ilvl w:val="0"/>
                                  <w:numId w:val="3"/>
                                </w:numPr>
                                <w:spacing w:line="360" w:lineRule="auto"/>
                                <w:rPr>
                                  <w:rFonts w:hint="default" w:ascii="Arial" w:hAnsi="Arial" w:cs="Arial"/>
                                  <w:sz w:val="24"/>
                                  <w:szCs w:val="24"/>
                                </w:rPr>
                              </w:pPr>
                              <w:r>
                                <w:rPr>
                                  <w:rFonts w:hint="default" w:ascii="Arial" w:hAnsi="Arial" w:cs="Arial"/>
                                  <w:sz w:val="24"/>
                                  <w:szCs w:val="24"/>
                                </w:rPr>
                                <w:t>Analysis of Rufino’s Furniture business workflow</w:t>
                              </w:r>
                            </w:p>
                            <w:p w14:paraId="26083496">
                              <w:pPr>
                                <w:numPr>
                                  <w:ilvl w:val="0"/>
                                  <w:numId w:val="3"/>
                                </w:numPr>
                                <w:spacing w:line="360" w:lineRule="auto"/>
                                <w:rPr>
                                  <w:rFonts w:hint="default" w:ascii="Arial" w:hAnsi="Arial" w:cs="Arial"/>
                                  <w:sz w:val="24"/>
                                  <w:szCs w:val="24"/>
                                </w:rPr>
                              </w:pPr>
                              <w:r>
                                <w:rPr>
                                  <w:rFonts w:hint="default" w:ascii="Arial" w:hAnsi="Arial" w:cs="Arial"/>
                                  <w:sz w:val="24"/>
                                  <w:szCs w:val="24"/>
                                </w:rPr>
                                <w:t>Identification of system users ( admin and customer)</w:t>
                              </w:r>
                            </w:p>
                            <w:p w14:paraId="23D6345D">
                              <w:pPr>
                                <w:numPr>
                                  <w:ilvl w:val="0"/>
                                  <w:numId w:val="3"/>
                                </w:numPr>
                                <w:spacing w:line="360" w:lineRule="auto"/>
                                <w:jc w:val="both"/>
                                <w:rPr>
                                  <w:rFonts w:hint="default" w:ascii="Arial" w:hAnsi="Arial" w:cs="Arial"/>
                                  <w:sz w:val="24"/>
                                  <w:szCs w:val="24"/>
                                </w:rPr>
                              </w:pPr>
                              <w:r>
                                <w:rPr>
                                  <w:rFonts w:hint="default" w:ascii="Arial" w:hAnsi="Arial" w:cs="Arial"/>
                                  <w:color w:val="auto"/>
                                  <w:sz w:val="24"/>
                                  <w:szCs w:val="24"/>
                                </w:rPr>
                                <w:t xml:space="preserve">Designing system </w:t>
                              </w:r>
                              <w:r>
                                <w:rPr>
                                  <w:rFonts w:hint="default" w:ascii="Arial" w:hAnsi="Arial" w:cs="Arial"/>
                                  <w:sz w:val="24"/>
                                  <w:szCs w:val="24"/>
                                </w:rPr>
                                <w:t>interface and Database</w:t>
                              </w:r>
                            </w:p>
                            <w:p w14:paraId="6BA38D67">
                              <w:pPr>
                                <w:numPr>
                                  <w:ilvl w:val="0"/>
                                  <w:numId w:val="3"/>
                                </w:numPr>
                                <w:spacing w:line="360" w:lineRule="auto"/>
                                <w:rPr>
                                  <w:rFonts w:hint="default" w:ascii="Arial" w:hAnsi="Arial" w:cs="Arial"/>
                                  <w:sz w:val="24"/>
                                  <w:szCs w:val="24"/>
                                </w:rPr>
                              </w:pPr>
                              <w:r>
                                <w:rPr>
                                  <w:rFonts w:hint="default" w:ascii="Arial" w:hAnsi="Arial" w:cs="Arial"/>
                                  <w:sz w:val="24"/>
                                  <w:szCs w:val="24"/>
                                </w:rPr>
                                <w:t>Coding and programming of the online shop management system</w:t>
                              </w:r>
                            </w:p>
                            <w:p w14:paraId="7C749C67">
                              <w:pPr>
                                <w:spacing w:line="480" w:lineRule="auto"/>
                                <w:rPr>
                                  <w:rFonts w:hint="default" w:ascii="Arial" w:hAnsi="Arial" w:cs="Arial"/>
                                  <w:sz w:val="24"/>
                                  <w:szCs w:val="24"/>
                                </w:rPr>
                              </w:pPr>
                            </w:p>
                            <w:p w14:paraId="3DA98D87">
                              <w:pPr>
                                <w:numPr>
                                  <w:ilvl w:val="0"/>
                                  <w:numId w:val="0"/>
                                </w:numPr>
                                <w:spacing w:line="480" w:lineRule="auto"/>
                                <w:ind w:leftChars="0"/>
                                <w:rPr>
                                  <w:rFonts w:hint="default" w:ascii="Arial" w:hAnsi="Arial" w:cs="Arial"/>
                                  <w:sz w:val="24"/>
                                  <w:szCs w:val="24"/>
                                </w:rPr>
                              </w:pPr>
                            </w:p>
                          </w:txbxContent>
                        </v:textbox>
                      </v:rect>
                    </v:group>
                    <v:rect id="Rectangle 10" o:spid="_x0000_s1026" o:spt="1" style="position:absolute;left:14906;top:242095;height:653;width:1440;"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6728AA9">
                            <w:r>
                              <w:rPr>
                                <w:rFonts w:hint="default" w:ascii="Arial" w:hAnsi="Arial" w:cs="Arial"/>
                                <w:sz w:val="24"/>
                                <w:szCs w:val="24"/>
                              </w:rPr>
                              <w:t>OUTPUT</w:t>
                            </w:r>
                          </w:p>
                        </w:txbxContent>
                      </v:textbox>
                    </v:rect>
                  </v:group>
                </v:group>
                <v:shape id="Right Arrow 11" o:spid="_x0000_s1026" o:spt="13" type="#_x0000_t13" style="position:absolute;left:10306;top:245208;height:540;width:455;" fillcolor="#000000" filled="t" stroked="t" coordsize="21600,21600" o:gfxdata="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jxfq8AAAA&#10;2wAAAA8AAAAAAAAAAQAgAAAAIgAAAGRycy9kb3ducmV2LnhtbFBLAQIUABQAAAAIAIdO4kAzLwWe&#10;OwAAADkAAAAQAAAAAAAAAAEAIAAAAAsBAABkcnMvc2hhcGV4bWwueG1sUEsFBgAAAAAGAAYAWwEA&#10;ALUDAAAAAA==&#10;" adj="12581,5400">
                  <v:fill on="t" focussize="0,0"/>
                  <v:stroke weight="1pt" color="#000000 [3213]" joinstyle="miter"/>
                  <v:imagedata o:title=""/>
                  <o:lock v:ext="edit" aspectratio="f"/>
                </v:shape>
                <v:shape id="Right Arrow 12" o:spid="_x0000_s1026" o:spt="13" type="#_x0000_t13" style="position:absolute;left:13640;top:245317;height:540;width:455;" fillcolor="#000000" filled="t" stroked="t" coordsize="21600,21600" o:gfxdata="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69gYbsAAADb&#10;AAAADwAAAAAAAAABACAAAAAiAAAAZHJzL2Rvd25yZXYueG1sUEsBAhQAFAAAAAgAh07iQDMvBZ47&#10;AAAAOQAAABAAAAAAAAAAAQAgAAAACgEAAGRycy9zaGFwZXhtbC54bWxQSwUGAAAAAAYABgBbAQAA&#10;tAMAAAAA&#10;" adj="12581,5400">
                  <v:fill on="t" focussize="0,0"/>
                  <v:stroke weight="1pt" color="#000000 [3213]" joinstyle="miter"/>
                  <v:imagedata o:title=""/>
                  <o:lock v:ext="edit" aspectratio="f"/>
                </v:shape>
              </v:group>
            </w:pict>
          </mc:Fallback>
        </mc:AlternateContent>
      </w:r>
    </w:p>
    <w:p w14:paraId="50A0A6F8">
      <w:pPr>
        <w:pStyle w:val="10"/>
        <w:spacing w:line="360" w:lineRule="auto"/>
        <w:rPr>
          <w:rFonts w:ascii="Arial" w:hAnsi="Arial" w:cs="Arial"/>
          <w:b/>
          <w:bCs/>
          <w:lang w:val="en-GB"/>
        </w:rPr>
      </w:pPr>
    </w:p>
    <w:p w14:paraId="3E326052">
      <w:pPr>
        <w:pStyle w:val="10"/>
        <w:spacing w:line="360" w:lineRule="auto"/>
        <w:rPr>
          <w:rFonts w:ascii="Arial" w:hAnsi="Arial" w:cs="Arial"/>
          <w:b/>
          <w:bCs/>
          <w:lang w:val="en-GB"/>
        </w:rPr>
      </w:pPr>
    </w:p>
    <w:p w14:paraId="2DA5F6AB">
      <w:pPr>
        <w:pStyle w:val="10"/>
        <w:spacing w:line="360" w:lineRule="auto"/>
        <w:rPr>
          <w:rFonts w:ascii="Arial" w:hAnsi="Arial" w:cs="Arial"/>
          <w:b/>
          <w:bCs/>
          <w:lang w:val="en-GB"/>
        </w:rPr>
      </w:pPr>
    </w:p>
    <w:p w14:paraId="52F4BF88">
      <w:pPr>
        <w:spacing w:line="360" w:lineRule="auto"/>
        <w:jc w:val="both"/>
        <w:rPr>
          <w:rFonts w:ascii="Arial" w:hAnsi="Arial" w:cs="Arial"/>
          <w:sz w:val="24"/>
          <w:szCs w:val="24"/>
          <w:lang w:val="en-GB"/>
        </w:rPr>
      </w:pPr>
    </w:p>
    <w:p w14:paraId="1264B434">
      <w:pPr>
        <w:spacing w:line="360" w:lineRule="auto"/>
        <w:jc w:val="both"/>
        <w:rPr>
          <w:rFonts w:ascii="Arial" w:hAnsi="Arial" w:cs="Arial"/>
          <w:sz w:val="24"/>
          <w:szCs w:val="24"/>
          <w:lang w:val="en-GB"/>
        </w:rPr>
      </w:pPr>
    </w:p>
    <w:p w14:paraId="3C61E2AB">
      <w:pPr>
        <w:spacing w:line="360" w:lineRule="auto"/>
        <w:jc w:val="both"/>
        <w:rPr>
          <w:rFonts w:ascii="Arial" w:hAnsi="Arial" w:cs="Arial"/>
          <w:sz w:val="24"/>
          <w:szCs w:val="24"/>
          <w:lang w:val="en-GB"/>
        </w:rPr>
      </w:pPr>
    </w:p>
    <w:p w14:paraId="1241814E">
      <w:pPr>
        <w:spacing w:line="360" w:lineRule="auto"/>
        <w:jc w:val="both"/>
        <w:rPr>
          <w:rFonts w:ascii="Arial" w:hAnsi="Arial" w:cs="Arial"/>
          <w:b/>
          <w:bCs/>
          <w:sz w:val="24"/>
          <w:szCs w:val="24"/>
        </w:rPr>
      </w:pPr>
    </w:p>
    <w:p w14:paraId="6107DFE3">
      <w:pPr>
        <w:spacing w:line="360" w:lineRule="auto"/>
        <w:jc w:val="center"/>
        <w:rPr>
          <w:rFonts w:ascii="Arial" w:hAnsi="Arial" w:cs="Arial"/>
          <w:b/>
          <w:bCs/>
          <w:sz w:val="24"/>
          <w:szCs w:val="24"/>
        </w:rPr>
      </w:pPr>
    </w:p>
    <w:p w14:paraId="746F9D39">
      <w:pPr>
        <w:spacing w:line="360" w:lineRule="auto"/>
        <w:jc w:val="center"/>
        <w:rPr>
          <w:rFonts w:ascii="Arial" w:hAnsi="Arial" w:cs="Arial"/>
          <w:b/>
          <w:bCs/>
          <w:sz w:val="24"/>
          <w:szCs w:val="24"/>
        </w:rPr>
      </w:pPr>
    </w:p>
    <w:p w14:paraId="3720B168">
      <w:pPr>
        <w:spacing w:line="360" w:lineRule="auto"/>
        <w:jc w:val="center"/>
        <w:rPr>
          <w:rFonts w:ascii="Arial" w:hAnsi="Arial" w:cs="Arial"/>
          <w:b/>
          <w:bCs/>
          <w:sz w:val="24"/>
          <w:szCs w:val="24"/>
        </w:rPr>
      </w:pPr>
    </w:p>
    <w:p w14:paraId="33175EAD">
      <w:pPr>
        <w:spacing w:line="360" w:lineRule="auto"/>
        <w:jc w:val="center"/>
        <w:rPr>
          <w:rFonts w:ascii="Arial" w:hAnsi="Arial" w:cs="Arial"/>
          <w:b/>
          <w:bCs/>
          <w:sz w:val="24"/>
          <w:szCs w:val="24"/>
        </w:rPr>
      </w:pPr>
    </w:p>
    <w:p w14:paraId="7DECF904">
      <w:pPr>
        <w:spacing w:line="360" w:lineRule="auto"/>
        <w:jc w:val="center"/>
        <w:rPr>
          <w:rFonts w:ascii="Arial" w:hAnsi="Arial" w:cs="Arial"/>
          <w:b/>
          <w:bCs/>
          <w:sz w:val="24"/>
          <w:szCs w:val="24"/>
        </w:rPr>
      </w:pPr>
    </w:p>
    <w:p w14:paraId="36A035E8">
      <w:pPr>
        <w:spacing w:line="360" w:lineRule="auto"/>
        <w:jc w:val="center"/>
        <w:rPr>
          <w:rFonts w:ascii="Arial" w:hAnsi="Arial" w:cs="Arial"/>
          <w:b/>
          <w:bCs/>
          <w:sz w:val="24"/>
          <w:szCs w:val="24"/>
        </w:rPr>
      </w:pPr>
    </w:p>
    <w:p w14:paraId="760A563D">
      <w:pPr>
        <w:spacing w:line="360" w:lineRule="auto"/>
        <w:jc w:val="center"/>
        <w:rPr>
          <w:rFonts w:ascii="Arial" w:hAnsi="Arial" w:cs="Arial"/>
          <w:b/>
          <w:bCs/>
          <w:i/>
          <w:iCs/>
          <w:sz w:val="24"/>
          <w:szCs w:val="24"/>
        </w:rPr>
      </w:pPr>
      <w:r>
        <w:rPr>
          <w:rFonts w:ascii="Arial" w:hAnsi="Arial" w:cs="Arial"/>
          <w:b/>
          <w:bCs/>
          <w:i/>
          <w:iCs/>
          <w:sz w:val="24"/>
          <w:szCs w:val="24"/>
        </w:rPr>
        <w:t>Figure 1.0 Conceptual Framework- IPO</w:t>
      </w:r>
    </w:p>
    <w:p w14:paraId="33954CEB">
      <w:pPr>
        <w:spacing w:line="360" w:lineRule="auto"/>
        <w:ind w:firstLine="720"/>
        <w:jc w:val="both"/>
        <w:rPr>
          <w:rFonts w:ascii="Arial" w:hAnsi="Arial" w:eastAsia="SimSun" w:cs="Arial"/>
          <w:sz w:val="24"/>
          <w:szCs w:val="24"/>
          <w:lang w:val="en-PH"/>
        </w:rPr>
      </w:pPr>
      <w:r>
        <w:rPr>
          <w:rFonts w:hint="default" w:ascii="Arial" w:hAnsi="Arial" w:cs="Arial"/>
          <w:sz w:val="24"/>
          <w:szCs w:val="24"/>
          <w:lang w:val="en-US"/>
        </w:rPr>
        <w:t>The preceding table fi</w:t>
      </w:r>
      <w:r>
        <w:rPr>
          <w:rFonts w:ascii="Arial" w:hAnsi="Arial" w:cs="Arial"/>
          <w:sz w:val="24"/>
          <w:szCs w:val="24"/>
        </w:rPr>
        <w:t xml:space="preserve">gure </w:t>
      </w:r>
      <w:r>
        <w:rPr>
          <w:rFonts w:hint="default" w:ascii="Arial" w:hAnsi="Arial" w:cs="Arial"/>
          <w:sz w:val="24"/>
          <w:szCs w:val="24"/>
          <w:lang w:val="en-US"/>
        </w:rPr>
        <w:t xml:space="preserve">1.0 </w:t>
      </w:r>
      <w:r>
        <w:rPr>
          <w:rFonts w:ascii="Arial" w:hAnsi="Arial" w:cs="Arial"/>
          <w:sz w:val="24"/>
          <w:szCs w:val="24"/>
        </w:rPr>
        <w:t xml:space="preserve">shows </w:t>
      </w:r>
      <w:r>
        <w:rPr>
          <w:rFonts w:ascii="Arial" w:hAnsi="Arial" w:eastAsia="SimSun" w:cs="Arial"/>
          <w:sz w:val="24"/>
          <w:szCs w:val="24"/>
        </w:rPr>
        <w:t xml:space="preserve"> the Input-Process-Output (IPO) model used in the study</w:t>
      </w:r>
      <w:r>
        <w:rPr>
          <w:rFonts w:hint="default" w:ascii="Arial" w:hAnsi="Arial" w:eastAsia="SimSun" w:cs="Arial"/>
          <w:sz w:val="24"/>
          <w:szCs w:val="24"/>
          <w:lang w:val="en-US"/>
        </w:rPr>
        <w:t>.</w:t>
      </w:r>
      <w:r>
        <w:rPr>
          <w:rFonts w:ascii="Arial" w:hAnsi="Arial" w:eastAsia="SimSun" w:cs="Arial"/>
          <w:sz w:val="24"/>
          <w:szCs w:val="24"/>
          <w:lang w:val="en-PH"/>
        </w:rPr>
        <w:t xml:space="preserve">The input involves </w:t>
      </w:r>
      <w:r>
        <w:rPr>
          <w:rFonts w:ascii="Arial" w:hAnsi="Arial" w:cs="Arial"/>
          <w:sz w:val="24"/>
          <w:szCs w:val="24"/>
        </w:rPr>
        <w:t>Identification of problems in manual furniture selling and managemen</w:t>
      </w:r>
      <w:r>
        <w:rPr>
          <w:rFonts w:ascii="Arial" w:hAnsi="Arial" w:cs="Arial"/>
          <w:sz w:val="24"/>
          <w:szCs w:val="24"/>
          <w:lang w:val="en-PH"/>
        </w:rPr>
        <w:t xml:space="preserve">t, </w:t>
      </w:r>
      <w:r>
        <w:rPr>
          <w:rFonts w:ascii="Arial" w:hAnsi="Arial" w:cs="Arial"/>
          <w:sz w:val="24"/>
          <w:szCs w:val="24"/>
        </w:rPr>
        <w:t>Analysis of customer purchasing process and shop owner operations</w:t>
      </w:r>
      <w:r>
        <w:rPr>
          <w:rFonts w:ascii="Arial" w:hAnsi="Arial" w:cs="Arial"/>
          <w:sz w:val="24"/>
          <w:szCs w:val="24"/>
          <w:lang w:val="en-PH"/>
        </w:rPr>
        <w:t xml:space="preserve"> and </w:t>
      </w:r>
      <w:r>
        <w:rPr>
          <w:rFonts w:ascii="Arial" w:hAnsi="Arial" w:cs="Arial"/>
          <w:sz w:val="24"/>
          <w:szCs w:val="24"/>
        </w:rPr>
        <w:t>Determination of system feature such as product browsing, ordering, monitoring</w:t>
      </w:r>
      <w:r>
        <w:rPr>
          <w:rFonts w:ascii="Arial" w:hAnsi="Arial" w:cs="Arial"/>
          <w:sz w:val="24"/>
          <w:szCs w:val="24"/>
          <w:lang w:val="en-PH"/>
        </w:rPr>
        <w:t>. The process involves analysis of rufino’s furniture business workflow, identification of system users(admin and customer), designing system interface and database, coding and programming of the online shop management system. The output is the Development of a Web-Base Furniture Shop Management System For Rufino’s Furniture At Sitio Poblacion, Pitogo Zamboanga Del Sur.</w:t>
      </w:r>
    </w:p>
    <w:p w14:paraId="01B499A8">
      <w:pPr>
        <w:pStyle w:val="2"/>
        <w:spacing w:line="360" w:lineRule="auto"/>
        <w:jc w:val="both"/>
        <w:rPr>
          <w:rFonts w:hint="default" w:ascii="Arial" w:hAnsi="Arial" w:cs="Arial"/>
          <w:sz w:val="24"/>
          <w:szCs w:val="24"/>
        </w:rPr>
      </w:pPr>
      <w:r>
        <w:rPr>
          <w:rFonts w:hint="default" w:ascii="Arial" w:hAnsi="Arial" w:cs="Arial"/>
          <w:sz w:val="24"/>
          <w:szCs w:val="24"/>
        </w:rPr>
        <w:t>Definition of Terms</w:t>
      </w:r>
    </w:p>
    <w:p w14:paraId="25FE6A8D">
      <w:pPr>
        <w:keepNext w:val="0"/>
        <w:keepLines w:val="0"/>
        <w:pageBreakBefore w:val="0"/>
        <w:widowControl/>
        <w:suppressLineNumbers w:val="0"/>
        <w:kinsoku/>
        <w:wordWrap/>
        <w:overflowPunct/>
        <w:topLinePunct w:val="0"/>
        <w:autoSpaceDE/>
        <w:autoSpaceDN/>
        <w:bidi w:val="0"/>
        <w:adjustRightInd/>
        <w:snapToGrid/>
        <w:spacing w:line="360" w:lineRule="auto"/>
        <w:ind w:firstLine="720" w:firstLineChars="0"/>
        <w:jc w:val="both"/>
      </w:pPr>
      <w:r>
        <w:rPr>
          <w:rFonts w:ascii="Arial" w:hAnsi="Arial" w:eastAsia="SimSun" w:cs="Arial"/>
          <w:color w:val="000000"/>
          <w:kern w:val="0"/>
          <w:sz w:val="24"/>
          <w:szCs w:val="24"/>
          <w:lang w:val="en-US" w:eastAsia="zh-CN" w:bidi="ar"/>
        </w:rPr>
        <w:t xml:space="preserve">The following section defines key terms used throughout the study; these </w:t>
      </w:r>
      <w:r>
        <w:rPr>
          <w:rFonts w:hint="default" w:ascii="Arial" w:hAnsi="Arial" w:eastAsia="SimSun" w:cs="Arial"/>
          <w:color w:val="000000"/>
          <w:kern w:val="0"/>
          <w:sz w:val="24"/>
          <w:szCs w:val="24"/>
          <w:lang w:val="en-US" w:eastAsia="zh-CN" w:bidi="ar"/>
        </w:rPr>
        <w:t>definitions aim to help readers and future researchers better understand the technical concepts and context of the system discussed:</w:t>
      </w:r>
    </w:p>
    <w:p w14:paraId="0877840C">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480" w:firstLineChars="200"/>
        <w:jc w:val="both"/>
        <w:textAlignment w:val="baseline"/>
        <w:rPr>
          <w:rFonts w:ascii="Arial" w:hAnsi="Arial" w:eastAsia="Segoe UI" w:cs="Arial"/>
          <w:shd w:val="clear" w:color="auto" w:fill="FFFFFF"/>
        </w:rPr>
      </w:pPr>
      <w:r>
        <w:rPr>
          <w:rFonts w:ascii="Arial" w:hAnsi="Arial" w:eastAsia="Segoe UI" w:cs="Arial"/>
          <w:i/>
          <w:iCs/>
          <w:shd w:val="clear" w:color="auto" w:fill="FFFFFF"/>
        </w:rPr>
        <w:t xml:space="preserve">Customer. </w:t>
      </w:r>
      <w:r>
        <w:rPr>
          <w:rFonts w:ascii="Arial" w:hAnsi="Arial" w:eastAsia="Segoe UI" w:cs="Arial"/>
          <w:shd w:val="clear" w:color="auto" w:fill="FFFFFF"/>
        </w:rPr>
        <w:t>A person who browses, orders, and purchases furniture products using the online system. </w:t>
      </w:r>
    </w:p>
    <w:p w14:paraId="0C997C2C">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480" w:firstLineChars="200"/>
        <w:jc w:val="both"/>
        <w:textAlignment w:val="baseline"/>
        <w:rPr>
          <w:rFonts w:hint="default" w:ascii="Arial" w:hAnsi="Arial" w:eastAsia="SimSun" w:cs="Arial"/>
          <w:b w:val="0"/>
          <w:bCs w:val="0"/>
          <w:sz w:val="24"/>
          <w:szCs w:val="24"/>
        </w:rPr>
      </w:pPr>
      <w:r>
        <w:rPr>
          <w:rStyle w:val="11"/>
          <w:rFonts w:hint="default" w:ascii="Arial" w:hAnsi="Arial" w:eastAsia="SimSun" w:cs="Arial"/>
          <w:b w:val="0"/>
          <w:bCs w:val="0"/>
          <w:i/>
          <w:iCs/>
          <w:sz w:val="24"/>
          <w:szCs w:val="24"/>
        </w:rPr>
        <w:t>Web-Based System.</w:t>
      </w:r>
      <w:r>
        <w:rPr>
          <w:rFonts w:hint="default" w:ascii="Arial" w:hAnsi="Arial" w:eastAsia="SimSun" w:cs="Arial"/>
          <w:b w:val="0"/>
          <w:bCs w:val="0"/>
          <w:i/>
          <w:iCs/>
          <w:sz w:val="24"/>
          <w:szCs w:val="24"/>
        </w:rPr>
        <w:t xml:space="preserve"> </w:t>
      </w:r>
      <w:r>
        <w:rPr>
          <w:rFonts w:hint="default" w:ascii="Arial" w:hAnsi="Arial" w:eastAsia="SimSun" w:cs="Arial"/>
          <w:b w:val="0"/>
          <w:bCs w:val="0"/>
          <w:sz w:val="24"/>
          <w:szCs w:val="24"/>
        </w:rPr>
        <w:t>Refers to a software application that can be accessed through a web browser using a computer, laptop, tablet, or mobile device.</w:t>
      </w:r>
    </w:p>
    <w:p w14:paraId="6C1174CF">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480" w:firstLineChars="200"/>
        <w:jc w:val="both"/>
        <w:textAlignment w:val="baseline"/>
        <w:rPr>
          <w:rFonts w:ascii="Arial" w:hAnsi="Arial" w:eastAsia="Segoe UI" w:cs="Arial"/>
          <w:shd w:val="clear" w:color="auto" w:fill="FFFFFF"/>
        </w:rPr>
      </w:pPr>
      <w:r>
        <w:rPr>
          <w:rStyle w:val="11"/>
          <w:rFonts w:hint="default" w:ascii="Arial" w:hAnsi="Arial" w:eastAsia="SimSun" w:cs="Arial"/>
          <w:b w:val="0"/>
          <w:bCs w:val="0"/>
          <w:i/>
          <w:iCs/>
          <w:sz w:val="24"/>
          <w:szCs w:val="24"/>
        </w:rPr>
        <w:t>Furniture</w:t>
      </w:r>
      <w:r>
        <w:rPr>
          <w:rStyle w:val="11"/>
          <w:rFonts w:hint="default" w:ascii="Arial" w:hAnsi="Arial" w:eastAsia="SimSun" w:cs="Arial"/>
          <w:i/>
          <w:iCs/>
          <w:sz w:val="24"/>
          <w:szCs w:val="24"/>
        </w:rPr>
        <w:t>.</w:t>
      </w:r>
      <w:r>
        <w:rPr>
          <w:rFonts w:hint="default" w:ascii="Arial" w:hAnsi="Arial" w:eastAsia="SimSun" w:cs="Arial"/>
          <w:i w:val="0"/>
          <w:iCs w:val="0"/>
          <w:sz w:val="24"/>
          <w:szCs w:val="24"/>
        </w:rPr>
        <w:t xml:space="preserve"> Refers to the various products sold by Rufino's Furniture, such as tables, chairs, </w:t>
      </w:r>
      <w:r>
        <w:rPr>
          <w:rFonts w:hint="default" w:ascii="Arial" w:hAnsi="Arial" w:cs="Arial"/>
          <w:i w:val="0"/>
          <w:iCs w:val="0"/>
          <w:sz w:val="24"/>
          <w:szCs w:val="24"/>
          <w:lang w:val="en-US"/>
        </w:rPr>
        <w:t>door</w:t>
      </w:r>
      <w:r>
        <w:rPr>
          <w:rFonts w:hint="default" w:ascii="Arial" w:hAnsi="Arial" w:eastAsia="SimSun" w:cs="Arial"/>
          <w:i w:val="0"/>
          <w:iCs w:val="0"/>
          <w:sz w:val="24"/>
          <w:szCs w:val="24"/>
        </w:rPr>
        <w:t>, beds, and other household furnishings.</w:t>
      </w:r>
    </w:p>
    <w:p w14:paraId="74BB1FB9">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480" w:firstLineChars="200"/>
        <w:jc w:val="both"/>
        <w:textAlignment w:val="baseline"/>
        <w:rPr>
          <w:rFonts w:ascii="Arial" w:hAnsi="Arial" w:cs="Arial"/>
        </w:rPr>
      </w:pPr>
      <w:r>
        <w:rPr>
          <w:rFonts w:ascii="Arial" w:hAnsi="Arial" w:eastAsia="Segoe UI" w:cs="Arial"/>
          <w:i/>
          <w:iCs/>
          <w:shd w:val="clear" w:color="auto" w:fill="FFFFFF"/>
        </w:rPr>
        <w:t xml:space="preserve">Shop Owner.  </w:t>
      </w:r>
      <w:r>
        <w:rPr>
          <w:rFonts w:ascii="Arial" w:hAnsi="Arial" w:eastAsia="Segoe UI" w:cs="Arial"/>
          <w:shd w:val="clear" w:color="auto" w:fill="FFFFFF"/>
        </w:rPr>
        <w:t>The authorized user responsible for managing products, orders, and track payments within the system. </w:t>
      </w:r>
    </w:p>
    <w:p w14:paraId="49BCFAE9">
      <w:pPr>
        <w:keepNext w:val="0"/>
        <w:keepLines w:val="0"/>
        <w:pageBreakBefore w:val="0"/>
        <w:widowControl/>
        <w:kinsoku/>
        <w:wordWrap/>
        <w:overflowPunct/>
        <w:topLinePunct w:val="0"/>
        <w:autoSpaceDE/>
        <w:autoSpaceDN/>
        <w:bidi w:val="0"/>
        <w:adjustRightInd/>
        <w:snapToGrid/>
        <w:spacing w:line="360" w:lineRule="auto"/>
        <w:jc w:val="both"/>
        <w:rPr>
          <w:rFonts w:ascii="Arial" w:hAnsi="Arial" w:cs="Arial"/>
          <w:sz w:val="24"/>
          <w:szCs w:val="24"/>
          <w:lang w:val="en-GB"/>
        </w:rPr>
        <w:sectPr>
          <w:pgSz w:w="12240" w:h="15840"/>
          <w:pgMar w:top="1440" w:right="1440" w:bottom="1440" w:left="2160" w:header="720" w:footer="720" w:gutter="0"/>
          <w:pgBorders>
            <w:top w:val="none" w:sz="0" w:space="0"/>
            <w:left w:val="none" w:sz="0" w:space="0"/>
            <w:bottom w:val="none" w:sz="0" w:space="0"/>
            <w:right w:val="none" w:sz="0" w:space="0"/>
          </w:pgBorders>
          <w:cols w:space="0" w:num="1"/>
          <w:rtlGutter w:val="0"/>
          <w:docGrid w:linePitch="360" w:charSpace="0"/>
        </w:sectPr>
      </w:pPr>
    </w:p>
    <w:p w14:paraId="3AA4D20C">
      <w:pPr>
        <w:spacing w:line="360" w:lineRule="auto"/>
        <w:jc w:val="center"/>
        <w:rPr>
          <w:rFonts w:hint="default" w:ascii="Arial" w:hAnsi="Arial" w:cs="Arial"/>
          <w:b/>
          <w:bCs/>
          <w:sz w:val="24"/>
          <w:szCs w:val="24"/>
          <w:lang w:val="en-US"/>
        </w:rPr>
      </w:pPr>
      <w:r>
        <w:rPr>
          <w:rFonts w:hint="default" w:ascii="Arial" w:hAnsi="Arial" w:cs="Arial"/>
          <w:b/>
          <w:bCs/>
          <w:sz w:val="24"/>
          <w:szCs w:val="24"/>
          <w:lang w:val="en-GB"/>
        </w:rPr>
        <w:t>CHAPTER I</w:t>
      </w:r>
      <w:r>
        <w:rPr>
          <w:rFonts w:hint="default" w:ascii="Arial" w:hAnsi="Arial" w:cs="Arial"/>
          <w:b/>
          <w:bCs/>
          <w:sz w:val="24"/>
          <w:szCs w:val="24"/>
          <w:lang w:val="en-US"/>
        </w:rPr>
        <w:t>l</w:t>
      </w:r>
    </w:p>
    <w:p w14:paraId="14DB80AB">
      <w:pPr>
        <w:spacing w:line="360" w:lineRule="auto"/>
        <w:ind w:firstLine="120" w:firstLineChars="50"/>
        <w:jc w:val="center"/>
        <w:rPr>
          <w:rFonts w:hint="default" w:ascii="Arial" w:hAnsi="Arial" w:cs="Arial"/>
          <w:b w:val="0"/>
          <w:bCs w:val="0"/>
          <w:sz w:val="24"/>
          <w:szCs w:val="24"/>
          <w:lang w:val="en-GB"/>
        </w:rPr>
      </w:pPr>
    </w:p>
    <w:p w14:paraId="618B36F2">
      <w:pPr>
        <w:spacing w:line="360" w:lineRule="auto"/>
        <w:jc w:val="center"/>
        <w:rPr>
          <w:rFonts w:hint="default" w:ascii="Arial" w:hAnsi="Arial" w:cs="Arial"/>
          <w:b/>
          <w:bCs/>
          <w:sz w:val="24"/>
          <w:szCs w:val="24"/>
          <w:lang w:val="en-US"/>
        </w:rPr>
      </w:pPr>
      <w:r>
        <w:rPr>
          <w:rFonts w:hint="default" w:ascii="Arial" w:hAnsi="Arial" w:cs="Arial"/>
          <w:b/>
          <w:bCs/>
          <w:sz w:val="24"/>
          <w:szCs w:val="24"/>
          <w:lang w:val="en-US"/>
        </w:rPr>
        <w:t>REVIEW OF RELATED LITERATURE</w:t>
      </w:r>
    </w:p>
    <w:p w14:paraId="6EB74088">
      <w:pPr>
        <w:pStyle w:val="10"/>
        <w:spacing w:beforeAutospacing="0" w:after="160" w:afterAutospacing="0" w:line="360" w:lineRule="auto"/>
        <w:jc w:val="both"/>
        <w:textAlignment w:val="baseline"/>
        <w:rPr>
          <w:rFonts w:eastAsia="Segoe UI"/>
          <w:shd w:val="clear" w:color="auto" w:fill="FFFFFF"/>
        </w:rPr>
      </w:pPr>
    </w:p>
    <w:p w14:paraId="03AAEC4C">
      <w:pPr>
        <w:pStyle w:val="10"/>
        <w:spacing w:beforeAutospacing="0" w:after="160" w:afterAutospacing="0" w:line="360" w:lineRule="auto"/>
        <w:ind w:firstLine="585"/>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In this chapter, the researchers gathered ideas and information related to the study. It presents both local and foreign literature that supports the familiarity of the researchers with the present study.  </w:t>
      </w:r>
    </w:p>
    <w:p w14:paraId="641F81D9">
      <w:pPr>
        <w:pStyle w:val="10"/>
        <w:spacing w:beforeAutospacing="0" w:after="160" w:afterAutospacing="0" w:line="360" w:lineRule="auto"/>
        <w:jc w:val="both"/>
        <w:textAlignment w:val="baseline"/>
        <w:rPr>
          <w:rFonts w:hint="default" w:ascii="Arial" w:hAnsi="Arial" w:cs="Arial"/>
          <w:sz w:val="24"/>
          <w:szCs w:val="24"/>
          <w:lang w:val="en-US"/>
        </w:rPr>
      </w:pPr>
      <w:r>
        <w:rPr>
          <w:rFonts w:hint="default" w:ascii="Arial" w:hAnsi="Arial" w:eastAsia="Segoe UI" w:cs="Arial"/>
          <w:b/>
          <w:bCs/>
          <w:sz w:val="24"/>
          <w:szCs w:val="24"/>
          <w:shd w:val="clear" w:color="auto" w:fill="FFFFFF"/>
        </w:rPr>
        <w:t>Foreign</w:t>
      </w:r>
      <w:r>
        <w:rPr>
          <w:rFonts w:hint="default" w:ascii="Arial" w:hAnsi="Arial" w:eastAsia="Segoe UI" w:cs="Arial"/>
          <w:b/>
          <w:bCs/>
          <w:sz w:val="24"/>
          <w:szCs w:val="24"/>
          <w:shd w:val="clear" w:color="auto" w:fill="FFFFFF"/>
          <w:lang w:val="en-US"/>
        </w:rPr>
        <w:t xml:space="preserve"> Study</w:t>
      </w:r>
    </w:p>
    <w:p w14:paraId="133C8200">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Impact of COVID-19 Pandemic on Residential Furniture Sales via E-commerce.</w:t>
      </w:r>
      <w:r>
        <w:rPr>
          <w:rFonts w:hint="default" w:ascii="Arial" w:hAnsi="Arial" w:eastAsia="Segoe UI" w:cs="Arial"/>
          <w:bCs/>
          <w:i/>
          <w:iCs/>
          <w:sz w:val="24"/>
          <w:szCs w:val="24"/>
          <w:shd w:val="clear" w:color="auto" w:fill="FFFFFF"/>
          <w:lang w:val="en-PH"/>
        </w:rPr>
        <w:t>”</w:t>
      </w:r>
    </w:p>
    <w:p w14:paraId="28966851">
      <w:pPr>
        <w:pStyle w:val="10"/>
        <w:spacing w:beforeAutospacing="0" w:after="160" w:afterAutospacing="0" w:line="360" w:lineRule="auto"/>
        <w:ind w:firstLine="720"/>
        <w:jc w:val="both"/>
        <w:textAlignment w:val="baseline"/>
        <w:rPr>
          <w:rFonts w:hint="default" w:ascii="Arial" w:hAnsi="Arial" w:cs="Arial"/>
          <w:sz w:val="24"/>
          <w:szCs w:val="24"/>
        </w:rPr>
      </w:pPr>
      <w:r>
        <w:rPr>
          <w:rFonts w:hint="default" w:ascii="Arial" w:hAnsi="Arial" w:eastAsia="Segoe UI" w:cs="Arial"/>
          <w:i/>
          <w:iCs/>
          <w:sz w:val="24"/>
          <w:szCs w:val="24"/>
          <w:shd w:val="clear" w:color="auto" w:fill="FFFFFF"/>
        </w:rPr>
        <w:t> </w:t>
      </w:r>
      <w:r>
        <w:rPr>
          <w:rFonts w:hint="default" w:ascii="Arial" w:hAnsi="Arial" w:eastAsia="Segoe UI" w:cs="Arial"/>
          <w:sz w:val="24"/>
          <w:szCs w:val="24"/>
          <w:shd w:val="clear" w:color="auto" w:fill="FFFFFF"/>
        </w:rPr>
        <w:t>E-commerce’s impact upon furniture sales during the COVID-19 pandemic and post-pandemics. Their research indicated that due to the restrictions on physical movement and the shifting nature of consumer behavior, there has been a notable increase in the amount of furniture being bought online. They also noted that the online method will remain a large portion of the furniture market even after the COVID-19 pandemic has passed (Yildirim, et al., 2023) </w:t>
      </w:r>
    </w:p>
    <w:p w14:paraId="36A27368">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Enhancing E-commerce Furniture Shopping with AR and AI-Driven 3D Modeling,</w:t>
      </w:r>
      <w:r>
        <w:rPr>
          <w:rFonts w:hint="default" w:ascii="Arial" w:hAnsi="Arial" w:eastAsia="Segoe UI" w:cs="Arial"/>
          <w:bCs/>
          <w:i/>
          <w:iCs/>
          <w:sz w:val="24"/>
          <w:szCs w:val="24"/>
          <w:shd w:val="clear" w:color="auto" w:fill="FFFFFF"/>
          <w:lang w:val="en-PH"/>
        </w:rPr>
        <w:t>”</w:t>
      </w:r>
    </w:p>
    <w:p w14:paraId="22214801">
      <w:pPr>
        <w:pStyle w:val="10"/>
        <w:spacing w:beforeAutospacing="0" w:after="160" w:afterAutospacing="0" w:line="360" w:lineRule="auto"/>
        <w:ind w:firstLine="720"/>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 The impact of new technologies, such as augmented reality and artificial intelligence, on furniture websites. While they found that these technologies offer much more than just basic products, they also found that people could use simple furniture websites to easily obtain information about the products they wanted to purchase and perform their transactions through a straightforward process, which will result in increased confidence and engagement for the consumer purchasing furniture. This supports the argument for developing an online furniture business (Saeed et al., 2024).  </w:t>
      </w:r>
    </w:p>
    <w:p w14:paraId="1D3EB1BA">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lang w:val="en-US"/>
        </w:rPr>
      </w:pPr>
      <w:r>
        <w:rPr>
          <w:rFonts w:hint="default" w:ascii="Arial" w:hAnsi="Arial" w:eastAsia="Segoe UI" w:cs="Arial"/>
          <w:bCs/>
          <w:i/>
          <w:iCs/>
          <w:sz w:val="24"/>
          <w:szCs w:val="24"/>
          <w:shd w:val="clear" w:color="auto" w:fill="FFFFFF"/>
          <w:lang w:val="en-US"/>
        </w:rPr>
        <w:t>“</w:t>
      </w:r>
      <w:r>
        <w:rPr>
          <w:rFonts w:hint="default" w:ascii="Arial" w:hAnsi="Arial" w:eastAsia="Segoe UI" w:cs="Arial"/>
          <w:bCs/>
          <w:i/>
          <w:iCs/>
          <w:sz w:val="24"/>
          <w:szCs w:val="24"/>
          <w:shd w:val="clear" w:color="auto" w:fill="FFFFFF"/>
        </w:rPr>
        <w:t>Website-Based E-commerce System Design and Build to Increase Online Sales at Funika Furniture.</w:t>
      </w:r>
      <w:r>
        <w:rPr>
          <w:rFonts w:hint="default" w:ascii="Arial" w:hAnsi="Arial" w:eastAsia="Segoe UI" w:cs="Arial"/>
          <w:bCs/>
          <w:i/>
          <w:iCs/>
          <w:sz w:val="24"/>
          <w:szCs w:val="24"/>
          <w:shd w:val="clear" w:color="auto" w:fill="FFFFFF"/>
          <w:lang w:val="en-US"/>
        </w:rPr>
        <w:t>”</w:t>
      </w:r>
    </w:p>
    <w:p w14:paraId="58354C15">
      <w:pPr>
        <w:pStyle w:val="10"/>
        <w:spacing w:beforeAutospacing="0" w:after="160" w:afterAutospacing="0" w:line="360" w:lineRule="auto"/>
        <w:ind w:firstLine="720" w:firstLineChars="0"/>
        <w:jc w:val="both"/>
        <w:textAlignment w:val="baseline"/>
        <w:rPr>
          <w:rFonts w:hint="default" w:ascii="Arial" w:hAnsi="Arial" w:eastAsia="Segoe UI" w:cs="Arial"/>
          <w:sz w:val="24"/>
          <w:szCs w:val="24"/>
          <w:shd w:val="clear" w:color="auto" w:fill="FFFFFF"/>
        </w:rPr>
      </w:pPr>
      <w:r>
        <w:rPr>
          <w:rFonts w:hint="default" w:ascii="Arial" w:hAnsi="Arial" w:eastAsia="Segoe UI" w:cs="Arial"/>
          <w:sz w:val="24"/>
          <w:szCs w:val="24"/>
          <w:shd w:val="clear" w:color="auto" w:fill="FFFFFF"/>
        </w:rPr>
        <w:t>A study of Jabar and Anubhakti (2022) conducted a study on how the implementation of a web-based e-commerce system for Furniture by Funika helps to increase the accessibility of furniture as well as sales through websites. The research showed that consumers are more likely to use systems that facilitate easy access to the products available for purchase and allow convenient online ordering. The implementation of an online based system eliminates the need for consumers to go to the store in person, simplifies the sales process, and improves business operations. These results are relevant for Rufino's Furniture as the incorporation of an online based e-commerce system allows for the same benefits, providing consumers with the convenience and efficiency in shopping for furniture as well as reducing the amount of manual work to the owner of the business. </w:t>
      </w:r>
    </w:p>
    <w:p w14:paraId="6D32B45E">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rPr>
      </w:pPr>
      <w:r>
        <w:rPr>
          <w:rFonts w:hint="default" w:ascii="Arial" w:hAnsi="Arial" w:eastAsia="Segoe UI" w:cs="Arial"/>
          <w:bCs/>
          <w:i/>
          <w:iCs/>
          <w:sz w:val="24"/>
          <w:szCs w:val="24"/>
          <w:shd w:val="clear" w:color="auto" w:fill="FFFFFF"/>
          <w:lang w:val="en-PH"/>
        </w:rPr>
        <w:t>“E-</w:t>
      </w:r>
      <w:r>
        <w:rPr>
          <w:rFonts w:hint="default" w:ascii="Arial" w:hAnsi="Arial" w:eastAsia="Segoe UI" w:cs="Arial"/>
          <w:bCs/>
          <w:i/>
          <w:iCs/>
          <w:sz w:val="24"/>
          <w:szCs w:val="24"/>
          <w:shd w:val="clear" w:color="auto" w:fill="FFFFFF"/>
        </w:rPr>
        <w:t>commerce Platform for Furniture Store</w:t>
      </w:r>
      <w:r>
        <w:rPr>
          <w:rFonts w:hint="default" w:ascii="Arial" w:hAnsi="Arial" w:eastAsia="Segoe UI" w:cs="Arial"/>
          <w:bCs/>
          <w:i/>
          <w:iCs/>
          <w:sz w:val="24"/>
          <w:szCs w:val="24"/>
          <w:shd w:val="clear" w:color="auto" w:fill="FFFFFF"/>
          <w:lang w:val="en-PH"/>
        </w:rPr>
        <w:t>”</w:t>
      </w:r>
    </w:p>
    <w:p w14:paraId="1F8F1056">
      <w:pPr>
        <w:pStyle w:val="10"/>
        <w:spacing w:beforeAutospacing="0" w:after="160" w:afterAutospacing="0" w:line="360" w:lineRule="auto"/>
        <w:ind w:firstLine="720" w:firstLineChars="0"/>
        <w:jc w:val="both"/>
        <w:textAlignment w:val="baseline"/>
        <w:rPr>
          <w:rFonts w:hint="default" w:ascii="Arial" w:hAnsi="Arial" w:eastAsia="Segoe UI" w:cs="Arial"/>
          <w:sz w:val="24"/>
          <w:szCs w:val="24"/>
          <w:shd w:val="clear" w:color="auto" w:fill="FFFFFF"/>
        </w:rPr>
      </w:pPr>
      <w:r>
        <w:rPr>
          <w:rFonts w:hint="default" w:ascii="Arial" w:hAnsi="Arial" w:eastAsia="Segoe UI" w:cs="Arial"/>
          <w:i/>
          <w:iCs/>
          <w:sz w:val="24"/>
          <w:szCs w:val="24"/>
          <w:shd w:val="clear" w:color="auto" w:fill="FFFFFF"/>
        </w:rPr>
        <w:t> </w:t>
      </w:r>
      <w:r>
        <w:rPr>
          <w:rFonts w:hint="default" w:ascii="Arial" w:hAnsi="Arial" w:eastAsia="Segoe UI" w:cs="Arial"/>
          <w:sz w:val="24"/>
          <w:szCs w:val="24"/>
          <w:shd w:val="clear" w:color="auto" w:fill="FFFFFF"/>
        </w:rPr>
        <w:t>A study of Piyoshila et al. (2022) outlined an e-commerce platform intended to provide functionality for the furniture retail industry focusing on such functions as being able to list products, manage orders and monitor inventory. Results from this study show that there is an improvement in the customer experience due to the incorporation of an online system that allows for easy navigation of products as well as successful completion of transactions within a short time frame. The incorporation of the same functionalities within Rufino's Furniture will enhance the ability of both its customers and owner to successfully complete necessary functions while improving overall business efficiency and customer satisfaction.  </w:t>
      </w:r>
    </w:p>
    <w:p w14:paraId="475FF747">
      <w:pPr>
        <w:spacing w:line="360" w:lineRule="auto"/>
        <w:rPr>
          <w:rFonts w:hint="default" w:ascii="Arial" w:hAnsi="Arial" w:eastAsia="Segoe UI" w:cs="Arial"/>
          <w:b/>
          <w:bCs/>
          <w:sz w:val="24"/>
          <w:szCs w:val="24"/>
          <w:shd w:val="clear" w:color="auto" w:fill="FFFFFF"/>
          <w:lang w:val="en-US"/>
        </w:rPr>
      </w:pPr>
      <w:r>
        <w:rPr>
          <w:rFonts w:hint="default" w:ascii="Arial" w:hAnsi="Arial" w:eastAsia="Segoe UI" w:cs="Arial"/>
          <w:b/>
          <w:bCs/>
          <w:sz w:val="24"/>
          <w:szCs w:val="24"/>
          <w:shd w:val="clear" w:color="auto" w:fill="FFFFFF"/>
        </w:rPr>
        <w:t xml:space="preserve">Local </w:t>
      </w:r>
      <w:r>
        <w:rPr>
          <w:rFonts w:hint="default" w:ascii="Arial" w:hAnsi="Arial" w:eastAsia="Segoe UI" w:cs="Arial"/>
          <w:b/>
          <w:bCs/>
          <w:sz w:val="24"/>
          <w:szCs w:val="24"/>
          <w:shd w:val="clear" w:color="auto" w:fill="FFFFFF"/>
          <w:lang w:val="en-US"/>
        </w:rPr>
        <w:t>Study</w:t>
      </w:r>
    </w:p>
    <w:p w14:paraId="5680BABA">
      <w:pPr>
        <w:spacing w:line="360" w:lineRule="auto"/>
        <w:rPr>
          <w:rFonts w:hint="default" w:ascii="Arial" w:hAnsi="Arial" w:eastAsia="Segoe UI" w:cs="Arial"/>
          <w:b/>
          <w:bCs/>
          <w:sz w:val="24"/>
          <w:szCs w:val="24"/>
          <w:shd w:val="clear" w:color="auto" w:fill="FFFFFF"/>
          <w:lang w:val="en-US"/>
        </w:rPr>
      </w:pPr>
    </w:p>
    <w:p w14:paraId="415AB54C">
      <w:pPr>
        <w:pStyle w:val="10"/>
        <w:spacing w:beforeAutospacing="0" w:after="160" w:afterAutospacing="0" w:line="360" w:lineRule="auto"/>
        <w:ind w:firstLine="720" w:firstLineChars="0"/>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Studies have shown a great need for digital (online-based) systems for small to medium-sized businesses in the Philippines and surrounding local areas. Most of the emphasis was placed on the retail/outlet and furniture industries.</w:t>
      </w:r>
      <w:r>
        <w:rPr>
          <w:rFonts w:hint="default" w:ascii="Arial" w:hAnsi="Arial" w:eastAsia="sans-serif" w:cs="Arial"/>
          <w:sz w:val="24"/>
          <w:szCs w:val="24"/>
          <w:shd w:val="clear" w:color="auto" w:fill="FFFFFF"/>
        </w:rPr>
        <w:t>  </w:t>
      </w:r>
    </w:p>
    <w:p w14:paraId="75AC0F37">
      <w:pPr>
        <w:pStyle w:val="10"/>
        <w:spacing w:beforeAutospacing="0" w:after="160" w:afterAutospacing="0" w:line="360" w:lineRule="auto"/>
        <w:jc w:val="both"/>
        <w:textAlignment w:val="baseline"/>
        <w:rPr>
          <w:rFonts w:hint="default" w:ascii="Arial" w:hAnsi="Arial" w:eastAsia="Segoe UI" w:cs="Arial"/>
          <w:b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Sistem Informasi</w:t>
      </w:r>
      <w:r>
        <w:rPr>
          <w:rFonts w:hint="default" w:ascii="Arial" w:hAnsi="Arial" w:eastAsia="Segoe UI" w:cs="Arial"/>
          <w:bCs/>
          <w:i/>
          <w:iCs/>
          <w:sz w:val="24"/>
          <w:szCs w:val="24"/>
          <w:shd w:val="clear" w:color="auto" w:fill="FFFFFF"/>
          <w:lang w:val="en-US"/>
        </w:rPr>
        <w:t xml:space="preserve"> </w:t>
      </w:r>
      <w:r>
        <w:rPr>
          <w:rFonts w:hint="default" w:ascii="Arial" w:hAnsi="Arial" w:eastAsia="Segoe UI" w:cs="Arial"/>
          <w:bCs/>
          <w:i/>
          <w:iCs/>
          <w:sz w:val="24"/>
          <w:szCs w:val="24"/>
          <w:shd w:val="clear" w:color="auto" w:fill="FFFFFF"/>
        </w:rPr>
        <w:t>Penjualan Berbasis Web pada Mebel Bos Khoiron Pageruyung</w:t>
      </w:r>
      <w:r>
        <w:rPr>
          <w:rFonts w:hint="default" w:ascii="Arial" w:hAnsi="Arial" w:eastAsia="Times New Roman" w:cs="Arial"/>
          <w:bCs/>
          <w:sz w:val="24"/>
          <w:szCs w:val="24"/>
          <w:shd w:val="clear" w:color="auto" w:fill="FFFFFF"/>
        </w:rPr>
        <w:t> </w:t>
      </w:r>
      <w:r>
        <w:rPr>
          <w:rFonts w:hint="default" w:ascii="Arial" w:hAnsi="Arial" w:eastAsia="Segoe UI" w:cs="Arial"/>
          <w:bCs/>
          <w:sz w:val="24"/>
          <w:szCs w:val="24"/>
          <w:shd w:val="clear" w:color="auto" w:fill="FFFFFF"/>
        </w:rPr>
        <w:t>(</w:t>
      </w:r>
      <w:r>
        <w:rPr>
          <w:rFonts w:hint="default" w:ascii="Arial" w:hAnsi="Arial" w:eastAsia="Segoe UI" w:cs="Arial"/>
          <w:bCs/>
          <w:i/>
          <w:iCs/>
          <w:sz w:val="24"/>
          <w:szCs w:val="24"/>
          <w:shd w:val="clear" w:color="auto" w:fill="FFFFFF"/>
        </w:rPr>
        <w:t>Web-Based Sales Information System at Mebel Bos Khoiron Pageruyung</w:t>
      </w:r>
      <w:r>
        <w:rPr>
          <w:rFonts w:hint="default" w:ascii="Arial" w:hAnsi="Arial" w:eastAsia="Segoe UI" w:cs="Arial"/>
          <w:bCs/>
          <w:sz w:val="24"/>
          <w:szCs w:val="24"/>
          <w:shd w:val="clear" w:color="auto" w:fill="FFFFFF"/>
        </w:rPr>
        <w:t>).</w:t>
      </w:r>
      <w:r>
        <w:rPr>
          <w:rFonts w:hint="default" w:ascii="Arial" w:hAnsi="Arial" w:eastAsia="Segoe UI" w:cs="Arial"/>
          <w:bCs/>
          <w:sz w:val="24"/>
          <w:szCs w:val="24"/>
          <w:shd w:val="clear" w:color="auto" w:fill="FFFFFF"/>
          <w:lang w:val="en-PH"/>
        </w:rPr>
        <w:t>”</w:t>
      </w:r>
    </w:p>
    <w:p w14:paraId="1BED94E3">
      <w:pPr>
        <w:pStyle w:val="10"/>
        <w:spacing w:beforeAutospacing="0" w:after="160" w:afterAutospacing="0" w:line="360" w:lineRule="auto"/>
        <w:ind w:firstLine="720" w:firstLineChars="0"/>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 A study of Bidadari and Hamidy (2022), they conducted a case study of a local furniture company that developed an e-commerce-based furniture sales information system with several important benefits. The company was able to display products on the internet, and customers were able to order from home without having to go to the company store. The owner also benefited from more efficient inventory and sales tracking. This study is similar in nature to the proposed Rufinos Furniture Online Management System since both will provide better convenience and improve management efficiency.</w:t>
      </w:r>
      <w:r>
        <w:rPr>
          <w:rFonts w:hint="default" w:ascii="Arial" w:hAnsi="Arial" w:eastAsia="sans-serif" w:cs="Arial"/>
          <w:sz w:val="24"/>
          <w:szCs w:val="24"/>
          <w:shd w:val="clear" w:color="auto" w:fill="FFFFFF"/>
        </w:rPr>
        <w:t>  </w:t>
      </w:r>
    </w:p>
    <w:p w14:paraId="1A642B9F">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Web-Based Furniture Sales Information System.</w:t>
      </w:r>
      <w:r>
        <w:rPr>
          <w:rFonts w:hint="default" w:ascii="Arial" w:hAnsi="Arial" w:eastAsia="Segoe UI" w:cs="Arial"/>
          <w:bCs/>
          <w:i/>
          <w:iCs/>
          <w:sz w:val="24"/>
          <w:szCs w:val="24"/>
          <w:shd w:val="clear" w:color="auto" w:fill="FFFFFF"/>
          <w:lang w:val="en-PH"/>
        </w:rPr>
        <w:t>”</w:t>
      </w:r>
    </w:p>
    <w:p w14:paraId="6B65DCAE">
      <w:pPr>
        <w:pStyle w:val="10"/>
        <w:spacing w:beforeAutospacing="0" w:after="160" w:afterAutospacing="0" w:line="360" w:lineRule="auto"/>
        <w:ind w:firstLine="720" w:firstLineChars="0"/>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A web-based furniture sales information system was studied by Minah Jaya (2023) who found that small retailers of furniture can perform transactions at a higher level using digital platforms. Additionally, new customers were attracted to these companies due to use of digital platforms. The use of e-commerce also reduces time spent on manual tasks and enhances the accuracy of records, both of which support the management goals of the Rufinos Furniture Online Management System.  </w:t>
      </w:r>
    </w:p>
    <w:p w14:paraId="24017C99">
      <w:pPr>
        <w:pStyle w:val="10"/>
        <w:spacing w:beforeAutospacing="0" w:after="160" w:afterAutospacing="0" w:line="360" w:lineRule="auto"/>
        <w:jc w:val="both"/>
        <w:textAlignment w:val="baseline"/>
        <w:rPr>
          <w:rFonts w:hint="default" w:ascii="Arial" w:hAnsi="Arial" w:eastAsia="Segoe UI" w:cs="Arial"/>
          <w:bCs/>
          <w:i/>
          <w:i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Implementation of Web-Based Furniture Store Management Information System.</w:t>
      </w:r>
      <w:r>
        <w:rPr>
          <w:rFonts w:hint="default" w:ascii="Arial" w:hAnsi="Arial" w:eastAsia="Segoe UI" w:cs="Arial"/>
          <w:bCs/>
          <w:i/>
          <w:iCs/>
          <w:sz w:val="24"/>
          <w:szCs w:val="24"/>
          <w:shd w:val="clear" w:color="auto" w:fill="FFFFFF"/>
          <w:lang w:val="en-PH"/>
        </w:rPr>
        <w:t>”</w:t>
      </w:r>
    </w:p>
    <w:p w14:paraId="32221E81">
      <w:pPr>
        <w:pStyle w:val="10"/>
        <w:spacing w:beforeAutospacing="0" w:after="160" w:afterAutospacing="0" w:line="360" w:lineRule="auto"/>
        <w:ind w:firstLine="720"/>
        <w:jc w:val="both"/>
        <w:textAlignment w:val="baseline"/>
        <w:rPr>
          <w:rFonts w:hint="default" w:ascii="Arial" w:hAnsi="Arial" w:cs="Arial"/>
          <w:sz w:val="24"/>
          <w:szCs w:val="24"/>
        </w:rPr>
      </w:pPr>
      <w:r>
        <w:rPr>
          <w:rFonts w:hint="default" w:ascii="Arial" w:hAnsi="Arial" w:eastAsia="Segoe UI" w:cs="Arial"/>
          <w:sz w:val="24"/>
          <w:szCs w:val="24"/>
          <w:shd w:val="clear" w:color="auto" w:fill="FFFFFF"/>
        </w:rPr>
        <w:t> An online furniture store management system was implemented and their results indicated improvements in operational efficiency, accuracy of data and tracking customer orders. Researchers concluded that when adopting an online system, local furniture companies have substantial advantages when it comes to managing their products and payments. This study supports the proposed research study's relevance (Dwimaelani, et al., 2025). </w:t>
      </w:r>
    </w:p>
    <w:p w14:paraId="684FEAC3">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jc w:val="both"/>
        <w:textAlignment w:val="baseline"/>
        <w:rPr>
          <w:rFonts w:hint="default" w:ascii="Arial" w:hAnsi="Arial" w:eastAsia="Segoe UI" w:cs="Arial"/>
          <w:bCs/>
          <w:sz w:val="24"/>
          <w:szCs w:val="24"/>
          <w:shd w:val="clear" w:color="auto" w:fill="FFFFFF"/>
          <w:lang w:val="en-PH"/>
        </w:rPr>
      </w:pPr>
      <w:r>
        <w:rPr>
          <w:rFonts w:hint="default" w:ascii="Arial" w:hAnsi="Arial" w:eastAsia="Segoe UI" w:cs="Arial"/>
          <w:bCs/>
          <w:i/>
          <w:iCs/>
          <w:sz w:val="24"/>
          <w:szCs w:val="24"/>
          <w:shd w:val="clear" w:color="auto" w:fill="FFFFFF"/>
          <w:lang w:val="en-PH"/>
        </w:rPr>
        <w:t>“</w:t>
      </w:r>
      <w:r>
        <w:rPr>
          <w:rFonts w:hint="default" w:ascii="Arial" w:hAnsi="Arial" w:eastAsia="Segoe UI" w:cs="Arial"/>
          <w:bCs/>
          <w:i/>
          <w:iCs/>
          <w:sz w:val="24"/>
          <w:szCs w:val="24"/>
          <w:shd w:val="clear" w:color="auto" w:fill="FFFFFF"/>
        </w:rPr>
        <w:t>Sistem Informasi Penjualan Furniture Berbasis Web Menggunakan PHP dan MySQL</w:t>
      </w:r>
      <w:r>
        <w:rPr>
          <w:rFonts w:hint="default" w:ascii="Arial" w:hAnsi="Arial" w:eastAsia="Times New Roman" w:cs="Arial"/>
          <w:bCs/>
          <w:sz w:val="24"/>
          <w:szCs w:val="24"/>
          <w:shd w:val="clear" w:color="auto" w:fill="FFFFFF"/>
        </w:rPr>
        <w:t> </w:t>
      </w:r>
      <w:r>
        <w:rPr>
          <w:rFonts w:hint="default" w:ascii="Arial" w:hAnsi="Arial" w:eastAsia="Times New Roman" w:cs="Arial"/>
          <w:bCs/>
          <w:sz w:val="24"/>
          <w:szCs w:val="24"/>
          <w:shd w:val="clear" w:color="auto" w:fill="FFFFFF"/>
        </w:rPr>
        <w:br w:type="textWrapping"/>
      </w:r>
      <w:r>
        <w:rPr>
          <w:rFonts w:hint="default" w:ascii="Arial" w:hAnsi="Arial" w:eastAsia="Segoe UI" w:cs="Arial"/>
          <w:bCs/>
          <w:sz w:val="24"/>
          <w:szCs w:val="24"/>
          <w:shd w:val="clear" w:color="auto" w:fill="FFFFFF"/>
        </w:rPr>
        <w:t>(</w:t>
      </w:r>
      <w:r>
        <w:rPr>
          <w:rFonts w:hint="default" w:ascii="Arial" w:hAnsi="Arial" w:eastAsia="Segoe UI" w:cs="Arial"/>
          <w:bCs/>
          <w:i/>
          <w:iCs/>
          <w:sz w:val="24"/>
          <w:szCs w:val="24"/>
          <w:shd w:val="clear" w:color="auto" w:fill="FFFFFF"/>
        </w:rPr>
        <w:t>Web-Based Furniture Sales Information System Using PHP and MySQL</w:t>
      </w:r>
      <w:r>
        <w:rPr>
          <w:rFonts w:hint="default" w:ascii="Arial" w:hAnsi="Arial" w:eastAsia="Segoe UI" w:cs="Arial"/>
          <w:bCs/>
          <w:sz w:val="24"/>
          <w:szCs w:val="24"/>
          <w:shd w:val="clear" w:color="auto" w:fill="FFFFFF"/>
        </w:rPr>
        <w:t>).</w:t>
      </w:r>
      <w:r>
        <w:rPr>
          <w:rFonts w:hint="default" w:ascii="Arial" w:hAnsi="Arial" w:eastAsia="Segoe UI" w:cs="Arial"/>
          <w:bCs/>
          <w:sz w:val="24"/>
          <w:szCs w:val="24"/>
          <w:shd w:val="clear" w:color="auto" w:fill="FFFFFF"/>
          <w:lang w:val="en-PH"/>
        </w:rPr>
        <w:t>”</w:t>
      </w:r>
    </w:p>
    <w:p w14:paraId="771D228B">
      <w:pPr>
        <w:pStyle w:val="10"/>
        <w:keepNext w:val="0"/>
        <w:keepLines w:val="0"/>
        <w:pageBreakBefore w:val="0"/>
        <w:widowControl/>
        <w:kinsoku/>
        <w:wordWrap/>
        <w:overflowPunct/>
        <w:topLinePunct w:val="0"/>
        <w:autoSpaceDE/>
        <w:autoSpaceDN/>
        <w:bidi w:val="0"/>
        <w:adjustRightInd/>
        <w:snapToGrid/>
        <w:spacing w:beforeAutospacing="0" w:after="160" w:afterAutospacing="0" w:line="360" w:lineRule="auto"/>
        <w:ind w:firstLine="720"/>
        <w:jc w:val="both"/>
        <w:textAlignment w:val="baseline"/>
        <w:rPr>
          <w:rFonts w:hint="default" w:ascii="Arial" w:hAnsi="Arial" w:eastAsia="Segoe UI" w:cs="Arial"/>
          <w:sz w:val="24"/>
          <w:szCs w:val="24"/>
          <w:shd w:val="clear" w:color="auto" w:fill="FFFFFF"/>
        </w:rPr>
      </w:pPr>
      <w:r>
        <w:rPr>
          <w:rFonts w:hint="default" w:ascii="Arial" w:hAnsi="Arial" w:eastAsia="Segoe UI" w:cs="Arial"/>
          <w:sz w:val="24"/>
          <w:szCs w:val="24"/>
          <w:shd w:val="clear" w:color="auto" w:fill="FFFFFF"/>
        </w:rPr>
        <w:t xml:space="preserve"> According to the study conducted by Perra Budiarti </w:t>
      </w:r>
      <w:r>
        <w:rPr>
          <w:rFonts w:hint="default" w:ascii="Arial" w:hAnsi="Arial" w:eastAsia="Segoe UI" w:cs="Arial"/>
          <w:sz w:val="24"/>
          <w:szCs w:val="24"/>
          <w:shd w:val="clear" w:color="auto" w:fill="FFFFFF"/>
          <w:lang w:val="en-US"/>
        </w:rPr>
        <w:t xml:space="preserve">et al </w:t>
      </w:r>
      <w:r>
        <w:rPr>
          <w:rFonts w:hint="default" w:ascii="Arial" w:hAnsi="Arial" w:eastAsia="Segoe UI" w:cs="Arial"/>
          <w:sz w:val="24"/>
          <w:szCs w:val="24"/>
          <w:shd w:val="clear" w:color="auto" w:fill="FFFFFF"/>
        </w:rPr>
        <w:t>(2021), the purpose of developing a web-based furniture sales system was to allow customers to easily get information about products without having to go to their physical location. Their research shows that with online systems; it is easy for customers to access product information and complete transactions quickly. </w:t>
      </w:r>
    </w:p>
    <w:p w14:paraId="3C909DBA">
      <w:pPr>
        <w:spacing w:line="360" w:lineRule="auto"/>
        <w:rPr>
          <w:rFonts w:hint="default" w:ascii="Arial" w:hAnsi="Arial" w:eastAsia="Times New Roman" w:cs="Arial"/>
          <w:b/>
          <w:bCs/>
          <w:sz w:val="24"/>
          <w:szCs w:val="24"/>
        </w:rPr>
      </w:pPr>
      <w:r>
        <w:rPr>
          <w:rFonts w:hint="default" w:ascii="Arial" w:hAnsi="Arial" w:eastAsia="Times New Roman" w:cs="Arial"/>
          <w:b/>
          <w:bCs/>
          <w:sz w:val="24"/>
          <w:szCs w:val="24"/>
        </w:rPr>
        <w:br w:type="page"/>
      </w:r>
    </w:p>
    <w:p w14:paraId="45BD2CE5">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Arial-BoldMT" w:cs="Arial"/>
          <w:b/>
          <w:bCs/>
          <w:color w:val="000000"/>
          <w:kern w:val="0"/>
          <w:sz w:val="24"/>
          <w:szCs w:val="24"/>
          <w:lang w:val="en-US" w:eastAsia="zh-CN" w:bidi="ar"/>
        </w:rPr>
        <w:t>CHAPTER lll</w:t>
      </w:r>
    </w:p>
    <w:p w14:paraId="7C07B72F">
      <w:pPr>
        <w:keepNext w:val="0"/>
        <w:keepLines w:val="0"/>
        <w:widowControl/>
        <w:suppressLineNumbers w:val="0"/>
        <w:spacing w:line="360" w:lineRule="auto"/>
        <w:jc w:val="center"/>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TECHNICAL BACKGROUND</w:t>
      </w:r>
    </w:p>
    <w:p w14:paraId="6F4CD27E">
      <w:pPr>
        <w:keepNext w:val="0"/>
        <w:keepLines w:val="0"/>
        <w:widowControl/>
        <w:suppressLineNumbers w:val="0"/>
        <w:spacing w:line="360" w:lineRule="auto"/>
        <w:ind w:firstLine="720" w:firstLineChars="0"/>
        <w:jc w:val="both"/>
        <w:rPr>
          <w:sz w:val="24"/>
          <w:szCs w:val="24"/>
        </w:rPr>
      </w:pPr>
      <w:r>
        <w:rPr>
          <w:rFonts w:ascii="Arial" w:hAnsi="Arial" w:eastAsia="SimSun" w:cs="Arial"/>
          <w:color w:val="000000"/>
          <w:kern w:val="0"/>
          <w:sz w:val="24"/>
          <w:szCs w:val="24"/>
          <w:lang w:val="en-US" w:eastAsia="zh-CN" w:bidi="ar"/>
        </w:rPr>
        <w:t xml:space="preserve">This chapter provides an elaborate discussion of the technical foundations </w:t>
      </w:r>
    </w:p>
    <w:p w14:paraId="2C6CA3FE">
      <w:pPr>
        <w:keepNext w:val="0"/>
        <w:keepLines w:val="0"/>
        <w:widowControl/>
        <w:suppressLineNumbers w:val="0"/>
        <w:spacing w:line="360" w:lineRule="auto"/>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pertinent to this study. It initiates with an assessment of the existing system, clarifying its strengths and limitations, and subsequently progresses to an extensive exploration of the proposed system, including its hardware and software prerequisites.</w:t>
      </w:r>
    </w:p>
    <w:p w14:paraId="07B1D9DA">
      <w:pPr>
        <w:keepNext w:val="0"/>
        <w:keepLines w:val="0"/>
        <w:widowControl/>
        <w:suppressLineNumbers w:val="0"/>
        <w:spacing w:line="360" w:lineRule="auto"/>
        <w:jc w:val="left"/>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Overview of the Current System</w:t>
      </w:r>
    </w:p>
    <w:p w14:paraId="4FAAD693">
      <w:pPr>
        <w:keepNext w:val="0"/>
        <w:keepLines w:val="0"/>
        <w:widowControl/>
        <w:suppressLineNumbers w:val="0"/>
        <w:spacing w:line="360" w:lineRule="auto"/>
        <w:ind w:firstLine="720" w:firstLineChars="0"/>
        <w:jc w:val="both"/>
        <w:rPr>
          <w:rFonts w:hint="default" w:ascii="Arial" w:hAnsi="Arial" w:eastAsia="Arial-BoldMT" w:cs="Arial"/>
          <w:b w:val="0"/>
          <w:bCs w:val="0"/>
          <w:color w:val="000000"/>
          <w:kern w:val="0"/>
          <w:sz w:val="24"/>
          <w:szCs w:val="24"/>
          <w:lang w:val="en-US" w:eastAsia="zh-CN" w:bidi="ar"/>
        </w:rPr>
      </w:pPr>
      <w:r>
        <w:rPr>
          <w:rFonts w:hint="default" w:ascii="Arial" w:hAnsi="Arial" w:eastAsia="Arial-BoldMT" w:cs="Arial"/>
          <w:b w:val="0"/>
          <w:bCs w:val="0"/>
          <w:color w:val="000000"/>
          <w:kern w:val="0"/>
          <w:sz w:val="24"/>
          <w:szCs w:val="24"/>
          <w:lang w:val="en-US" w:eastAsia="zh-CN" w:bidi="ar"/>
        </w:rPr>
        <w:t>Currently, Rufino’s Furnitu</w:t>
      </w:r>
      <w:r>
        <w:rPr>
          <w:rFonts w:hint="default" w:ascii="Arial" w:hAnsi="Arial" w:eastAsia="Arial-BoldMT" w:cs="Arial"/>
          <w:b w:val="0"/>
          <w:bCs w:val="0"/>
          <w:color w:val="000000"/>
          <w:kern w:val="0"/>
          <w:sz w:val="24"/>
          <w:szCs w:val="24"/>
          <w:lang w:val="en-PH" w:eastAsia="zh-CN" w:bidi="ar"/>
        </w:rPr>
        <w:t>r</w:t>
      </w:r>
      <w:r>
        <w:rPr>
          <w:rFonts w:hint="default" w:ascii="Arial" w:hAnsi="Arial" w:eastAsia="Arial-BoldMT" w:cs="Arial"/>
          <w:b w:val="0"/>
          <w:bCs w:val="0"/>
          <w:color w:val="000000"/>
          <w:kern w:val="0"/>
          <w:sz w:val="24"/>
          <w:szCs w:val="24"/>
          <w:lang w:val="en-US" w:eastAsia="zh-CN" w:bidi="ar"/>
        </w:rPr>
        <w:t>e utilizes a combination of conventional manual processes for the management of its product, customer orders , and inventory. In most cases, customers need to visit Rufino’</w:t>
      </w:r>
      <w:r>
        <w:rPr>
          <w:rFonts w:hint="default" w:ascii="Arial" w:hAnsi="Arial" w:eastAsia="Arial-BoldMT" w:cs="Arial"/>
          <w:b w:val="0"/>
          <w:bCs w:val="0"/>
          <w:color w:val="000000"/>
          <w:kern w:val="0"/>
          <w:sz w:val="24"/>
          <w:szCs w:val="24"/>
          <w:lang w:val="en-PH" w:eastAsia="zh-CN" w:bidi="ar"/>
        </w:rPr>
        <w:t>s</w:t>
      </w:r>
      <w:r>
        <w:rPr>
          <w:rFonts w:hint="default" w:ascii="Arial" w:hAnsi="Arial" w:eastAsia="Arial-BoldMT" w:cs="Arial"/>
          <w:b w:val="0"/>
          <w:bCs w:val="0"/>
          <w:color w:val="000000"/>
          <w:kern w:val="0"/>
          <w:sz w:val="24"/>
          <w:szCs w:val="24"/>
          <w:lang w:val="en-US" w:eastAsia="zh-CN" w:bidi="ar"/>
        </w:rPr>
        <w:t xml:space="preserve"> furniture in order to observe what furniture is available, ask questions about products and make their order. Because product information, inventory records and customer transactions are typically documented manually, the management of furniture can be time-consuming to maintain, particularly as Rufino’s Furniture continues to grow.</w:t>
      </w:r>
    </w:p>
    <w:p w14:paraId="65F06C9C">
      <w:pPr>
        <w:keepNext w:val="0"/>
        <w:keepLines w:val="0"/>
        <w:widowControl/>
        <w:suppressLineNumbers w:val="0"/>
        <w:spacing w:line="360" w:lineRule="auto"/>
        <w:ind w:firstLine="720" w:firstLineChars="0"/>
        <w:jc w:val="both"/>
        <w:rPr>
          <w:rFonts w:hint="default" w:ascii="Arial" w:hAnsi="Arial" w:eastAsia="Arial-BoldMT" w:cs="Arial"/>
          <w:b w:val="0"/>
          <w:bCs w:val="0"/>
          <w:color w:val="000000"/>
          <w:kern w:val="0"/>
          <w:sz w:val="24"/>
          <w:szCs w:val="24"/>
          <w:lang w:val="en-US" w:eastAsia="zh-CN" w:bidi="ar"/>
        </w:rPr>
      </w:pPr>
      <w:r>
        <w:rPr>
          <w:rFonts w:hint="default" w:ascii="Arial" w:hAnsi="Arial" w:eastAsia="Arial-BoldMT" w:cs="Arial"/>
          <w:b w:val="0"/>
          <w:bCs w:val="0"/>
          <w:color w:val="000000"/>
          <w:kern w:val="0"/>
          <w:sz w:val="24"/>
          <w:szCs w:val="24"/>
          <w:lang w:val="en-US" w:eastAsia="zh-CN" w:bidi="ar"/>
        </w:rPr>
        <w:t xml:space="preserve">In addition, when furniture inventory is managed manually, there may be complications arising from the maintenance of an inaccurate inventory record; delayed updates to an inventory records; and an inability to locate furniture products that are still available. Customers have to wait longer for their orders to be processed; since all related information in also documented manually and need to be checked before an order gets processed. </w:t>
      </w:r>
    </w:p>
    <w:p w14:paraId="3DDDF9BB">
      <w:pPr>
        <w:keepNext w:val="0"/>
        <w:keepLines w:val="0"/>
        <w:widowControl/>
        <w:suppressLineNumbers w:val="0"/>
        <w:spacing w:line="360" w:lineRule="auto"/>
        <w:ind w:firstLine="720" w:firstLineChars="0"/>
        <w:jc w:val="both"/>
        <w:rPr>
          <w:rFonts w:hint="default" w:ascii="Arial" w:hAnsi="Arial" w:eastAsia="Arial-BoldMT" w:cs="Arial"/>
          <w:b w:val="0"/>
          <w:bCs w:val="0"/>
          <w:color w:val="000000"/>
          <w:kern w:val="0"/>
          <w:sz w:val="24"/>
          <w:szCs w:val="24"/>
          <w:lang w:val="en-US" w:eastAsia="zh-CN" w:bidi="ar"/>
        </w:rPr>
      </w:pPr>
      <w:r>
        <w:rPr>
          <w:rFonts w:hint="default" w:ascii="Arial" w:hAnsi="Arial" w:eastAsia="Arial-BoldMT" w:cs="Arial"/>
          <w:b w:val="0"/>
          <w:bCs w:val="0"/>
          <w:color w:val="000000"/>
          <w:kern w:val="0"/>
          <w:sz w:val="24"/>
          <w:szCs w:val="24"/>
          <w:lang w:val="en-US" w:eastAsia="zh-CN" w:bidi="ar"/>
        </w:rPr>
        <w:t>Small-to medium-sized businesses generally experience very similar challenges when using conventional record-keeping and traditional sales method. As there are more customers, and transactions, the maintenance of records becomes increasingly difficult, as well as increasing the likelihood of making mistakes. Therefore, it may require much time and energy to retrieve historical transaction records, and monitor the status of an inventory.</w:t>
      </w:r>
    </w:p>
    <w:p w14:paraId="296BB239">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rPr>
      </w:pPr>
      <w:r>
        <w:rPr>
          <w:rFonts w:hint="default" w:ascii="Arial" w:hAnsi="Arial" w:eastAsia="Arial-BoldMT" w:cs="Arial"/>
          <w:b w:val="0"/>
          <w:bCs w:val="0"/>
          <w:color w:val="000000"/>
          <w:kern w:val="0"/>
          <w:sz w:val="24"/>
          <w:szCs w:val="24"/>
          <w:lang w:val="en-US" w:eastAsia="zh-CN" w:bidi="ar"/>
        </w:rPr>
        <w:t xml:space="preserve">To address these concerns, the  </w:t>
      </w:r>
      <w:r>
        <w:rPr>
          <w:rFonts w:hint="default" w:ascii="Arial" w:hAnsi="Arial" w:cs="Arial"/>
          <w:b w:val="0"/>
          <w:bCs w:val="0"/>
          <w:sz w:val="24"/>
          <w:szCs w:val="24"/>
          <w:lang w:val="en-US"/>
        </w:rPr>
        <w:t>development of a Web</w:t>
      </w:r>
      <w:r>
        <w:rPr>
          <w:rFonts w:ascii="Arial" w:hAnsi="Arial" w:cs="Arial"/>
          <w:b w:val="0"/>
          <w:bCs w:val="0"/>
          <w:sz w:val="24"/>
          <w:szCs w:val="24"/>
          <w:lang w:val="en-US"/>
        </w:rPr>
        <w:t>-B</w:t>
      </w:r>
      <w:r>
        <w:rPr>
          <w:rFonts w:hint="default" w:ascii="Arial" w:hAnsi="Arial" w:cs="Arial"/>
          <w:b w:val="0"/>
          <w:bCs w:val="0"/>
          <w:sz w:val="24"/>
          <w:szCs w:val="24"/>
          <w:lang w:val="en-US"/>
        </w:rPr>
        <w:t>ase</w:t>
      </w:r>
      <w:r>
        <w:rPr>
          <w:rFonts w:ascii="Arial" w:hAnsi="Arial" w:cs="Arial"/>
          <w:b w:val="0"/>
          <w:bCs w:val="0"/>
          <w:sz w:val="24"/>
          <w:szCs w:val="24"/>
          <w:lang w:val="en-US"/>
        </w:rPr>
        <w:t xml:space="preserve"> F</w:t>
      </w:r>
      <w:r>
        <w:rPr>
          <w:rFonts w:hint="default" w:ascii="Arial" w:hAnsi="Arial" w:cs="Arial"/>
          <w:b w:val="0"/>
          <w:bCs w:val="0"/>
          <w:sz w:val="24"/>
          <w:szCs w:val="24"/>
          <w:lang w:val="en-US"/>
        </w:rPr>
        <w:t>urniture</w:t>
      </w:r>
      <w:r>
        <w:rPr>
          <w:rFonts w:ascii="Arial" w:hAnsi="Arial" w:cs="Arial"/>
          <w:b w:val="0"/>
          <w:bCs w:val="0"/>
          <w:sz w:val="24"/>
          <w:szCs w:val="24"/>
          <w:lang w:val="en-US"/>
        </w:rPr>
        <w:t xml:space="preserve"> S</w:t>
      </w:r>
      <w:r>
        <w:rPr>
          <w:rFonts w:hint="default" w:ascii="Arial" w:hAnsi="Arial" w:cs="Arial"/>
          <w:b w:val="0"/>
          <w:bCs w:val="0"/>
          <w:sz w:val="24"/>
          <w:szCs w:val="24"/>
          <w:lang w:val="en-US"/>
        </w:rPr>
        <w:t>hop</w:t>
      </w:r>
      <w:r>
        <w:rPr>
          <w:rFonts w:ascii="Arial" w:hAnsi="Arial" w:cs="Arial"/>
          <w:b w:val="0"/>
          <w:bCs w:val="0"/>
          <w:sz w:val="24"/>
          <w:szCs w:val="24"/>
          <w:lang w:val="en-US"/>
        </w:rPr>
        <w:t xml:space="preserve"> M</w:t>
      </w:r>
      <w:r>
        <w:rPr>
          <w:rFonts w:hint="default" w:ascii="Arial" w:hAnsi="Arial" w:cs="Arial"/>
          <w:b w:val="0"/>
          <w:bCs w:val="0"/>
          <w:sz w:val="24"/>
          <w:szCs w:val="24"/>
          <w:lang w:val="en-US"/>
        </w:rPr>
        <w:t>anagement</w:t>
      </w:r>
      <w:r>
        <w:rPr>
          <w:rFonts w:ascii="Arial" w:hAnsi="Arial" w:cs="Arial"/>
          <w:b w:val="0"/>
          <w:bCs w:val="0"/>
          <w:sz w:val="24"/>
          <w:szCs w:val="24"/>
          <w:lang w:val="en-US"/>
        </w:rPr>
        <w:t xml:space="preserve"> S</w:t>
      </w:r>
      <w:r>
        <w:rPr>
          <w:rFonts w:hint="default" w:ascii="Arial" w:hAnsi="Arial" w:cs="Arial"/>
          <w:b w:val="0"/>
          <w:bCs w:val="0"/>
          <w:sz w:val="24"/>
          <w:szCs w:val="24"/>
          <w:lang w:val="en-US"/>
        </w:rPr>
        <w:t>ystem</w:t>
      </w:r>
      <w:r>
        <w:rPr>
          <w:rFonts w:ascii="Arial" w:hAnsi="Arial" w:cs="Arial"/>
          <w:b w:val="0"/>
          <w:bCs w:val="0"/>
          <w:sz w:val="24"/>
          <w:szCs w:val="24"/>
          <w:lang w:val="en-US"/>
        </w:rPr>
        <w:t xml:space="preserve">  F</w:t>
      </w:r>
      <w:r>
        <w:rPr>
          <w:rFonts w:hint="default" w:ascii="Arial" w:hAnsi="Arial" w:cs="Arial"/>
          <w:b w:val="0"/>
          <w:bCs w:val="0"/>
          <w:sz w:val="24"/>
          <w:szCs w:val="24"/>
          <w:lang w:val="en-US"/>
        </w:rPr>
        <w:t>or</w:t>
      </w:r>
      <w:r>
        <w:rPr>
          <w:rFonts w:ascii="Arial" w:hAnsi="Arial" w:cs="Arial"/>
          <w:b w:val="0"/>
          <w:bCs w:val="0"/>
          <w:sz w:val="24"/>
          <w:szCs w:val="24"/>
          <w:lang w:val="en-US"/>
        </w:rPr>
        <w:t xml:space="preserve"> R</w:t>
      </w:r>
      <w:r>
        <w:rPr>
          <w:rFonts w:hint="default" w:ascii="Arial" w:hAnsi="Arial" w:cs="Arial"/>
          <w:b w:val="0"/>
          <w:bCs w:val="0"/>
          <w:sz w:val="24"/>
          <w:szCs w:val="24"/>
          <w:lang w:val="en-US"/>
        </w:rPr>
        <w:t>ufino’s Furni</w:t>
      </w:r>
      <w:r>
        <w:rPr>
          <w:rFonts w:hint="default" w:ascii="Arial" w:hAnsi="Arial" w:cs="Arial"/>
          <w:b w:val="0"/>
          <w:bCs w:val="0"/>
          <w:sz w:val="24"/>
          <w:szCs w:val="24"/>
          <w:lang w:val="en-PH"/>
        </w:rPr>
        <w:t>t</w:t>
      </w:r>
      <w:r>
        <w:rPr>
          <w:rFonts w:hint="default" w:ascii="Arial" w:hAnsi="Arial" w:cs="Arial"/>
          <w:b w:val="0"/>
          <w:bCs w:val="0"/>
          <w:sz w:val="24"/>
          <w:szCs w:val="24"/>
          <w:lang w:val="en-US"/>
        </w:rPr>
        <w:t>ure has been recommended. This system will provide customers with a digital platform to conveniently search for furniture by browsing through product listing, viewing additional product details, and placing order.</w:t>
      </w:r>
    </w:p>
    <w:p w14:paraId="5B66305B">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Arial-BoldMT" w:cs="Arial"/>
          <w:b/>
          <w:bCs/>
          <w:color w:val="000000"/>
          <w:kern w:val="0"/>
          <w:sz w:val="24"/>
          <w:szCs w:val="24"/>
          <w:lang w:val="en-US" w:eastAsia="zh-CN" w:bidi="ar"/>
        </w:rPr>
        <w:t>Overview of the Proposed System</w:t>
      </w:r>
    </w:p>
    <w:p w14:paraId="1B086EDC">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new Web-Base Shop for Rufino’s Furniture will change how the company tracks furniture products, customer orders, and inventory for their business. With a web-based for customers, they will able to browse through the full selection of the furniture available, view detailed product information, and place orders without ever having to come into the store.</w:t>
      </w:r>
    </w:p>
    <w:p w14:paraId="7FDCBC88">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Rather than using paper records for tracking product information, customer information, and transaction information, the system will allow for digitizing the information so an administrator can more easily manage product assortment, update product inventory, monitor customer orders, and create records. The proposed system will also help reduce the number of accidental errors made through the manual processes of recording information and help to speed up daily activities.</w:t>
      </w:r>
    </w:p>
    <w:p w14:paraId="57DF6023">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 xml:space="preserve">Customers will be able to access product information, make their selections, and place their orders though an easy-to-use interface. In implementation of the system, the administrator will be better able to track inventory stock, process orders, and generate reports to enable ongoing analysis of company performance. </w:t>
      </w:r>
    </w:p>
    <w:p w14:paraId="7B257EBF">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By substituting a web-base solution for existing processes, the proposed system creates a more timely, organized, and successful process for purchasing furniture and managing customer transactions.</w:t>
      </w:r>
    </w:p>
    <w:p w14:paraId="7B43A138">
      <w:pPr>
        <w:keepNext w:val="0"/>
        <w:keepLines w:val="0"/>
        <w:widowControl/>
        <w:suppressLineNumbers w:val="0"/>
        <w:spacing w:line="360" w:lineRule="auto"/>
        <w:jc w:val="both"/>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Hardware and Software Requirements</w:t>
      </w:r>
    </w:p>
    <w:p w14:paraId="274E7CE5">
      <w:pPr>
        <w:keepNext w:val="0"/>
        <w:keepLines w:val="0"/>
        <w:widowControl/>
        <w:suppressLineNumbers w:val="0"/>
        <w:spacing w:line="360" w:lineRule="auto"/>
        <w:jc w:val="both"/>
        <w:rPr>
          <w:rFonts w:hint="default" w:ascii="Arial" w:hAnsi="Arial" w:eastAsia="Arial-BoldMT" w:cs="Arial"/>
          <w:b/>
          <w:bCs/>
          <w:color w:val="000000"/>
          <w:kern w:val="0"/>
          <w:sz w:val="24"/>
          <w:szCs w:val="24"/>
          <w:lang w:val="en-PH" w:eastAsia="zh-CN" w:bidi="ar"/>
        </w:rPr>
      </w:pPr>
    </w:p>
    <w:p w14:paraId="08F90A9A">
      <w:pPr>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 xml:space="preserve">During the development of the Web-Base Furniture Shop Management System For Rufino’s Furniture, selecting the hardware and software components is essential to ensure the successful implementation of the system. The researcher will evaluate necessary tools required for the system to be implemented properly, efficiently and/or without significant technical failures or issues. This will be done by assessing different technologies/tools and choosing those that are the best suited to meet the needs of system. </w:t>
      </w:r>
    </w:p>
    <w:p w14:paraId="72AF8D1C">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r>
        <w:rPr>
          <w:rFonts w:ascii="Arial" w:hAnsi="Arial" w:eastAsia="SimSun" w:cs="Arial"/>
          <w:color w:val="000000"/>
          <w:kern w:val="0"/>
          <w:sz w:val="24"/>
          <w:szCs w:val="24"/>
          <w:lang w:val="en-US" w:eastAsia="zh-CN" w:bidi="ar"/>
        </w:rPr>
        <w:t xml:space="preserve">The research team selects hardware based on factors such as compatibility, </w:t>
      </w:r>
      <w:r>
        <w:rPr>
          <w:rFonts w:hint="default" w:ascii="Arial" w:hAnsi="Arial" w:eastAsia="SimSun" w:cs="Arial"/>
          <w:color w:val="000000"/>
          <w:kern w:val="0"/>
          <w:sz w:val="24"/>
          <w:szCs w:val="24"/>
          <w:lang w:val="en-US" w:eastAsia="zh-CN" w:bidi="ar"/>
        </w:rPr>
        <w:t>performance, and scalability to effectively meet system requirements. Similarly, software choices are made with consideration of system architecture to ensure seamless operation. Collaborating with experienced programmers enhances this process, as expertise provides valuable insights into optimal hardware and software configurations, ensuring smooth integration and reliable system performance.</w:t>
      </w:r>
    </w:p>
    <w:p w14:paraId="2712B99B">
      <w:pPr>
        <w:keepNext w:val="0"/>
        <w:keepLines w:val="0"/>
        <w:widowControl/>
        <w:suppressLineNumbers w:val="0"/>
        <w:spacing w:line="360" w:lineRule="auto"/>
        <w:jc w:val="left"/>
        <w:rPr>
          <w:rFonts w:hint="default" w:ascii="Arial" w:hAnsi="Arial" w:cs="Arial"/>
          <w:b/>
          <w:bCs/>
          <w:sz w:val="24"/>
          <w:szCs w:val="24"/>
        </w:rPr>
      </w:pPr>
      <w:r>
        <w:rPr>
          <w:rFonts w:hint="default" w:ascii="Arial" w:hAnsi="Arial" w:eastAsia="Arial-ItalicMT" w:cs="Arial"/>
          <w:b/>
          <w:bCs/>
          <w:i/>
          <w:iCs/>
          <w:color w:val="000000"/>
          <w:kern w:val="0"/>
          <w:sz w:val="24"/>
          <w:szCs w:val="24"/>
          <w:lang w:val="en-US" w:eastAsia="zh-CN" w:bidi="ar"/>
        </w:rPr>
        <w:t>Hardware Requirements</w:t>
      </w:r>
    </w:p>
    <w:p w14:paraId="56F66E80">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Hardware components will be chosen based on the compatibility with one another, performance of each components, how much reliability each components can/should provide and whether the components can handle daily operations of the system. The hardware used in conjunction with other components will provide for the smooth flow of customer order processing, inventory management, product monitoring, and database functions.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0F05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2952" w:type="dxa"/>
            <w:tcBorders>
              <w:top w:val="single" w:color="000000" w:sz="12" w:space="0"/>
              <w:left w:val="single" w:color="000000" w:sz="12" w:space="0"/>
              <w:bottom w:val="single" w:color="000000" w:sz="4" w:space="0"/>
              <w:right w:val="single" w:color="000000" w:sz="4" w:space="0"/>
              <w:tl2br w:val="nil"/>
            </w:tcBorders>
            <w:shd w:val="clear" w:color="auto" w:fill="FFFFFF"/>
          </w:tcPr>
          <w:p w14:paraId="38087A5A">
            <w:pPr>
              <w:keepNext w:val="0"/>
              <w:keepLines w:val="0"/>
              <w:widowControl/>
              <w:suppressLineNumbers w:val="0"/>
              <w:spacing w:line="360" w:lineRule="auto"/>
              <w:jc w:val="center"/>
              <w:rPr>
                <w:rFonts w:hint="default" w:ascii="Arial" w:hAnsi="Arial" w:eastAsia="Arial-BoldMT" w:cs="Arial"/>
                <w:b w:val="0"/>
                <w:bCs/>
                <w:color w:val="000000"/>
                <w:kern w:val="0"/>
                <w:sz w:val="20"/>
                <w:szCs w:val="20"/>
                <w:lang w:val="en-US" w:eastAsia="zh-CN" w:bidi="ar"/>
              </w:rPr>
            </w:pPr>
          </w:p>
          <w:p w14:paraId="05A974EA">
            <w:pPr>
              <w:keepNext w:val="0"/>
              <w:keepLines w:val="0"/>
              <w:widowControl/>
              <w:suppressLineNumbers w:val="0"/>
              <w:spacing w:line="360" w:lineRule="auto"/>
              <w:jc w:val="center"/>
              <w:rPr>
                <w:rFonts w:hint="default" w:ascii="Arial" w:hAnsi="Arial" w:cs="Arial"/>
                <w:b w:val="0"/>
                <w:bCs/>
                <w:color w:val="000000"/>
                <w:sz w:val="20"/>
                <w:szCs w:val="20"/>
              </w:rPr>
            </w:pPr>
            <w:r>
              <w:rPr>
                <w:rFonts w:hint="default" w:ascii="Arial" w:hAnsi="Arial" w:eastAsia="Arial-BoldMT" w:cs="Arial"/>
                <w:b w:val="0"/>
                <w:bCs/>
                <w:color w:val="000000"/>
                <w:kern w:val="0"/>
                <w:sz w:val="20"/>
                <w:szCs w:val="20"/>
                <w:lang w:val="en-US" w:eastAsia="zh-CN" w:bidi="ar"/>
              </w:rPr>
              <w:t>Hardware Component</w:t>
            </w:r>
          </w:p>
          <w:p w14:paraId="69E72567">
            <w:pPr>
              <w:keepNext w:val="0"/>
              <w:keepLines w:val="0"/>
              <w:widowControl/>
              <w:suppressLineNumbers w:val="0"/>
              <w:spacing w:line="360" w:lineRule="auto"/>
              <w:jc w:val="center"/>
              <w:rPr>
                <w:rFonts w:hint="default" w:ascii="Arial" w:hAnsi="Arial" w:eastAsia="Arial-ItalicMT" w:cs="Arial"/>
                <w:b w:val="0"/>
                <w:bCs w:val="0"/>
                <w:i/>
                <w:iCs/>
                <w:color w:val="000000"/>
                <w:kern w:val="0"/>
                <w:sz w:val="20"/>
                <w:szCs w:val="20"/>
                <w:bdr w:val="single" w:color="FFFFFF" w:themeColor="background1" w:sz="4" w:space="0"/>
                <w:vertAlign w:val="baseline"/>
                <w:lang w:val="en-US" w:eastAsia="zh-CN" w:bidi="ar"/>
              </w:rPr>
            </w:pPr>
          </w:p>
        </w:tc>
        <w:tc>
          <w:tcPr>
            <w:tcW w:w="2952" w:type="dxa"/>
            <w:tcBorders>
              <w:top w:val="single" w:color="000000" w:sz="12" w:space="0"/>
              <w:left w:val="single" w:color="000000" w:sz="4" w:space="0"/>
              <w:bottom w:val="single" w:color="000000" w:sz="4" w:space="0"/>
              <w:right w:val="single" w:color="000000" w:sz="4" w:space="0"/>
            </w:tcBorders>
            <w:shd w:val="clear" w:color="auto" w:fill="FFFFFF"/>
          </w:tcPr>
          <w:p w14:paraId="4EE80517">
            <w:pPr>
              <w:keepNext w:val="0"/>
              <w:keepLines w:val="0"/>
              <w:widowControl/>
              <w:suppressLineNumbers w:val="0"/>
              <w:spacing w:line="360" w:lineRule="auto"/>
              <w:jc w:val="center"/>
              <w:rPr>
                <w:rFonts w:hint="default" w:ascii="Arial" w:hAnsi="Arial" w:eastAsia="Arial-ItalicMT" w:cs="Arial"/>
                <w:b w:val="0"/>
                <w:bCs w:val="0"/>
                <w:i/>
                <w:iCs/>
                <w:color w:val="000000"/>
                <w:kern w:val="0"/>
                <w:sz w:val="20"/>
                <w:szCs w:val="20"/>
                <w:vertAlign w:val="baseline"/>
                <w:lang w:val="en-US" w:eastAsia="zh-CN" w:bidi="ar"/>
              </w:rPr>
            </w:pPr>
          </w:p>
          <w:p w14:paraId="30B329AB">
            <w:pPr>
              <w:keepNext w:val="0"/>
              <w:keepLines w:val="0"/>
              <w:widowControl/>
              <w:suppressLineNumbers w:val="0"/>
              <w:spacing w:line="360" w:lineRule="auto"/>
              <w:jc w:val="center"/>
              <w:rPr>
                <w:b w:val="0"/>
                <w:color w:val="000000"/>
                <w:sz w:val="20"/>
                <w:szCs w:val="20"/>
              </w:rPr>
            </w:pPr>
            <w:r>
              <w:rPr>
                <w:rFonts w:hint="default" w:ascii="Arial" w:hAnsi="Arial" w:eastAsia="Arial-BoldMT" w:cs="Arial"/>
                <w:b w:val="0"/>
                <w:bCs/>
                <w:color w:val="000000"/>
                <w:kern w:val="0"/>
                <w:sz w:val="20"/>
                <w:szCs w:val="20"/>
                <w:lang w:val="en-US" w:eastAsia="zh-CN" w:bidi="ar"/>
              </w:rPr>
              <w:t>Description</w:t>
            </w:r>
          </w:p>
          <w:p w14:paraId="345E7170">
            <w:pPr>
              <w:keepNext w:val="0"/>
              <w:keepLines w:val="0"/>
              <w:widowControl/>
              <w:suppressLineNumbers w:val="0"/>
              <w:spacing w:line="360" w:lineRule="auto"/>
              <w:jc w:val="center"/>
              <w:rPr>
                <w:rFonts w:hint="default" w:ascii="Arial" w:hAnsi="Arial" w:eastAsia="Arial-ItalicMT" w:cs="Arial"/>
                <w:b w:val="0"/>
                <w:bCs w:val="0"/>
                <w:i/>
                <w:iCs/>
                <w:color w:val="000000"/>
                <w:kern w:val="0"/>
                <w:sz w:val="20"/>
                <w:szCs w:val="20"/>
                <w:vertAlign w:val="baseline"/>
                <w:lang w:val="en-US" w:eastAsia="zh-CN" w:bidi="ar"/>
              </w:rPr>
            </w:pPr>
          </w:p>
        </w:tc>
        <w:tc>
          <w:tcPr>
            <w:tcW w:w="2952" w:type="dxa"/>
            <w:tcBorders>
              <w:top w:val="single" w:color="000000" w:sz="12" w:space="0"/>
              <w:left w:val="single" w:color="000000" w:sz="4" w:space="0"/>
              <w:bottom w:val="single" w:color="000000" w:sz="4" w:space="0"/>
              <w:right w:val="single" w:color="000000" w:sz="12" w:space="0"/>
            </w:tcBorders>
            <w:shd w:val="clear" w:color="auto" w:fill="FFFFFF"/>
          </w:tcPr>
          <w:p w14:paraId="60BB774C">
            <w:pPr>
              <w:keepNext w:val="0"/>
              <w:keepLines w:val="0"/>
              <w:widowControl/>
              <w:suppressLineNumbers w:val="0"/>
              <w:spacing w:line="360" w:lineRule="auto"/>
              <w:jc w:val="center"/>
              <w:rPr>
                <w:rFonts w:hint="default" w:ascii="Arial" w:hAnsi="Arial" w:eastAsia="Arial-ItalicMT" w:cs="Arial"/>
                <w:b w:val="0"/>
                <w:bCs w:val="0"/>
                <w:i/>
                <w:iCs/>
                <w:color w:val="000000"/>
                <w:kern w:val="0"/>
                <w:sz w:val="20"/>
                <w:szCs w:val="20"/>
                <w:vertAlign w:val="baseline"/>
                <w:lang w:val="en-US" w:eastAsia="zh-CN" w:bidi="ar"/>
              </w:rPr>
            </w:pPr>
          </w:p>
          <w:p w14:paraId="52EB66E9">
            <w:pPr>
              <w:keepNext w:val="0"/>
              <w:keepLines w:val="0"/>
              <w:widowControl/>
              <w:suppressLineNumbers w:val="0"/>
              <w:spacing w:line="360" w:lineRule="auto"/>
              <w:jc w:val="center"/>
              <w:rPr>
                <w:b w:val="0"/>
                <w:color w:val="000000"/>
                <w:sz w:val="20"/>
                <w:szCs w:val="20"/>
              </w:rPr>
            </w:pPr>
            <w:r>
              <w:rPr>
                <w:rFonts w:hint="default" w:ascii="Arial" w:hAnsi="Arial" w:eastAsia="Arial-BoldMT" w:cs="Arial"/>
                <w:b w:val="0"/>
                <w:bCs/>
                <w:color w:val="000000"/>
                <w:kern w:val="0"/>
                <w:sz w:val="20"/>
                <w:szCs w:val="20"/>
                <w:lang w:val="en-US" w:eastAsia="zh-CN" w:bidi="ar"/>
              </w:rPr>
              <w:t>Quantity</w:t>
            </w:r>
          </w:p>
          <w:p w14:paraId="2F58B6AF">
            <w:pPr>
              <w:keepNext w:val="0"/>
              <w:keepLines w:val="0"/>
              <w:widowControl/>
              <w:suppressLineNumbers w:val="0"/>
              <w:spacing w:line="360" w:lineRule="auto"/>
              <w:jc w:val="center"/>
              <w:rPr>
                <w:rFonts w:hint="default" w:ascii="Arial" w:hAnsi="Arial" w:eastAsia="Arial-ItalicMT" w:cs="Arial"/>
                <w:b w:val="0"/>
                <w:bCs w:val="0"/>
                <w:i/>
                <w:iCs/>
                <w:color w:val="000000"/>
                <w:kern w:val="0"/>
                <w:sz w:val="20"/>
                <w:szCs w:val="20"/>
                <w:vertAlign w:val="baseline"/>
                <w:lang w:val="en-US" w:eastAsia="zh-CN" w:bidi="ar"/>
              </w:rPr>
            </w:pPr>
          </w:p>
        </w:tc>
      </w:tr>
      <w:tr w14:paraId="4ADB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52" w:type="dxa"/>
            <w:tcBorders>
              <w:top w:val="single" w:color="000000" w:sz="4" w:space="0"/>
              <w:left w:val="single" w:color="000000" w:sz="12" w:space="0"/>
              <w:bottom w:val="single" w:color="000000" w:sz="12" w:space="0"/>
              <w:right w:val="single" w:color="000000" w:sz="4" w:space="0"/>
            </w:tcBorders>
            <w:shd w:val="clear" w:color="auto" w:fill="FFFFFF"/>
          </w:tcPr>
          <w:p w14:paraId="104B1DF7">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 xml:space="preserve">Administrator Computer </w:t>
            </w:r>
          </w:p>
          <w:p w14:paraId="6095BA3E">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6C64C0C3">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6424C35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4C093E65">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Server Computer</w:t>
            </w:r>
          </w:p>
          <w:p w14:paraId="0C5AFDC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7B124F6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06DC382E">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2A4A339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50E1671E">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Customer devices (desktop, Laptop, smartphone)</w:t>
            </w:r>
          </w:p>
          <w:p w14:paraId="2773840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751B982F">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692D71C1">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Network Router</w:t>
            </w:r>
          </w:p>
          <w:p w14:paraId="17B9A643">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1FF0E00D">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3CE24553">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387565A7">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 xml:space="preserve">Ethernet Switch </w:t>
            </w:r>
          </w:p>
          <w:p w14:paraId="1FB8F8A2">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5C38AE4E">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4A7890B5">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0A7DA194">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Backup Storage Device (External Hard Drive)</w:t>
            </w:r>
          </w:p>
          <w:p w14:paraId="31068EDD">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2BB7F86B">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132101D3">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Uninterruptible Power Supply (UPS)</w:t>
            </w:r>
          </w:p>
        </w:tc>
        <w:tc>
          <w:tcPr>
            <w:tcW w:w="2952" w:type="dxa"/>
            <w:tcBorders>
              <w:top w:val="single" w:color="000000" w:sz="4" w:space="0"/>
              <w:left w:val="single" w:color="000000" w:sz="4" w:space="0"/>
              <w:bottom w:val="single" w:color="000000" w:sz="12" w:space="0"/>
              <w:right w:val="single" w:color="000000" w:sz="4" w:space="0"/>
            </w:tcBorders>
            <w:shd w:val="clear" w:color="auto" w:fill="FFFFFF"/>
          </w:tcPr>
          <w:p w14:paraId="420523D3">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Used by the administrator to manage products, inventory, customer orders, and reports.</w:t>
            </w:r>
          </w:p>
          <w:p w14:paraId="7C44482E">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2B208EF9">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Stores and processes system date, customer information, product records, and transactions.</w:t>
            </w:r>
          </w:p>
          <w:p w14:paraId="18D1A517">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15820584">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Used by customers to browse products, place orders, and and access online shop.</w:t>
            </w:r>
          </w:p>
          <w:p w14:paraId="49239B70">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p>
          <w:p w14:paraId="7B761D0A">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Provides internet connectivity for accessing the online management system.</w:t>
            </w:r>
          </w:p>
          <w:p w14:paraId="1D52E2FF">
            <w:pPr>
              <w:keepNext w:val="0"/>
              <w:keepLines w:val="0"/>
              <w:widowControl/>
              <w:suppressLineNumbers w:val="0"/>
              <w:spacing w:line="360" w:lineRule="auto"/>
              <w:jc w:val="both"/>
              <w:rPr>
                <w:rFonts w:hint="default" w:ascii="Arial" w:hAnsi="Arial" w:eastAsia="Arial-ItalicMT" w:cs="Arial"/>
                <w:b w:val="0"/>
                <w:bCs w:val="0"/>
                <w:i w:val="0"/>
                <w:iCs w:val="0"/>
                <w:color w:val="000000"/>
                <w:kern w:val="0"/>
                <w:sz w:val="20"/>
                <w:szCs w:val="20"/>
                <w:vertAlign w:val="baseline"/>
                <w:lang w:val="en-US" w:eastAsia="zh-CN" w:bidi="ar"/>
              </w:rPr>
            </w:pPr>
          </w:p>
          <w:p w14:paraId="7CCB9B30">
            <w:pPr>
              <w:keepNext w:val="0"/>
              <w:keepLines w:val="0"/>
              <w:widowControl/>
              <w:suppressLineNumbers w:val="0"/>
              <w:spacing w:line="360" w:lineRule="auto"/>
              <w:jc w:val="left"/>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 xml:space="preserve">Connects network device and ensures stable communication within the system. </w:t>
            </w:r>
          </w:p>
          <w:p w14:paraId="1350BF12">
            <w:pPr>
              <w:keepNext w:val="0"/>
              <w:keepLines w:val="0"/>
              <w:widowControl/>
              <w:suppressLineNumbers w:val="0"/>
              <w:spacing w:line="360" w:lineRule="auto"/>
              <w:jc w:val="both"/>
              <w:rPr>
                <w:rFonts w:hint="default" w:ascii="Arial" w:hAnsi="Arial" w:eastAsia="Arial-ItalicMT" w:cs="Arial"/>
                <w:b w:val="0"/>
                <w:bCs w:val="0"/>
                <w:i w:val="0"/>
                <w:iCs w:val="0"/>
                <w:color w:val="000000"/>
                <w:kern w:val="0"/>
                <w:sz w:val="20"/>
                <w:szCs w:val="20"/>
                <w:vertAlign w:val="baseline"/>
                <w:lang w:val="en-US" w:eastAsia="zh-CN" w:bidi="ar"/>
              </w:rPr>
            </w:pPr>
          </w:p>
          <w:p w14:paraId="7E5CF446">
            <w:pPr>
              <w:keepNext w:val="0"/>
              <w:keepLines w:val="0"/>
              <w:widowControl/>
              <w:suppressLineNumbers w:val="0"/>
              <w:spacing w:line="360" w:lineRule="auto"/>
              <w:jc w:val="both"/>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Stores backup copies of the database and important system files.</w:t>
            </w:r>
          </w:p>
          <w:p w14:paraId="4C2CF9D3">
            <w:pPr>
              <w:keepNext w:val="0"/>
              <w:keepLines w:val="0"/>
              <w:widowControl/>
              <w:suppressLineNumbers w:val="0"/>
              <w:spacing w:line="360" w:lineRule="auto"/>
              <w:jc w:val="both"/>
              <w:rPr>
                <w:rFonts w:hint="default" w:ascii="Arial" w:hAnsi="Arial" w:eastAsia="Arial-ItalicMT" w:cs="Arial"/>
                <w:b w:val="0"/>
                <w:bCs w:val="0"/>
                <w:i w:val="0"/>
                <w:iCs w:val="0"/>
                <w:color w:val="000000"/>
                <w:kern w:val="0"/>
                <w:sz w:val="20"/>
                <w:szCs w:val="20"/>
                <w:vertAlign w:val="baseline"/>
                <w:lang w:val="en-US" w:eastAsia="zh-CN" w:bidi="ar"/>
              </w:rPr>
            </w:pPr>
          </w:p>
          <w:p w14:paraId="30DCD317">
            <w:pPr>
              <w:keepNext w:val="0"/>
              <w:keepLines w:val="0"/>
              <w:widowControl/>
              <w:suppressLineNumbers w:val="0"/>
              <w:spacing w:line="360" w:lineRule="auto"/>
              <w:jc w:val="both"/>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Protects the system from power interruption and prevents data loss.</w:t>
            </w:r>
          </w:p>
        </w:tc>
        <w:tc>
          <w:tcPr>
            <w:tcW w:w="2952" w:type="dxa"/>
            <w:tcBorders>
              <w:top w:val="single" w:color="000000" w:sz="4" w:space="0"/>
              <w:left w:val="single" w:color="000000" w:sz="4" w:space="0"/>
              <w:bottom w:val="single" w:color="000000" w:sz="12" w:space="0"/>
              <w:right w:val="single" w:color="000000" w:sz="12" w:space="0"/>
            </w:tcBorders>
            <w:shd w:val="clear" w:color="auto" w:fill="FFFFFF"/>
          </w:tcPr>
          <w:p w14:paraId="727FE374">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5C8F3496">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6C2516FD">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093E22E6">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4B3F2B50">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01E02ED3">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5AE4707A">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1799A9B">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7D1F408">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4F5F0F09">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3E069D8">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66424033">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5CA5CED9">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7AE0AB4">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273B06A7">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77A4D644">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9A5DECB">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2289FC17">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3F60B59A">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1131F1C4">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61E9F681">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4478CC1F">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1A96FEC2">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7C854E24">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242AA6CF">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p w14:paraId="3D468D07">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0A1FE115">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p>
          <w:p w14:paraId="0D6F7F22">
            <w:pPr>
              <w:keepNext w:val="0"/>
              <w:keepLines w:val="0"/>
              <w:widowControl/>
              <w:suppressLineNumbers w:val="0"/>
              <w:spacing w:line="360" w:lineRule="auto"/>
              <w:jc w:val="center"/>
              <w:rPr>
                <w:rFonts w:hint="default" w:ascii="Arial" w:hAnsi="Arial" w:eastAsia="Arial-ItalicMT" w:cs="Arial"/>
                <w:b w:val="0"/>
                <w:bCs w:val="0"/>
                <w:i w:val="0"/>
                <w:iCs w:val="0"/>
                <w:color w:val="000000"/>
                <w:kern w:val="0"/>
                <w:sz w:val="20"/>
                <w:szCs w:val="20"/>
                <w:vertAlign w:val="baseline"/>
                <w:lang w:val="en-US" w:eastAsia="zh-CN" w:bidi="ar"/>
              </w:rPr>
            </w:pPr>
            <w:r>
              <w:rPr>
                <w:rFonts w:hint="default" w:ascii="Arial" w:hAnsi="Arial" w:eastAsia="Arial-ItalicMT" w:cs="Arial"/>
                <w:b w:val="0"/>
                <w:bCs w:val="0"/>
                <w:i w:val="0"/>
                <w:iCs w:val="0"/>
                <w:color w:val="000000"/>
                <w:kern w:val="0"/>
                <w:sz w:val="20"/>
                <w:szCs w:val="20"/>
                <w:vertAlign w:val="baseline"/>
                <w:lang w:val="en-US" w:eastAsia="zh-CN" w:bidi="ar"/>
              </w:rPr>
              <w:t>1</w:t>
            </w:r>
          </w:p>
        </w:tc>
      </w:tr>
    </w:tbl>
    <w:p w14:paraId="3DD998FE">
      <w:pPr>
        <w:keepNext w:val="0"/>
        <w:keepLines w:val="0"/>
        <w:widowControl/>
        <w:suppressLineNumbers w:val="0"/>
        <w:spacing w:line="360" w:lineRule="auto"/>
        <w:jc w:val="center"/>
        <w:rPr>
          <w:rFonts w:hint="default" w:ascii="Arial" w:hAnsi="Arial" w:eastAsia="Arial-ItalicMT" w:cs="Arial"/>
          <w:b w:val="0"/>
          <w:bCs w:val="0"/>
          <w:i/>
          <w:iCs/>
          <w:color w:val="auto"/>
          <w:kern w:val="0"/>
          <w:sz w:val="24"/>
          <w:szCs w:val="24"/>
          <w:lang w:val="en-US" w:eastAsia="zh-CN" w:bidi="ar"/>
        </w:rPr>
      </w:pPr>
      <w:r>
        <w:rPr>
          <w:rFonts w:hint="default" w:ascii="Arial" w:hAnsi="Arial" w:eastAsia="Arial-ItalicMT" w:cs="Arial"/>
          <w:b w:val="0"/>
          <w:bCs w:val="0"/>
          <w:i/>
          <w:iCs/>
          <w:color w:val="auto"/>
          <w:kern w:val="0"/>
          <w:sz w:val="24"/>
          <w:szCs w:val="24"/>
          <w:lang w:val="en-US" w:eastAsia="zh-CN" w:bidi="ar"/>
        </w:rPr>
        <w:t>Table 3.1 Hardware Requirements</w:t>
      </w:r>
    </w:p>
    <w:p w14:paraId="0DBF04BF">
      <w:pPr>
        <w:keepNext w:val="0"/>
        <w:keepLines w:val="0"/>
        <w:widowControl/>
        <w:suppressLineNumbers w:val="0"/>
        <w:spacing w:line="360" w:lineRule="auto"/>
        <w:jc w:val="center"/>
        <w:rPr>
          <w:rFonts w:hint="default" w:ascii="Arial" w:hAnsi="Arial" w:eastAsia="Arial-ItalicMT" w:cs="Arial"/>
          <w:b w:val="0"/>
          <w:bCs w:val="0"/>
          <w:i/>
          <w:iCs/>
          <w:color w:val="auto"/>
          <w:kern w:val="0"/>
          <w:sz w:val="24"/>
          <w:szCs w:val="24"/>
          <w:lang w:val="en-US" w:eastAsia="zh-CN" w:bidi="ar"/>
        </w:rPr>
      </w:pPr>
    </w:p>
    <w:p w14:paraId="58A9C1E2">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r>
        <w:rPr>
          <w:rFonts w:ascii="Arial" w:hAnsi="Arial" w:eastAsia="SimSun" w:cs="Arial"/>
          <w:color w:val="000000"/>
          <w:kern w:val="0"/>
          <w:sz w:val="24"/>
          <w:szCs w:val="24"/>
          <w:lang w:val="en-US" w:eastAsia="zh-CN" w:bidi="ar"/>
        </w:rPr>
        <w:t xml:space="preserve">The </w:t>
      </w:r>
      <w:r>
        <w:rPr>
          <w:rFonts w:hint="default" w:ascii="Arial" w:hAnsi="Arial" w:eastAsia="SimSun" w:cs="Arial"/>
          <w:color w:val="000000"/>
          <w:kern w:val="0"/>
          <w:sz w:val="24"/>
          <w:szCs w:val="24"/>
          <w:lang w:val="en-US" w:eastAsia="zh-CN" w:bidi="ar"/>
        </w:rPr>
        <w:t>above t</w:t>
      </w:r>
      <w:r>
        <w:rPr>
          <w:rFonts w:ascii="Arial" w:hAnsi="Arial" w:eastAsia="SimSun" w:cs="Arial"/>
          <w:color w:val="000000"/>
          <w:kern w:val="0"/>
          <w:sz w:val="24"/>
          <w:szCs w:val="24"/>
          <w:lang w:val="en-US" w:eastAsia="zh-CN" w:bidi="ar"/>
        </w:rPr>
        <w:t>able 3.1</w:t>
      </w:r>
      <w:r>
        <w:rPr>
          <w:rFonts w:hint="default" w:ascii="Arial" w:hAnsi="Arial" w:eastAsia="SimSun" w:cs="Arial"/>
          <w:color w:val="000000"/>
          <w:kern w:val="0"/>
          <w:sz w:val="24"/>
          <w:szCs w:val="24"/>
          <w:lang w:val="en-US" w:eastAsia="zh-CN" w:bidi="ar"/>
        </w:rPr>
        <w:t xml:space="preserve">, in order to successfully implement the </w:t>
      </w:r>
      <w:r>
        <w:rPr>
          <w:rFonts w:hint="default" w:ascii="Arial" w:hAnsi="Arial" w:cs="Arial"/>
          <w:b w:val="0"/>
          <w:bCs w:val="0"/>
          <w:sz w:val="24"/>
          <w:szCs w:val="24"/>
          <w:lang w:val="en-US" w:eastAsia="zh-CN"/>
        </w:rPr>
        <w:t xml:space="preserve">Web-Base Furniture Shop Management System For Rufino’s Furniture, hardware specifications are important. The administrator’s  serves as a platform for managing business operations; the server is the system database, and this is where all of the system data is stored and processed. The devices that customers use to access the online store make it easy for them to do so. The networking devices (router/switch) used will ensure that business activities run smoothly by having reliable and consistent connectivity. Backup storage and uninterruptible power supply (UPS) devices are used to maintain the integrity of critical business data and provide a reliable solution to stock management and distribution within the Rufino’s Furniture Store system. </w:t>
      </w:r>
      <w:r>
        <w:rPr>
          <w:rFonts w:ascii="Arial" w:hAnsi="Arial" w:eastAsia="SimSun" w:cs="Arial"/>
          <w:color w:val="000000"/>
          <w:kern w:val="0"/>
          <w:sz w:val="24"/>
          <w:szCs w:val="24"/>
          <w:lang w:val="en-US" w:eastAsia="zh-CN" w:bidi="ar"/>
        </w:rPr>
        <w:t xml:space="preserve">The </w:t>
      </w:r>
      <w:r>
        <w:rPr>
          <w:rFonts w:hint="default" w:ascii="Arial" w:hAnsi="Arial" w:eastAsia="SimSun" w:cs="Arial"/>
          <w:color w:val="000000"/>
          <w:kern w:val="0"/>
          <w:sz w:val="24"/>
          <w:szCs w:val="24"/>
          <w:lang w:val="en-US" w:eastAsia="zh-CN" w:bidi="ar"/>
        </w:rPr>
        <w:t>following are the required hardware specifications:</w:t>
      </w:r>
    </w:p>
    <w:p w14:paraId="05951322">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rPr>
      </w:pPr>
      <w:r>
        <w:rPr>
          <w:rStyle w:val="11"/>
          <w:rFonts w:hint="default" w:ascii="Arial" w:hAnsi="Arial" w:cs="Arial"/>
          <w:b w:val="0"/>
          <w:bCs w:val="0"/>
        </w:rPr>
        <w:t>a. Administrator Workstation (PC/Laptop).</w:t>
      </w:r>
      <w:r>
        <w:rPr>
          <w:rFonts w:hint="default" w:ascii="Arial" w:hAnsi="Arial" w:cs="Arial"/>
          <w:b w:val="0"/>
          <w:bCs w:val="0"/>
        </w:rPr>
        <w:t xml:space="preserve"> Used by the administrator to manage products, monitor inventory, process customer orders, and generate reports.</w:t>
      </w:r>
    </w:p>
    <w:p w14:paraId="00FF0A01">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lang w:val="en-US"/>
        </w:rPr>
      </w:pPr>
      <w:r>
        <w:rPr>
          <w:rFonts w:hint="default" w:ascii="Arial" w:hAnsi="Arial" w:cs="Arial"/>
          <w:b w:val="0"/>
          <w:bCs w:val="0"/>
        </w:rPr>
        <w:t xml:space="preserve">• </w:t>
      </w:r>
      <w:r>
        <w:rPr>
          <w:rStyle w:val="11"/>
          <w:rFonts w:hint="default" w:ascii="Arial" w:hAnsi="Arial" w:cs="Arial"/>
          <w:b w:val="0"/>
          <w:bCs w:val="0"/>
        </w:rPr>
        <w:t>CPU:</w:t>
      </w:r>
      <w:r>
        <w:rPr>
          <w:rFonts w:hint="default" w:ascii="Arial" w:hAnsi="Arial" w:cs="Arial"/>
          <w:b w:val="0"/>
          <w:bCs w:val="0"/>
        </w:rPr>
        <w:t xml:space="preserve"> Intel Core i</w:t>
      </w:r>
      <w:r>
        <w:rPr>
          <w:rFonts w:hint="default" w:ascii="Arial" w:hAnsi="Arial" w:cs="Arial"/>
          <w:b w:val="0"/>
          <w:bCs w:val="0"/>
          <w:lang w:val="en-US"/>
        </w:rPr>
        <w:t>5</w:t>
      </w:r>
    </w:p>
    <w:p w14:paraId="6B4E7A9C">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Storage:</w:t>
      </w:r>
      <w:r>
        <w:rPr>
          <w:rFonts w:hint="default" w:ascii="Arial" w:hAnsi="Arial" w:cs="Arial"/>
          <w:b w:val="0"/>
          <w:bCs w:val="0"/>
        </w:rPr>
        <w:t xml:space="preserve"> </w:t>
      </w:r>
      <w:r>
        <w:rPr>
          <w:rFonts w:hint="default" w:ascii="Arial" w:hAnsi="Arial" w:cs="Arial"/>
          <w:b w:val="0"/>
          <w:bCs w:val="0"/>
          <w:lang w:val="en-US"/>
        </w:rPr>
        <w:t>237</w:t>
      </w:r>
      <w:r>
        <w:rPr>
          <w:rFonts w:hint="default" w:ascii="Arial" w:hAnsi="Arial" w:cs="Arial"/>
          <w:b w:val="0"/>
          <w:bCs w:val="0"/>
        </w:rPr>
        <w:t xml:space="preserve">GB </w:t>
      </w:r>
    </w:p>
    <w:p w14:paraId="771C2D6D">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lang w:val="en-US"/>
        </w:rPr>
      </w:pPr>
      <w:r>
        <w:rPr>
          <w:rFonts w:hint="default" w:ascii="Arial" w:hAnsi="Arial" w:cs="Arial"/>
          <w:b w:val="0"/>
          <w:bCs w:val="0"/>
        </w:rPr>
        <w:t xml:space="preserve">• </w:t>
      </w:r>
      <w:r>
        <w:rPr>
          <w:rStyle w:val="11"/>
          <w:rFonts w:hint="default" w:ascii="Arial" w:hAnsi="Arial" w:cs="Arial"/>
          <w:b w:val="0"/>
          <w:bCs w:val="0"/>
        </w:rPr>
        <w:t>OS:</w:t>
      </w:r>
      <w:r>
        <w:rPr>
          <w:rFonts w:hint="default" w:ascii="Arial" w:hAnsi="Arial" w:cs="Arial"/>
          <w:b w:val="0"/>
          <w:bCs w:val="0"/>
        </w:rPr>
        <w:t xml:space="preserve"> Windows 11 </w:t>
      </w:r>
      <w:r>
        <w:rPr>
          <w:rFonts w:hint="default" w:ascii="Arial" w:hAnsi="Arial" w:cs="Arial"/>
          <w:b w:val="0"/>
          <w:bCs w:val="0"/>
          <w:lang w:val="en-US"/>
        </w:rPr>
        <w:t>Pro</w:t>
      </w:r>
    </w:p>
    <w:p w14:paraId="690C5F1B">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rPr>
      </w:pPr>
      <w:r>
        <w:rPr>
          <w:rStyle w:val="11"/>
          <w:rFonts w:hint="default" w:ascii="Arial" w:hAnsi="Arial" w:cs="Arial"/>
          <w:b w:val="0"/>
          <w:bCs w:val="0"/>
        </w:rPr>
        <w:t>b. Server for Database and Application Hosting.</w:t>
      </w:r>
      <w:r>
        <w:rPr>
          <w:rFonts w:hint="default" w:ascii="Arial" w:hAnsi="Arial" w:cs="Arial"/>
          <w:b w:val="0"/>
          <w:bCs w:val="0"/>
        </w:rPr>
        <w:t xml:space="preserve"> Stores and processes product records, customer information, order transactions, and inventory data.</w:t>
      </w:r>
    </w:p>
    <w:p w14:paraId="275D9C0E">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lang w:val="en-US"/>
        </w:rPr>
      </w:pPr>
      <w:r>
        <w:rPr>
          <w:rFonts w:hint="default" w:ascii="Arial" w:hAnsi="Arial" w:cs="Arial"/>
          <w:b w:val="0"/>
          <w:bCs w:val="0"/>
        </w:rPr>
        <w:t xml:space="preserve">• </w:t>
      </w:r>
      <w:r>
        <w:rPr>
          <w:rStyle w:val="11"/>
          <w:rFonts w:hint="default" w:ascii="Arial" w:hAnsi="Arial" w:cs="Arial"/>
          <w:b w:val="0"/>
          <w:bCs w:val="0"/>
        </w:rPr>
        <w:t>CPU:</w:t>
      </w:r>
      <w:r>
        <w:rPr>
          <w:rFonts w:hint="default" w:ascii="Arial" w:hAnsi="Arial" w:cs="Arial"/>
          <w:b w:val="0"/>
          <w:bCs w:val="0"/>
        </w:rPr>
        <w:t xml:space="preserve"> Intel Xeon or AMD EPYC</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RAM:</w:t>
      </w:r>
      <w:r>
        <w:rPr>
          <w:rFonts w:hint="default" w:ascii="Arial" w:hAnsi="Arial" w:cs="Arial"/>
          <w:b w:val="0"/>
          <w:bCs w:val="0"/>
        </w:rPr>
        <w:t xml:space="preserve"> </w:t>
      </w:r>
      <w:r>
        <w:rPr>
          <w:rFonts w:hint="default" w:ascii="Arial" w:hAnsi="Arial" w:cs="Arial"/>
          <w:b w:val="0"/>
          <w:bCs w:val="0"/>
          <w:lang w:val="en-US"/>
        </w:rPr>
        <w:t>8.00 GB</w:t>
      </w:r>
    </w:p>
    <w:p w14:paraId="031B5D1D">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Storage:</w:t>
      </w:r>
      <w:r>
        <w:rPr>
          <w:rFonts w:hint="default" w:ascii="Arial" w:hAnsi="Arial" w:cs="Arial"/>
          <w:b w:val="0"/>
          <w:bCs w:val="0"/>
        </w:rPr>
        <w:t xml:space="preserve"> 1TB SSD with backup storage</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Network:</w:t>
      </w:r>
      <w:r>
        <w:rPr>
          <w:rFonts w:hint="default" w:ascii="Arial" w:hAnsi="Arial" w:cs="Arial"/>
          <w:b w:val="0"/>
          <w:bCs w:val="0"/>
        </w:rPr>
        <w:t xml:space="preserve"> Gigabit Ethernet</w:t>
      </w:r>
    </w:p>
    <w:p w14:paraId="6BE9A0C7">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Style w:val="11"/>
          <w:rFonts w:hint="default" w:ascii="Arial" w:hAnsi="Arial" w:cs="Arial"/>
          <w:b w:val="0"/>
          <w:bCs w:val="0"/>
        </w:rPr>
        <w:t>c. Customer Devices.</w:t>
      </w:r>
      <w:r>
        <w:rPr>
          <w:rFonts w:hint="default" w:ascii="Arial" w:hAnsi="Arial" w:cs="Arial"/>
          <w:b w:val="0"/>
          <w:bCs w:val="0"/>
        </w:rPr>
        <w:t xml:space="preserve"> Used by customers to access the online shop, browse furniture products, and place orders.</w:t>
      </w:r>
    </w:p>
    <w:p w14:paraId="4F581ECF">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Device Type:</w:t>
      </w:r>
      <w:r>
        <w:rPr>
          <w:rFonts w:hint="default" w:ascii="Arial" w:hAnsi="Arial" w:cs="Arial"/>
          <w:b w:val="0"/>
          <w:bCs w:val="0"/>
        </w:rPr>
        <w:t xml:space="preserve">  Laptop, Tablet, or Smartphone</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Processor:</w:t>
      </w:r>
      <w:r>
        <w:rPr>
          <w:rFonts w:hint="default" w:ascii="Arial" w:hAnsi="Arial" w:cs="Arial"/>
          <w:b w:val="0"/>
          <w:bCs w:val="0"/>
        </w:rPr>
        <w:t xml:space="preserve"> Dual-Core or higher</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RAM:</w:t>
      </w:r>
      <w:r>
        <w:rPr>
          <w:rFonts w:hint="default" w:ascii="Arial" w:hAnsi="Arial" w:cs="Arial"/>
          <w:b w:val="0"/>
          <w:bCs w:val="0"/>
        </w:rPr>
        <w:t xml:space="preserve"> 4GB minimum</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Internet Connection:</w:t>
      </w:r>
      <w:r>
        <w:rPr>
          <w:rFonts w:hint="default" w:ascii="Arial" w:hAnsi="Arial" w:cs="Arial"/>
          <w:b w:val="0"/>
          <w:bCs w:val="0"/>
        </w:rPr>
        <w:t xml:space="preserve"> Stable broadband or mobile data connection</w:t>
      </w:r>
    </w:p>
    <w:p w14:paraId="794DC9CD">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Style w:val="11"/>
          <w:rFonts w:hint="default" w:ascii="Arial" w:hAnsi="Arial" w:cs="Arial"/>
          <w:b w:val="0"/>
          <w:bCs w:val="0"/>
        </w:rPr>
        <w:t>d. Network Router.</w:t>
      </w:r>
      <w:r>
        <w:rPr>
          <w:rFonts w:hint="default" w:ascii="Arial" w:hAnsi="Arial" w:cs="Arial"/>
          <w:b w:val="0"/>
          <w:bCs w:val="0"/>
        </w:rPr>
        <w:t xml:space="preserve"> Provides secure and stable internet connectivity for accessing the online management system.</w:t>
      </w:r>
    </w:p>
    <w:p w14:paraId="341A3A6E">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Type:</w:t>
      </w:r>
      <w:r>
        <w:rPr>
          <w:rFonts w:hint="default" w:ascii="Arial" w:hAnsi="Arial" w:cs="Arial"/>
          <w:b w:val="0"/>
          <w:bCs w:val="0"/>
        </w:rPr>
        <w:t xml:space="preserve"> Wireless Router</w:t>
      </w:r>
      <w:r>
        <w:rPr>
          <w:rFonts w:hint="default" w:ascii="Arial" w:hAnsi="Arial" w:cs="Arial"/>
          <w:b w:val="0"/>
          <w:bCs w:val="0"/>
        </w:rPr>
        <w:br w:type="textWrapping"/>
      </w:r>
      <w:r>
        <w:rPr>
          <w:rFonts w:hint="default" w:ascii="Arial" w:hAnsi="Arial" w:cs="Arial"/>
          <w:b w:val="0"/>
          <w:bCs w:val="0"/>
        </w:rPr>
        <w:t xml:space="preserve">• </w:t>
      </w:r>
      <w:r>
        <w:rPr>
          <w:rStyle w:val="11"/>
          <w:rFonts w:hint="default" w:ascii="Arial" w:hAnsi="Arial" w:cs="Arial"/>
          <w:b w:val="0"/>
          <w:bCs w:val="0"/>
        </w:rPr>
        <w:t>Network:</w:t>
      </w:r>
      <w:r>
        <w:rPr>
          <w:rFonts w:hint="default" w:ascii="Arial" w:hAnsi="Arial" w:cs="Arial"/>
          <w:b w:val="0"/>
          <w:bCs w:val="0"/>
        </w:rPr>
        <w:t xml:space="preserve"> Supports Wi-Fi 5/6 and Gigabit Ethernet</w:t>
      </w:r>
    </w:p>
    <w:p w14:paraId="757FD97A">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Style w:val="11"/>
          <w:rFonts w:hint="default" w:ascii="Arial" w:hAnsi="Arial" w:cs="Arial"/>
          <w:b w:val="0"/>
          <w:bCs w:val="0"/>
        </w:rPr>
        <w:t>e. Ethernet Switch.</w:t>
      </w:r>
      <w:r>
        <w:rPr>
          <w:rFonts w:hint="default" w:ascii="Arial" w:hAnsi="Arial" w:cs="Arial"/>
          <w:b w:val="0"/>
          <w:bCs w:val="0"/>
        </w:rPr>
        <w:t xml:space="preserve"> Ensures stable wired network connections between the server and administrative devices.</w:t>
      </w:r>
    </w:p>
    <w:p w14:paraId="30877BA3">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Ports:</w:t>
      </w:r>
      <w:r>
        <w:rPr>
          <w:rFonts w:hint="default" w:ascii="Arial" w:hAnsi="Arial" w:cs="Arial"/>
          <w:b w:val="0"/>
          <w:bCs w:val="0"/>
        </w:rPr>
        <w:t xml:space="preserve"> 8-port or higher Gigabit Ethernet</w:t>
      </w:r>
    </w:p>
    <w:p w14:paraId="4819AE07">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jc w:val="both"/>
        <w:textAlignment w:val="auto"/>
        <w:rPr>
          <w:rFonts w:hint="default" w:ascii="Arial" w:hAnsi="Arial" w:cs="Arial"/>
          <w:b w:val="0"/>
          <w:bCs w:val="0"/>
        </w:rPr>
      </w:pPr>
      <w:r>
        <w:rPr>
          <w:rStyle w:val="11"/>
          <w:rFonts w:hint="default" w:ascii="Arial" w:hAnsi="Arial" w:cs="Arial"/>
          <w:b w:val="0"/>
          <w:bCs w:val="0"/>
        </w:rPr>
        <w:t>f. Backup Power Supply (UPS).</w:t>
      </w:r>
      <w:r>
        <w:rPr>
          <w:rFonts w:hint="default" w:ascii="Arial" w:hAnsi="Arial" w:cs="Arial"/>
          <w:b w:val="0"/>
          <w:bCs w:val="0"/>
        </w:rPr>
        <w:t xml:space="preserve"> Prevents data loss and system interruption during unexpected power outages.</w:t>
      </w:r>
    </w:p>
    <w:p w14:paraId="3279D793">
      <w:pPr>
        <w:pStyle w:val="10"/>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Arial" w:hAnsi="Arial" w:cs="Arial"/>
          <w:b w:val="0"/>
          <w:bCs w:val="0"/>
        </w:rPr>
      </w:pPr>
      <w:r>
        <w:rPr>
          <w:rFonts w:hint="default" w:ascii="Arial" w:hAnsi="Arial" w:cs="Arial"/>
          <w:b w:val="0"/>
          <w:bCs w:val="0"/>
        </w:rPr>
        <w:t xml:space="preserve">• </w:t>
      </w:r>
      <w:r>
        <w:rPr>
          <w:rStyle w:val="11"/>
          <w:rFonts w:hint="default" w:ascii="Arial" w:hAnsi="Arial" w:cs="Arial"/>
          <w:b w:val="0"/>
          <w:bCs w:val="0"/>
        </w:rPr>
        <w:t>Capacity:</w:t>
      </w:r>
      <w:r>
        <w:rPr>
          <w:rFonts w:hint="default" w:ascii="Arial" w:hAnsi="Arial" w:cs="Arial"/>
          <w:b w:val="0"/>
          <w:bCs w:val="0"/>
        </w:rPr>
        <w:t xml:space="preserve"> 1000VA or higher</w:t>
      </w:r>
    </w:p>
    <w:p w14:paraId="71888747">
      <w:pPr>
        <w:pStyle w:val="10"/>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Arial" w:hAnsi="Arial" w:cs="Arial"/>
          <w:b w:val="0"/>
          <w:bCs w:val="0"/>
        </w:rPr>
      </w:pPr>
    </w:p>
    <w:p w14:paraId="1B0E5FA4">
      <w:pPr>
        <w:keepNext w:val="0"/>
        <w:keepLines w:val="0"/>
        <w:widowControl/>
        <w:suppressLineNumbers w:val="0"/>
        <w:spacing w:line="360" w:lineRule="auto"/>
        <w:jc w:val="left"/>
        <w:rPr>
          <w:rFonts w:hint="default" w:ascii="Arial" w:hAnsi="Arial" w:cs="Arial"/>
          <w:b w:val="0"/>
          <w:bCs w:val="0"/>
          <w:i w:val="0"/>
          <w:iCs w:val="0"/>
        </w:rPr>
      </w:pPr>
      <w:r>
        <w:rPr>
          <w:rFonts w:hint="default" w:ascii="Arial" w:hAnsi="Arial" w:eastAsia="Arial-ItalicMT" w:cs="Arial"/>
          <w:b w:val="0"/>
          <w:bCs w:val="0"/>
          <w:i w:val="0"/>
          <w:iCs w:val="0"/>
          <w:color w:val="000000"/>
          <w:kern w:val="0"/>
          <w:sz w:val="24"/>
          <w:szCs w:val="24"/>
          <w:lang w:val="en-US" w:eastAsia="zh-CN" w:bidi="ar"/>
        </w:rPr>
        <w:t xml:space="preserve">Software Requirements </w:t>
      </w:r>
    </w:p>
    <w:p w14:paraId="14190524">
      <w:pPr>
        <w:pStyle w:val="10"/>
        <w:keepNext w:val="0"/>
        <w:keepLines w:val="0"/>
        <w:widowControl/>
        <w:suppressLineNumbers w:val="0"/>
        <w:spacing w:line="360" w:lineRule="auto"/>
        <w:ind w:firstLine="720" w:firstLineChars="0"/>
        <w:jc w:val="both"/>
        <w:rPr>
          <w:rFonts w:hint="default" w:ascii="Arial" w:hAnsi="Arial" w:cs="Arial"/>
          <w:b w:val="0"/>
          <w:bCs w:val="0"/>
          <w:sz w:val="24"/>
          <w:szCs w:val="24"/>
          <w:lang w:val="en-US" w:eastAsia="zh-CN"/>
        </w:rPr>
      </w:pPr>
      <w:r>
        <w:rPr>
          <w:rFonts w:hint="default" w:ascii="Arial" w:hAnsi="Arial" w:cs="Arial"/>
          <w:lang w:val="en-US"/>
        </w:rPr>
        <w:t xml:space="preserve">Choosing the right software is important to the development of the </w:t>
      </w:r>
      <w:r>
        <w:rPr>
          <w:rFonts w:hint="default" w:ascii="Arial" w:hAnsi="Arial" w:eastAsia="SimSun" w:cs="Arial"/>
          <w:color w:val="000000"/>
          <w:kern w:val="0"/>
          <w:sz w:val="24"/>
          <w:szCs w:val="24"/>
          <w:lang w:val="en-US" w:eastAsia="zh-CN" w:bidi="ar"/>
        </w:rPr>
        <w:t xml:space="preserve"> </w:t>
      </w:r>
      <w:r>
        <w:rPr>
          <w:rFonts w:hint="default" w:ascii="Arial" w:hAnsi="Arial" w:cs="Arial"/>
          <w:b w:val="0"/>
          <w:bCs w:val="0"/>
          <w:sz w:val="24"/>
          <w:szCs w:val="24"/>
          <w:lang w:val="en-US" w:eastAsia="zh-CN"/>
        </w:rPr>
        <w:t>Web-Base Furniture Shop Management System For Rufino’s Furniture asit allows for effective, efficient and secure operation of the system. This shop management system requires software that will help the user to manage furniture products, customer information, inventory records, and transactions. Additionally, web development technologies provide end user (customer) with a conv</w:t>
      </w:r>
      <w:r>
        <w:rPr>
          <w:rFonts w:hint="default" w:ascii="Arial" w:hAnsi="Arial" w:cs="Arial"/>
          <w:b w:val="0"/>
          <w:bCs w:val="0"/>
          <w:sz w:val="24"/>
          <w:szCs w:val="24"/>
          <w:lang w:val="en-PH" w:eastAsia="zh-CN"/>
        </w:rPr>
        <w:t>e</w:t>
      </w:r>
      <w:r>
        <w:rPr>
          <w:rFonts w:hint="default" w:ascii="Arial" w:hAnsi="Arial" w:cs="Arial"/>
          <w:b w:val="0"/>
          <w:bCs w:val="0"/>
          <w:sz w:val="24"/>
          <w:szCs w:val="24"/>
          <w:lang w:val="en-US" w:eastAsia="zh-CN"/>
        </w:rPr>
        <w:t>nient and responsive interface to view and purchase furniture online while enabling administrators to manage product and order information with ease.</w:t>
      </w:r>
    </w:p>
    <w:p w14:paraId="338118CF">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720" w:firstLineChars="0"/>
        <w:jc w:val="both"/>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To protect important information, the system includes security features such as user authentication, password, encryption, and access control are incorporated to protect sensitive business and customer data. Proper compatibility between software, hardware, and operation system is necessary to ensure reliable system performance. Regular system maintenance and updates improve system function and fix system problems and maintain security. By using the appropriate software tools and technology, the Web-Base Rufino’s Furniture Shop can serve as a dependable, secure, and efficient means to manage the sale of furniture and the operation of the business.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349"/>
      </w:tblGrid>
      <w:tr w14:paraId="4261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left w:val="single" w:color="000000" w:sz="4" w:space="0"/>
              <w:bottom w:val="single" w:color="000000" w:sz="4" w:space="0"/>
              <w:right w:val="single" w:color="000000" w:sz="4" w:space="0"/>
            </w:tcBorders>
          </w:tcPr>
          <w:p w14:paraId="0B8DD660">
            <w:pPr>
              <w:keepNext w:val="0"/>
              <w:keepLines w:val="0"/>
              <w:widowControl/>
              <w:suppressLineNumbers w:val="0"/>
              <w:spacing w:line="360" w:lineRule="auto"/>
              <w:jc w:val="center"/>
              <w:rPr>
                <w:rFonts w:hint="default" w:ascii="Arial" w:hAnsi="Arial" w:cs="Arial"/>
                <w:b w:val="0"/>
                <w:bCs w:val="0"/>
                <w:i/>
                <w:iCs/>
                <w:sz w:val="24"/>
                <w:szCs w:val="24"/>
                <w:vertAlign w:val="baseline"/>
                <w:lang w:val="en-US" w:eastAsia="zh-CN"/>
              </w:rPr>
            </w:pPr>
            <w:r>
              <w:rPr>
                <w:rFonts w:hint="default" w:ascii="Arial" w:hAnsi="Arial" w:cs="Arial"/>
                <w:b w:val="0"/>
                <w:bCs w:val="0"/>
                <w:i/>
                <w:iCs/>
                <w:sz w:val="24"/>
                <w:szCs w:val="24"/>
                <w:vertAlign w:val="baseline"/>
                <w:lang w:val="en-US" w:eastAsia="zh-CN"/>
              </w:rPr>
              <w:t>Software</w:t>
            </w:r>
          </w:p>
        </w:tc>
        <w:tc>
          <w:tcPr>
            <w:tcW w:w="6651" w:type="dxa"/>
            <w:tcBorders>
              <w:top w:val="single" w:color="000000" w:sz="4" w:space="0"/>
              <w:left w:val="single" w:color="000000" w:sz="4" w:space="0"/>
              <w:bottom w:val="single" w:color="000000" w:sz="4" w:space="0"/>
              <w:right w:val="single" w:color="000000" w:sz="4" w:space="0"/>
            </w:tcBorders>
          </w:tcPr>
          <w:p w14:paraId="63B1C021">
            <w:pPr>
              <w:keepNext w:val="0"/>
              <w:keepLines w:val="0"/>
              <w:widowControl/>
              <w:suppressLineNumbers w:val="0"/>
              <w:spacing w:line="360" w:lineRule="auto"/>
              <w:jc w:val="center"/>
              <w:rPr>
                <w:rFonts w:hint="default" w:ascii="Arial" w:hAnsi="Arial" w:cs="Arial"/>
                <w:b w:val="0"/>
                <w:bCs w:val="0"/>
                <w:i/>
                <w:iCs/>
                <w:sz w:val="24"/>
                <w:szCs w:val="24"/>
                <w:vertAlign w:val="baseline"/>
                <w:lang w:val="en-US" w:eastAsia="zh-CN"/>
              </w:rPr>
            </w:pPr>
            <w:r>
              <w:rPr>
                <w:rFonts w:hint="default" w:ascii="Arial" w:hAnsi="Arial" w:cs="Arial"/>
                <w:b w:val="0"/>
                <w:bCs w:val="0"/>
                <w:i/>
                <w:iCs/>
                <w:sz w:val="24"/>
                <w:szCs w:val="24"/>
                <w:vertAlign w:val="baseline"/>
                <w:lang w:val="en-US" w:eastAsia="zh-CN"/>
              </w:rPr>
              <w:t>Description</w:t>
            </w:r>
          </w:p>
        </w:tc>
      </w:tr>
      <w:tr w14:paraId="6F8E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gridSpan w:val="2"/>
            <w:tcBorders>
              <w:top w:val="single" w:color="000000" w:sz="4" w:space="0"/>
              <w:left w:val="nil"/>
              <w:bottom w:val="nil"/>
              <w:right w:val="nil"/>
            </w:tcBorders>
          </w:tcPr>
          <w:p w14:paraId="505411E6">
            <w:pPr>
              <w:keepNext w:val="0"/>
              <w:keepLines w:val="0"/>
              <w:widowControl/>
              <w:suppressLineNumbers w:val="0"/>
              <w:spacing w:line="360" w:lineRule="auto"/>
              <w:jc w:val="both"/>
              <w:rPr>
                <w:rFonts w:hint="default" w:ascii="Arial" w:hAnsi="Arial" w:cs="Arial"/>
                <w:b w:val="0"/>
                <w:bCs w:val="0"/>
                <w:i/>
                <w:iCs/>
                <w:sz w:val="24"/>
                <w:szCs w:val="24"/>
                <w:vertAlign w:val="baseline"/>
                <w:lang w:val="en-US" w:eastAsia="zh-CN"/>
              </w:rPr>
            </w:pPr>
            <w:r>
              <w:rPr>
                <w:rFonts w:hint="default" w:ascii="Arial" w:hAnsi="Arial" w:cs="Arial"/>
                <w:b w:val="0"/>
                <w:bCs w:val="0"/>
                <w:i/>
                <w:iCs/>
                <w:sz w:val="24"/>
                <w:szCs w:val="24"/>
                <w:vertAlign w:val="baseline"/>
                <w:lang w:val="en-US" w:eastAsia="zh-CN"/>
              </w:rPr>
              <w:t>Frontend Development</w:t>
            </w:r>
          </w:p>
        </w:tc>
      </w:tr>
      <w:tr w14:paraId="29FE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nil"/>
              <w:left w:val="single" w:color="000000" w:sz="4" w:space="0"/>
              <w:bottom w:val="single" w:color="000000" w:sz="4" w:space="0"/>
              <w:right w:val="single" w:color="000000" w:sz="4" w:space="0"/>
            </w:tcBorders>
          </w:tcPr>
          <w:p w14:paraId="0485DE57">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 xml:space="preserve">React </w:t>
            </w:r>
          </w:p>
        </w:tc>
        <w:tc>
          <w:tcPr>
            <w:tcW w:w="6651" w:type="dxa"/>
            <w:tcBorders>
              <w:top w:val="nil"/>
              <w:left w:val="single" w:color="000000" w:sz="4" w:space="0"/>
              <w:bottom w:val="single" w:color="000000" w:sz="4" w:space="0"/>
              <w:right w:val="single" w:color="000000" w:sz="4" w:space="0"/>
            </w:tcBorders>
          </w:tcPr>
          <w:p w14:paraId="269E5BDA">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Used to build the user interface and create reusable components for the system.</w:t>
            </w:r>
          </w:p>
        </w:tc>
      </w:tr>
      <w:tr w14:paraId="47A2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tcBorders>
          </w:tcPr>
          <w:p w14:paraId="284C7C52">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TypeScript</w:t>
            </w:r>
          </w:p>
        </w:tc>
        <w:tc>
          <w:tcPr>
            <w:tcW w:w="6651" w:type="dxa"/>
            <w:tcBorders>
              <w:top w:val="single" w:color="000000" w:sz="4" w:space="0"/>
            </w:tcBorders>
          </w:tcPr>
          <w:p w14:paraId="12DCF18B">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 xml:space="preserve">Provides type safety and improves code reliability and maintainability. </w:t>
            </w:r>
          </w:p>
        </w:tc>
      </w:tr>
      <w:tr w14:paraId="32A4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Pr>
          <w:p w14:paraId="51B24A4B">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Vite</w:t>
            </w:r>
          </w:p>
        </w:tc>
        <w:tc>
          <w:tcPr>
            <w:tcW w:w="6651" w:type="dxa"/>
          </w:tcPr>
          <w:p w14:paraId="43451A25">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Serves as the development and build tool, enabling faster project setup and performance.</w:t>
            </w:r>
          </w:p>
        </w:tc>
      </w:tr>
      <w:tr w14:paraId="500E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Pr>
          <w:p w14:paraId="572CBCF2">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Tailwind CSS</w:t>
            </w:r>
          </w:p>
        </w:tc>
        <w:tc>
          <w:tcPr>
            <w:tcW w:w="6651" w:type="dxa"/>
          </w:tcPr>
          <w:p w14:paraId="6CBBD7B0">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Used for designing responsive and modern user interface.</w:t>
            </w:r>
          </w:p>
        </w:tc>
      </w:tr>
      <w:tr w14:paraId="43A7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Pr>
          <w:p w14:paraId="428963E7">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cs="Arial"/>
                <w:b w:val="0"/>
                <w:bCs w:val="0"/>
                <w:i w:val="0"/>
                <w:iCs w:val="0"/>
                <w:sz w:val="24"/>
                <w:szCs w:val="24"/>
                <w:vertAlign w:val="baseline"/>
                <w:lang w:val="en-US" w:eastAsia="zh-CN"/>
              </w:rPr>
              <w:t>Zod</w:t>
            </w:r>
          </w:p>
        </w:tc>
        <w:tc>
          <w:tcPr>
            <w:tcW w:w="6651" w:type="dxa"/>
          </w:tcPr>
          <w:p w14:paraId="1982DDAF">
            <w:pPr>
              <w:keepNext w:val="0"/>
              <w:keepLines w:val="0"/>
              <w:widowControl/>
              <w:suppressLineNumbers w:val="0"/>
              <w:spacing w:line="360" w:lineRule="auto"/>
              <w:jc w:val="both"/>
              <w:rPr>
                <w:rFonts w:hint="default" w:ascii="Arial" w:hAnsi="Arial" w:cs="Arial"/>
                <w:b w:val="0"/>
                <w:bCs w:val="0"/>
                <w:i w:val="0"/>
                <w:iCs w:val="0"/>
                <w:sz w:val="24"/>
                <w:szCs w:val="24"/>
                <w:vertAlign w:val="baseline"/>
                <w:lang w:val="en-US" w:eastAsia="zh-CN"/>
              </w:rPr>
            </w:pPr>
            <w:r>
              <w:rPr>
                <w:rFonts w:hint="default" w:ascii="Arial" w:hAnsi="Arial" w:eastAsia="SimSun" w:cs="Arial"/>
                <w:sz w:val="24"/>
                <w:szCs w:val="24"/>
              </w:rPr>
              <w:t>Validates user input and ensures data accuracy before processing</w:t>
            </w:r>
          </w:p>
        </w:tc>
      </w:tr>
      <w:tr w14:paraId="3442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gridSpan w:val="2"/>
            <w:tcBorders>
              <w:top w:val="single" w:color="auto" w:sz="4" w:space="0"/>
              <w:left w:val="nil"/>
              <w:bottom w:val="single" w:color="auto" w:sz="4" w:space="0"/>
              <w:right w:val="nil"/>
            </w:tcBorders>
          </w:tcPr>
          <w:p w14:paraId="4FA84094">
            <w:pPr>
              <w:keepNext w:val="0"/>
              <w:keepLines w:val="0"/>
              <w:widowControl/>
              <w:suppressLineNumbers w:val="0"/>
              <w:spacing w:line="360" w:lineRule="auto"/>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Backend Development</w:t>
            </w:r>
          </w:p>
        </w:tc>
      </w:tr>
      <w:tr w14:paraId="6301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auto" w:sz="4" w:space="0"/>
            </w:tcBorders>
          </w:tcPr>
          <w:p w14:paraId="3DD30D9A">
            <w:pPr>
              <w:keepNext w:val="0"/>
              <w:keepLines w:val="0"/>
              <w:widowControl/>
              <w:suppressLineNumbers w:val="0"/>
              <w:spacing w:line="360" w:lineRule="auto"/>
              <w:jc w:val="both"/>
              <w:rPr>
                <w:rFonts w:hint="default" w:ascii="Arial" w:hAnsi="Arial" w:eastAsia="SimSun" w:cs="Arial"/>
                <w:sz w:val="24"/>
                <w:szCs w:val="24"/>
                <w:lang w:val="en-US"/>
              </w:rPr>
            </w:pPr>
            <w:r>
              <w:rPr>
                <w:rFonts w:hint="default" w:ascii="Arial" w:hAnsi="Arial" w:eastAsia="SimSun" w:cs="Arial"/>
                <w:sz w:val="24"/>
                <w:szCs w:val="24"/>
              </w:rPr>
              <w:t>Node.js</w:t>
            </w:r>
          </w:p>
        </w:tc>
        <w:tc>
          <w:tcPr>
            <w:tcW w:w="6651" w:type="dxa"/>
            <w:tcBorders>
              <w:top w:val="single" w:color="auto" w:sz="4" w:space="0"/>
            </w:tcBorders>
          </w:tcPr>
          <w:p w14:paraId="75E03DE7">
            <w:pPr>
              <w:keepNext w:val="0"/>
              <w:keepLines w:val="0"/>
              <w:widowControl/>
              <w:suppressLineNumbers w:val="0"/>
              <w:spacing w:line="360" w:lineRule="auto"/>
              <w:jc w:val="both"/>
              <w:rPr>
                <w:rFonts w:hint="default" w:ascii="Arial" w:hAnsi="Arial" w:eastAsia="SimSun" w:cs="Arial"/>
                <w:sz w:val="24"/>
                <w:szCs w:val="24"/>
                <w:lang w:val="en-US"/>
              </w:rPr>
            </w:pPr>
            <w:r>
              <w:rPr>
                <w:rFonts w:hint="default" w:ascii="Arial" w:hAnsi="Arial" w:eastAsia="SimSun" w:cs="Arial"/>
                <w:sz w:val="24"/>
                <w:szCs w:val="24"/>
              </w:rPr>
              <w:t>Serves as the runtime environment for executing server-side applications.</w:t>
            </w:r>
          </w:p>
        </w:tc>
      </w:tr>
      <w:tr w14:paraId="2328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bottom w:val="nil"/>
            </w:tcBorders>
          </w:tcPr>
          <w:p w14:paraId="7F0BC61D">
            <w:pPr>
              <w:keepNext w:val="0"/>
              <w:keepLines w:val="0"/>
              <w:widowControl/>
              <w:suppressLineNumbers w:val="0"/>
              <w:spacing w:line="360" w:lineRule="auto"/>
              <w:jc w:val="left"/>
              <w:rPr>
                <w:rFonts w:hint="default" w:ascii="Arial" w:hAnsi="Arial" w:eastAsia="SimSun" w:cs="Arial"/>
                <w:sz w:val="24"/>
                <w:szCs w:val="24"/>
                <w:lang w:val="en-US"/>
              </w:rPr>
            </w:pPr>
            <w:r>
              <w:rPr>
                <w:rFonts w:hint="default" w:ascii="Arial" w:hAnsi="Arial" w:eastAsia="SimSun" w:cs="Arial"/>
                <w:sz w:val="24"/>
                <w:szCs w:val="24"/>
              </w:rPr>
              <w:t>Express.js</w:t>
            </w:r>
          </w:p>
        </w:tc>
        <w:tc>
          <w:tcPr>
            <w:tcW w:w="6651" w:type="dxa"/>
            <w:tcBorders>
              <w:bottom w:val="nil"/>
            </w:tcBorders>
          </w:tcPr>
          <w:p w14:paraId="4645E3AC">
            <w:pPr>
              <w:keepNext w:val="0"/>
              <w:keepLines w:val="0"/>
              <w:widowControl/>
              <w:suppressLineNumbers w:val="0"/>
              <w:spacing w:line="360" w:lineRule="auto"/>
              <w:jc w:val="both"/>
              <w:rPr>
                <w:rFonts w:hint="default" w:ascii="Arial" w:hAnsi="Arial" w:eastAsia="SimSun" w:cs="Arial"/>
                <w:sz w:val="24"/>
                <w:szCs w:val="24"/>
                <w:lang w:val="en-US"/>
              </w:rPr>
            </w:pPr>
            <w:r>
              <w:rPr>
                <w:rFonts w:hint="default" w:ascii="Arial" w:hAnsi="Arial" w:eastAsia="SimSun" w:cs="Arial"/>
                <w:sz w:val="24"/>
                <w:szCs w:val="24"/>
              </w:rPr>
              <w:t>Handles API requests, business logic, and communication between the frontend and database.</w:t>
            </w:r>
          </w:p>
        </w:tc>
      </w:tr>
      <w:tr w14:paraId="3470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bottom w:val="nil"/>
            </w:tcBorders>
          </w:tcPr>
          <w:p w14:paraId="590012C7">
            <w:pPr>
              <w:keepNext w:val="0"/>
              <w:keepLines w:val="0"/>
              <w:widowControl/>
              <w:suppressLineNumbers w:val="0"/>
              <w:spacing w:line="360" w:lineRule="auto"/>
              <w:jc w:val="left"/>
              <w:rPr>
                <w:rFonts w:hint="default" w:ascii="Arial" w:hAnsi="Arial" w:eastAsia="SimSun" w:cs="Arial"/>
                <w:sz w:val="24"/>
                <w:szCs w:val="24"/>
              </w:rPr>
            </w:pPr>
            <w:r>
              <w:rPr>
                <w:rFonts w:hint="default" w:ascii="Arial" w:hAnsi="Arial" w:eastAsia="SimSun" w:cs="Arial"/>
                <w:sz w:val="24"/>
                <w:szCs w:val="24"/>
              </w:rPr>
              <w:t>PostgreSQL</w:t>
            </w:r>
          </w:p>
        </w:tc>
        <w:tc>
          <w:tcPr>
            <w:tcW w:w="6651" w:type="dxa"/>
            <w:tcBorders>
              <w:bottom w:val="nil"/>
            </w:tcBorders>
          </w:tcPr>
          <w:p w14:paraId="3EE2EED0">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Stores and manages customer records, product details, inventory, and transaction data.</w:t>
            </w:r>
          </w:p>
        </w:tc>
      </w:tr>
      <w:tr w14:paraId="7734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gridSpan w:val="2"/>
            <w:tcBorders>
              <w:top w:val="single" w:color="000000" w:sz="4" w:space="0"/>
              <w:left w:val="nil"/>
              <w:bottom w:val="single" w:color="000000" w:sz="4" w:space="0"/>
              <w:right w:val="nil"/>
            </w:tcBorders>
          </w:tcPr>
          <w:p w14:paraId="23E64C3E">
            <w:pPr>
              <w:keepNext w:val="0"/>
              <w:keepLines w:val="0"/>
              <w:widowControl/>
              <w:suppressLineNumbers w:val="0"/>
              <w:spacing w:line="360" w:lineRule="auto"/>
              <w:jc w:val="both"/>
              <w:rPr>
                <w:rFonts w:hint="default" w:ascii="Arial" w:hAnsi="Arial" w:eastAsia="SimSun" w:cs="Arial"/>
                <w:sz w:val="24"/>
                <w:szCs w:val="24"/>
                <w:lang w:val="en-US"/>
              </w:rPr>
            </w:pPr>
            <w:r>
              <w:rPr>
                <w:rFonts w:hint="default" w:ascii="Arial" w:hAnsi="Arial" w:eastAsia="SimSun" w:cs="Arial"/>
                <w:sz w:val="24"/>
                <w:szCs w:val="24"/>
                <w:lang w:val="en-US"/>
              </w:rPr>
              <w:t>Web Server</w:t>
            </w:r>
          </w:p>
        </w:tc>
      </w:tr>
      <w:tr w14:paraId="60EC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left w:val="single" w:color="000000" w:sz="4" w:space="0"/>
              <w:bottom w:val="single" w:color="000000" w:sz="4" w:space="0"/>
              <w:right w:val="single" w:color="000000" w:sz="4" w:space="0"/>
            </w:tcBorders>
          </w:tcPr>
          <w:p w14:paraId="7FC84A01">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Vite Development Server</w:t>
            </w:r>
          </w:p>
        </w:tc>
        <w:tc>
          <w:tcPr>
            <w:tcW w:w="6651" w:type="dxa"/>
            <w:tcBorders>
              <w:top w:val="single" w:color="000000" w:sz="4" w:space="0"/>
              <w:left w:val="single" w:color="000000" w:sz="4" w:space="0"/>
              <w:bottom w:val="single" w:color="000000" w:sz="4" w:space="0"/>
              <w:right w:val="single" w:color="000000" w:sz="4" w:space="0"/>
            </w:tcBorders>
          </w:tcPr>
          <w:p w14:paraId="356485C7">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Provides a local development environment during system development.</w:t>
            </w:r>
          </w:p>
        </w:tc>
      </w:tr>
      <w:tr w14:paraId="180D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left w:val="single" w:color="000000" w:sz="4" w:space="0"/>
              <w:bottom w:val="single" w:color="000000" w:sz="4" w:space="0"/>
              <w:right w:val="single" w:color="000000" w:sz="4" w:space="0"/>
            </w:tcBorders>
          </w:tcPr>
          <w:p w14:paraId="6688F219">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Express Server</w:t>
            </w:r>
          </w:p>
        </w:tc>
        <w:tc>
          <w:tcPr>
            <w:tcW w:w="6651" w:type="dxa"/>
            <w:tcBorders>
              <w:top w:val="single" w:color="000000" w:sz="4" w:space="0"/>
              <w:left w:val="single" w:color="000000" w:sz="4" w:space="0"/>
              <w:bottom w:val="single" w:color="000000" w:sz="4" w:space="0"/>
              <w:right w:val="single" w:color="000000" w:sz="4" w:space="0"/>
            </w:tcBorders>
          </w:tcPr>
          <w:p w14:paraId="6E37FD2E">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Hosts and delivers application services and API endpoints.</w:t>
            </w:r>
          </w:p>
        </w:tc>
      </w:tr>
      <w:tr w14:paraId="3D1F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left w:val="nil"/>
              <w:bottom w:val="single" w:color="000000" w:sz="4" w:space="0"/>
              <w:right w:val="nil"/>
            </w:tcBorders>
          </w:tcPr>
          <w:p w14:paraId="47E13354">
            <w:pPr>
              <w:keepNext w:val="0"/>
              <w:keepLines w:val="0"/>
              <w:widowControl/>
              <w:suppressLineNumbers w:val="0"/>
              <w:spacing w:line="360" w:lineRule="auto"/>
              <w:jc w:val="both"/>
              <w:rPr>
                <w:rFonts w:hint="default" w:ascii="Arial" w:hAnsi="Arial" w:eastAsia="SimSun" w:cs="Arial"/>
                <w:sz w:val="24"/>
                <w:szCs w:val="24"/>
                <w:lang w:val="en-US"/>
              </w:rPr>
            </w:pPr>
            <w:r>
              <w:rPr>
                <w:rFonts w:hint="default" w:ascii="Arial" w:hAnsi="Arial" w:eastAsia="SimSun" w:cs="Arial"/>
                <w:sz w:val="24"/>
                <w:szCs w:val="24"/>
                <w:lang w:val="en-US"/>
              </w:rPr>
              <w:t xml:space="preserve">Security </w:t>
            </w:r>
          </w:p>
        </w:tc>
        <w:tc>
          <w:tcPr>
            <w:tcW w:w="6651" w:type="dxa"/>
            <w:tcBorders>
              <w:top w:val="single" w:color="000000" w:sz="4" w:space="0"/>
              <w:left w:val="nil"/>
              <w:bottom w:val="single" w:color="000000" w:sz="4" w:space="0"/>
              <w:right w:val="nil"/>
            </w:tcBorders>
          </w:tcPr>
          <w:p w14:paraId="5E785A7D">
            <w:pPr>
              <w:keepNext w:val="0"/>
              <w:keepLines w:val="0"/>
              <w:widowControl/>
              <w:suppressLineNumbers w:val="0"/>
              <w:spacing w:line="360" w:lineRule="auto"/>
              <w:jc w:val="both"/>
              <w:rPr>
                <w:rFonts w:hint="default" w:ascii="Arial" w:hAnsi="Arial" w:eastAsia="SimSun" w:cs="Arial"/>
                <w:sz w:val="24"/>
                <w:szCs w:val="24"/>
              </w:rPr>
            </w:pPr>
          </w:p>
        </w:tc>
      </w:tr>
      <w:tr w14:paraId="1A42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tcBorders>
              <w:top w:val="single" w:color="000000" w:sz="4" w:space="0"/>
              <w:left w:val="single" w:color="000000" w:sz="4" w:space="0"/>
              <w:bottom w:val="single" w:color="000000" w:sz="4" w:space="0"/>
              <w:right w:val="single" w:color="000000" w:sz="4" w:space="0"/>
            </w:tcBorders>
          </w:tcPr>
          <w:p w14:paraId="1FD34EF4">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HTTPS</w:t>
            </w:r>
          </w:p>
        </w:tc>
        <w:tc>
          <w:tcPr>
            <w:tcW w:w="6651" w:type="dxa"/>
            <w:tcBorders>
              <w:top w:val="single" w:color="000000" w:sz="4" w:space="0"/>
              <w:left w:val="single" w:color="000000" w:sz="4" w:space="0"/>
              <w:bottom w:val="single" w:color="000000" w:sz="4" w:space="0"/>
              <w:right w:val="single" w:color="000000" w:sz="4" w:space="0"/>
            </w:tcBorders>
          </w:tcPr>
          <w:p w14:paraId="657BEF84">
            <w:pPr>
              <w:keepNext w:val="0"/>
              <w:keepLines w:val="0"/>
              <w:widowControl/>
              <w:suppressLineNumbers w:val="0"/>
              <w:spacing w:line="360" w:lineRule="auto"/>
              <w:jc w:val="both"/>
              <w:rPr>
                <w:rFonts w:hint="default" w:ascii="Arial" w:hAnsi="Arial" w:eastAsia="SimSun" w:cs="Arial"/>
                <w:sz w:val="24"/>
                <w:szCs w:val="24"/>
              </w:rPr>
            </w:pPr>
            <w:r>
              <w:rPr>
                <w:rFonts w:hint="default" w:ascii="Arial" w:hAnsi="Arial" w:eastAsia="SimSun" w:cs="Arial"/>
                <w:sz w:val="24"/>
                <w:szCs w:val="24"/>
              </w:rPr>
              <w:t>Secures communication between users and the server.</w:t>
            </w:r>
          </w:p>
        </w:tc>
      </w:tr>
    </w:tbl>
    <w:p w14:paraId="221DB6FB">
      <w:pPr>
        <w:keepNext w:val="0"/>
        <w:keepLines w:val="0"/>
        <w:widowControl/>
        <w:suppressLineNumbers w:val="0"/>
        <w:spacing w:line="360" w:lineRule="auto"/>
        <w:jc w:val="center"/>
        <w:rPr>
          <w:rFonts w:hint="default" w:ascii="Arial" w:hAnsi="Arial" w:cs="Arial"/>
          <w:b w:val="0"/>
          <w:bCs w:val="0"/>
          <w:i/>
          <w:iCs/>
          <w:color w:val="auto"/>
          <w:sz w:val="24"/>
          <w:szCs w:val="24"/>
          <w:lang w:val="en-PH" w:eastAsia="zh-CN"/>
        </w:rPr>
      </w:pPr>
      <w:r>
        <w:rPr>
          <w:rFonts w:hint="default" w:ascii="Arial" w:hAnsi="Arial" w:cs="Arial"/>
          <w:b w:val="0"/>
          <w:bCs w:val="0"/>
          <w:i/>
          <w:iCs/>
          <w:color w:val="auto"/>
          <w:sz w:val="24"/>
          <w:szCs w:val="24"/>
          <w:lang w:val="en-PH" w:eastAsia="zh-CN"/>
        </w:rPr>
        <w:t>Table 3.2 Software Requirement</w:t>
      </w:r>
    </w:p>
    <w:p w14:paraId="497331FD">
      <w:pPr>
        <w:keepNext w:val="0"/>
        <w:keepLines w:val="0"/>
        <w:widowControl/>
        <w:suppressLineNumbers w:val="0"/>
        <w:spacing w:line="360" w:lineRule="auto"/>
        <w:jc w:val="center"/>
        <w:rPr>
          <w:rFonts w:hint="default" w:ascii="Arial" w:hAnsi="Arial" w:cs="Arial"/>
          <w:b w:val="0"/>
          <w:bCs w:val="0"/>
          <w:color w:val="auto"/>
          <w:sz w:val="24"/>
          <w:szCs w:val="24"/>
          <w:lang w:val="en-PH" w:eastAsia="zh-CN"/>
        </w:rPr>
      </w:pPr>
    </w:p>
    <w:p w14:paraId="63A81BFE">
      <w:pPr>
        <w:keepNext w:val="0"/>
        <w:keepLines w:val="0"/>
        <w:widowControl/>
        <w:suppressLineNumbers w:val="0"/>
        <w:spacing w:line="360" w:lineRule="auto"/>
        <w:ind w:firstLine="720" w:firstLineChars="0"/>
        <w:jc w:val="both"/>
        <w:rPr>
          <w:rFonts w:hint="default" w:ascii="Arial" w:hAnsi="Arial" w:cs="Arial"/>
          <w:b w:val="0"/>
          <w:bCs w:val="0"/>
          <w:sz w:val="24"/>
          <w:szCs w:val="24"/>
          <w:lang w:val="en-PH" w:eastAsia="zh-CN"/>
        </w:rPr>
      </w:pPr>
      <w:r>
        <w:rPr>
          <w:rFonts w:hint="default" w:ascii="Arial" w:hAnsi="Arial" w:cs="Arial"/>
          <w:b w:val="0"/>
          <w:bCs w:val="0"/>
          <w:sz w:val="24"/>
          <w:szCs w:val="24"/>
          <w:lang w:val="en-PH" w:eastAsia="zh-CN"/>
        </w:rPr>
        <w:t xml:space="preserve">The preceding </w:t>
      </w:r>
      <w:r>
        <w:rPr>
          <w:rFonts w:hint="default" w:ascii="Arial" w:hAnsi="Arial" w:cs="Arial"/>
          <w:b w:val="0"/>
          <w:bCs w:val="0"/>
          <w:sz w:val="24"/>
          <w:szCs w:val="24"/>
          <w:lang w:val="en-US" w:eastAsia="zh-CN"/>
        </w:rPr>
        <w:t>t</w:t>
      </w:r>
      <w:r>
        <w:rPr>
          <w:rFonts w:hint="default" w:ascii="Arial" w:hAnsi="Arial" w:cs="Arial"/>
          <w:b w:val="0"/>
          <w:bCs w:val="0"/>
          <w:sz w:val="24"/>
          <w:szCs w:val="24"/>
          <w:lang w:val="en-PH" w:eastAsia="zh-CN"/>
        </w:rPr>
        <w:t>able 3.2 presents the software tools,technologies and platforms needed for the development implementation and operation of the Web-Based Web-Based Rufino’s Furniture Shop Management System for Rufino’s Furniture at Sitio, Pitogo, Zamboanga Del Sur .These software requirements play an important role in ensuring that the system functions effectively and securely. Each tool and technology was selected based on its ability to support the different processes and features required by the system.</w:t>
      </w:r>
    </w:p>
    <w:p w14:paraId="1F0412E3">
      <w:pPr>
        <w:keepNext w:val="0"/>
        <w:keepLines w:val="0"/>
        <w:widowControl/>
        <w:suppressLineNumbers w:val="0"/>
        <w:spacing w:line="360" w:lineRule="auto"/>
        <w:ind w:firstLine="720" w:firstLineChars="0"/>
        <w:jc w:val="both"/>
        <w:rPr>
          <w:rFonts w:hint="default" w:ascii="Arial" w:hAnsi="Arial" w:cs="Arial"/>
          <w:b w:val="0"/>
          <w:bCs w:val="0"/>
          <w:sz w:val="24"/>
          <w:szCs w:val="24"/>
          <w:lang w:val="en-PH" w:eastAsia="zh-CN"/>
        </w:rPr>
      </w:pPr>
      <w:r>
        <w:rPr>
          <w:rFonts w:hint="default" w:ascii="Arial" w:hAnsi="Arial" w:cs="Arial"/>
          <w:b w:val="0"/>
          <w:bCs w:val="0"/>
          <w:sz w:val="24"/>
          <w:szCs w:val="24"/>
          <w:lang w:val="en-PH" w:eastAsia="zh-CN"/>
        </w:rPr>
        <w:t>The fronted technology are used to create a responsive and easy-to-use interface that allows customers to browse furniture product,view product details,and place order online.These technologies help provide a convenient and satisfying user experience.In contrast,</w:t>
      </w:r>
      <w:r>
        <w:rPr>
          <w:rFonts w:hint="default" w:ascii="Arial" w:hAnsi="Arial" w:cs="Arial"/>
          <w:b w:val="0"/>
          <w:bCs w:val="0"/>
          <w:sz w:val="24"/>
          <w:szCs w:val="24"/>
          <w:lang w:val="en-US" w:eastAsia="zh-CN"/>
        </w:rPr>
        <w:t xml:space="preserve"> </w:t>
      </w:r>
      <w:r>
        <w:rPr>
          <w:rFonts w:hint="default" w:ascii="Arial" w:hAnsi="Arial" w:cs="Arial"/>
          <w:b w:val="0"/>
          <w:bCs w:val="0"/>
          <w:sz w:val="24"/>
          <w:szCs w:val="24"/>
          <w:lang w:val="en-PH" w:eastAsia="zh-CN"/>
        </w:rPr>
        <w:t>the backend technologies are responsible for managing data processing,user authentication,inventory monitoring,order management,and database operation.Together these components ensure that the system performs its functions accurately and efficiently.</w:t>
      </w:r>
    </w:p>
    <w:p w14:paraId="6E3BEAFE">
      <w:pPr>
        <w:keepNext w:val="0"/>
        <w:keepLines w:val="0"/>
        <w:widowControl/>
        <w:suppressLineNumbers w:val="0"/>
        <w:spacing w:line="360" w:lineRule="auto"/>
        <w:ind w:firstLine="720" w:firstLineChars="0"/>
        <w:jc w:val="both"/>
        <w:rPr>
          <w:rFonts w:hint="default" w:ascii="Arial" w:hAnsi="Arial" w:cs="Arial"/>
          <w:b w:val="0"/>
          <w:bCs w:val="0"/>
          <w:sz w:val="24"/>
          <w:szCs w:val="24"/>
          <w:lang w:val="en-PH" w:eastAsia="zh-CN"/>
        </w:rPr>
      </w:pPr>
      <w:r>
        <w:rPr>
          <w:rFonts w:hint="default" w:ascii="Arial" w:hAnsi="Arial" w:cs="Arial"/>
          <w:b w:val="0"/>
          <w:bCs w:val="0"/>
          <w:sz w:val="24"/>
          <w:szCs w:val="24"/>
          <w:lang w:val="en-PH" w:eastAsia="zh-CN"/>
        </w:rPr>
        <w:t>The web server facilitates communication between users and the system by processing requests and delivering the appropriate information.Integration tools enhance system performance by enabling faster updates and smoother interactions without requiring users to reload web pages.Furthermore, security technologies are incorporated to safeguard customers information,business records, and transaction data from unauthorized access and other potential security risks.</w:t>
      </w:r>
    </w:p>
    <w:p w14:paraId="3C79DA02">
      <w:pPr>
        <w:keepNext w:val="0"/>
        <w:keepLines w:val="0"/>
        <w:widowControl/>
        <w:suppressLineNumbers w:val="0"/>
        <w:spacing w:line="360" w:lineRule="auto"/>
        <w:jc w:val="both"/>
        <w:rPr>
          <w:rFonts w:hint="default" w:ascii="Arial" w:hAnsi="Arial" w:cs="Arial"/>
          <w:b w:val="0"/>
          <w:bCs w:val="0"/>
          <w:i/>
          <w:iCs/>
          <w:sz w:val="24"/>
          <w:szCs w:val="24"/>
          <w:lang w:val="en-PH" w:eastAsia="zh-CN"/>
        </w:rPr>
      </w:pPr>
    </w:p>
    <w:p w14:paraId="36A3D713">
      <w:pPr>
        <w:keepNext w:val="0"/>
        <w:keepLines w:val="0"/>
        <w:widowControl/>
        <w:suppressLineNumbers w:val="0"/>
        <w:spacing w:line="360" w:lineRule="auto"/>
        <w:jc w:val="both"/>
        <w:rPr>
          <w:rFonts w:hint="default" w:ascii="Arial" w:hAnsi="Arial" w:cs="Arial"/>
          <w:b/>
          <w:bCs/>
          <w:i w:val="0"/>
          <w:iCs w:val="0"/>
          <w:sz w:val="24"/>
          <w:szCs w:val="24"/>
          <w:lang w:val="en-PH" w:eastAsia="zh-CN"/>
        </w:rPr>
        <w:sectPr>
          <w:headerReference r:id="rId3" w:type="default"/>
          <w:pgSz w:w="12240" w:h="15840"/>
          <w:pgMar w:top="1440" w:right="1440" w:bottom="1440" w:left="2160" w:header="720" w:footer="720" w:gutter="0"/>
          <w:pgBorders>
            <w:top w:val="none" w:sz="0" w:space="0"/>
            <w:left w:val="none" w:sz="0" w:space="0"/>
            <w:bottom w:val="none" w:sz="0" w:space="0"/>
            <w:right w:val="none" w:sz="0" w:space="0"/>
          </w:pgBorders>
          <w:cols w:space="0" w:num="1"/>
          <w:rtlGutter w:val="0"/>
          <w:docGrid w:linePitch="360" w:charSpace="0"/>
        </w:sectPr>
      </w:pPr>
    </w:p>
    <w:p w14:paraId="6A83C853">
      <w:pPr>
        <w:keepNext w:val="0"/>
        <w:keepLines w:val="0"/>
        <w:widowControl/>
        <w:suppressLineNumbers w:val="0"/>
        <w:spacing w:line="360" w:lineRule="auto"/>
        <w:jc w:val="center"/>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CHAPTER IV</w:t>
      </w:r>
    </w:p>
    <w:p w14:paraId="49208129">
      <w:pPr>
        <w:keepNext w:val="0"/>
        <w:keepLines w:val="0"/>
        <w:widowControl/>
        <w:suppressLineNumbers w:val="0"/>
        <w:spacing w:line="360" w:lineRule="auto"/>
        <w:jc w:val="center"/>
        <w:rPr>
          <w:rFonts w:hint="default" w:ascii="Arial" w:hAnsi="Arial" w:eastAsia="Arial-BoldMT" w:cs="Arial"/>
          <w:b/>
          <w:bCs/>
          <w:color w:val="000000"/>
          <w:kern w:val="0"/>
          <w:sz w:val="24"/>
          <w:szCs w:val="24"/>
          <w:lang w:val="en-US" w:eastAsia="zh-CN" w:bidi="ar"/>
        </w:rPr>
      </w:pPr>
    </w:p>
    <w:p w14:paraId="6B96D162">
      <w:pPr>
        <w:keepNext w:val="0"/>
        <w:keepLines w:val="0"/>
        <w:widowControl/>
        <w:suppressLineNumbers w:val="0"/>
        <w:spacing w:line="360" w:lineRule="auto"/>
        <w:jc w:val="center"/>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DESIGN AND METHODOLOGY</w:t>
      </w:r>
    </w:p>
    <w:p w14:paraId="74FD65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rPr>
      </w:pPr>
    </w:p>
    <w:p w14:paraId="7E6D89D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r>
        <w:rPr>
          <w:rFonts w:hint="default" w:ascii="Arial" w:hAnsi="Arial" w:eastAsia="Segoe UI" w:cs="Arial"/>
          <w:b/>
          <w:bCs/>
          <w:i w:val="0"/>
          <w:iCs w:val="0"/>
          <w:caps w:val="0"/>
          <w:color w:val="auto"/>
          <w:spacing w:val="0"/>
          <w:sz w:val="24"/>
          <w:szCs w:val="24"/>
          <w:shd w:val="clear" w:fill="FFFFFF"/>
          <w:vertAlign w:val="baseline"/>
          <w:lang w:val="en-US"/>
        </w:rPr>
        <w:t>Requirement Analysis </w:t>
      </w:r>
      <w:r>
        <w:rPr>
          <w:rFonts w:hint="default" w:ascii="Arial" w:hAnsi="Arial" w:eastAsia="Segoe UI" w:cs="Arial"/>
          <w:b w:val="0"/>
          <w:bCs w:val="0"/>
          <w:i w:val="0"/>
          <w:iCs w:val="0"/>
          <w:caps w:val="0"/>
          <w:color w:val="auto"/>
          <w:spacing w:val="0"/>
          <w:sz w:val="24"/>
          <w:szCs w:val="24"/>
          <w:shd w:val="clear" w:fill="FFFFFF"/>
          <w:vertAlign w:val="baseline"/>
        </w:rPr>
        <w:t> </w:t>
      </w:r>
    </w:p>
    <w:p w14:paraId="5A010F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cs="Arial"/>
          <w:b w:val="0"/>
          <w:bCs w:val="0"/>
          <w:i w:val="0"/>
          <w:iCs w:val="0"/>
          <w:color w:val="auto"/>
          <w:sz w:val="24"/>
          <w:szCs w:val="24"/>
        </w:rPr>
      </w:pPr>
      <w:r>
        <w:rPr>
          <w:rFonts w:hint="default" w:ascii="Arial" w:hAnsi="Arial" w:eastAsia="Segoe UI" w:cs="Arial"/>
          <w:b w:val="0"/>
          <w:bCs w:val="0"/>
          <w:i w:val="0"/>
          <w:iCs w:val="0"/>
          <w:color w:val="auto"/>
          <w:spacing w:val="0"/>
          <w:sz w:val="24"/>
          <w:szCs w:val="24"/>
          <w:shd w:val="clear" w:fill="FFFFFF"/>
          <w:vertAlign w:val="baseline"/>
          <w:lang w:val="en-US"/>
        </w:rPr>
        <w:t>T</w:t>
      </w:r>
      <w:r>
        <w:rPr>
          <w:rFonts w:hint="default" w:ascii="Arial" w:hAnsi="Arial" w:eastAsia="Segoe UI" w:cs="Arial"/>
          <w:b w:val="0"/>
          <w:bCs w:val="0"/>
          <w:i w:val="0"/>
          <w:iCs w:val="0"/>
          <w:caps w:val="0"/>
          <w:color w:val="auto"/>
          <w:spacing w:val="0"/>
          <w:sz w:val="24"/>
          <w:szCs w:val="24"/>
          <w:shd w:val="clear" w:fill="FFFFFF"/>
          <w:vertAlign w:val="baseline"/>
          <w:lang w:val="en-US"/>
        </w:rPr>
        <w:t xml:space="preserve">his chapter presents the research methodology and development approarch used in the study. </w:t>
      </w:r>
      <w:r>
        <w:rPr>
          <w:rFonts w:hint="default" w:ascii="Arial" w:hAnsi="Arial" w:eastAsia="Segoe UI" w:cs="Arial"/>
          <w:b w:val="0"/>
          <w:bCs w:val="0"/>
          <w:i w:val="0"/>
          <w:iCs w:val="0"/>
          <w:color w:val="auto"/>
          <w:spacing w:val="0"/>
          <w:sz w:val="24"/>
          <w:szCs w:val="24"/>
          <w:shd w:val="clear" w:fill="FFFFFF"/>
          <w:vertAlign w:val="baseline"/>
          <w:lang w:val="en-US"/>
        </w:rPr>
        <w:t>I</w:t>
      </w:r>
      <w:r>
        <w:rPr>
          <w:rFonts w:hint="default" w:ascii="Arial" w:hAnsi="Arial" w:eastAsia="Segoe UI" w:cs="Arial"/>
          <w:b w:val="0"/>
          <w:bCs w:val="0"/>
          <w:i w:val="0"/>
          <w:iCs w:val="0"/>
          <w:caps w:val="0"/>
          <w:color w:val="auto"/>
          <w:spacing w:val="0"/>
          <w:sz w:val="24"/>
          <w:szCs w:val="24"/>
          <w:shd w:val="clear" w:fill="FFFFFF"/>
          <w:vertAlign w:val="baseline"/>
          <w:lang w:val="en-US"/>
        </w:rPr>
        <w:t xml:space="preserve">t provides the step-by-step procedures starting from planning up to deploying the Rufino’s Furniture Online Shop Management System. The methodology helped in identifying requirements, designing the system structure and interface, developing the functionality and evaluating the success of the system. </w:t>
      </w:r>
      <w:r>
        <w:rPr>
          <w:rFonts w:hint="default" w:ascii="Arial" w:hAnsi="Arial" w:eastAsia="Segoe UI" w:cs="Arial"/>
          <w:b w:val="0"/>
          <w:bCs w:val="0"/>
          <w:i w:val="0"/>
          <w:iCs w:val="0"/>
          <w:color w:val="auto"/>
          <w:spacing w:val="0"/>
          <w:sz w:val="24"/>
          <w:szCs w:val="24"/>
          <w:shd w:val="clear" w:fill="FFFFFF"/>
          <w:vertAlign w:val="baseline"/>
          <w:lang w:val="en-US"/>
        </w:rPr>
        <w:t>T</w:t>
      </w:r>
      <w:r>
        <w:rPr>
          <w:rFonts w:hint="default" w:ascii="Arial" w:hAnsi="Arial" w:eastAsia="Segoe UI" w:cs="Arial"/>
          <w:b w:val="0"/>
          <w:bCs w:val="0"/>
          <w:i w:val="0"/>
          <w:iCs w:val="0"/>
          <w:caps w:val="0"/>
          <w:color w:val="auto"/>
          <w:spacing w:val="0"/>
          <w:sz w:val="24"/>
          <w:szCs w:val="24"/>
          <w:shd w:val="clear" w:fill="FFFFFF"/>
          <w:vertAlign w:val="baseline"/>
          <w:lang w:val="en-US"/>
        </w:rPr>
        <w:t xml:space="preserve">he study adopted the 4D Mode, consisting of Define,Design, Develop, and Deploy, to provide a structured process for the successful development and implementation of the proposed system. </w:t>
      </w:r>
      <w:r>
        <w:rPr>
          <w:rFonts w:hint="default" w:ascii="Arial" w:hAnsi="Arial" w:eastAsia="Segoe UI" w:cs="Arial"/>
          <w:b w:val="0"/>
          <w:bCs w:val="0"/>
          <w:i w:val="0"/>
          <w:iCs w:val="0"/>
          <w:caps w:val="0"/>
          <w:color w:val="auto"/>
          <w:spacing w:val="0"/>
          <w:sz w:val="24"/>
          <w:szCs w:val="24"/>
          <w:shd w:val="clear" w:fill="FFFFFF"/>
          <w:vertAlign w:val="baseline"/>
        </w:rPr>
        <w:t> </w:t>
      </w:r>
    </w:p>
    <w:p w14:paraId="1550CF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cs="Arial"/>
          <w:b w:val="0"/>
          <w:bCs w:val="0"/>
          <w:i w:val="0"/>
          <w:iCs w:val="0"/>
          <w:color w:val="auto"/>
          <w:sz w:val="24"/>
          <w:szCs w:val="24"/>
        </w:rPr>
      </w:pPr>
      <w:r>
        <w:rPr>
          <w:rFonts w:hint="default" w:ascii="Arial" w:hAnsi="Arial" w:eastAsia="Segoe UI" w:cs="Arial"/>
          <w:b w:val="0"/>
          <w:bCs w:val="0"/>
          <w:i w:val="0"/>
          <w:iCs w:val="0"/>
          <w:caps w:val="0"/>
          <w:color w:val="auto"/>
          <w:spacing w:val="0"/>
          <w:sz w:val="24"/>
          <w:szCs w:val="24"/>
          <w:shd w:val="clear" w:fill="FFFFFF"/>
          <w:vertAlign w:val="baseline"/>
        </w:rPr>
        <w:drawing>
          <wp:inline distT="0" distB="0" distL="114300" distR="114300">
            <wp:extent cx="3581400" cy="1895475"/>
            <wp:effectExtent l="0" t="0" r="0" b="952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6"/>
                    <a:stretch>
                      <a:fillRect/>
                    </a:stretch>
                  </pic:blipFill>
                  <pic:spPr>
                    <a:xfrm>
                      <a:off x="0" y="0"/>
                      <a:ext cx="3581400" cy="1895475"/>
                    </a:xfrm>
                    <a:prstGeom prst="rect">
                      <a:avLst/>
                    </a:prstGeom>
                    <a:noFill/>
                    <a:ln w="9525">
                      <a:noFill/>
                    </a:ln>
                  </pic:spPr>
                </pic:pic>
              </a:graphicData>
            </a:graphic>
          </wp:inline>
        </w:drawing>
      </w:r>
    </w:p>
    <w:p w14:paraId="74DF8E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cs="Arial"/>
          <w:b w:val="0"/>
          <w:bCs w:val="0"/>
          <w:i/>
          <w:iCs/>
          <w:color w:val="auto"/>
          <w:sz w:val="24"/>
          <w:szCs w:val="24"/>
        </w:rPr>
      </w:pPr>
      <w:r>
        <w:rPr>
          <w:rFonts w:hint="default" w:ascii="Arial" w:hAnsi="Arial" w:eastAsia="Segoe UI" w:cs="Arial"/>
          <w:b w:val="0"/>
          <w:bCs w:val="0"/>
          <w:i/>
          <w:iCs/>
          <w:caps w:val="0"/>
          <w:color w:val="auto"/>
          <w:spacing w:val="0"/>
          <w:sz w:val="24"/>
          <w:szCs w:val="24"/>
          <w:shd w:val="clear" w:fill="FFFFFF"/>
          <w:vertAlign w:val="baseline"/>
          <w:lang w:val="en-US"/>
        </w:rPr>
        <w:t>Diagram 4.1 4D Methodology</w:t>
      </w:r>
      <w:r>
        <w:rPr>
          <w:rFonts w:hint="default" w:ascii="Arial" w:hAnsi="Arial" w:eastAsia="Segoe UI" w:cs="Arial"/>
          <w:b w:val="0"/>
          <w:bCs w:val="0"/>
          <w:i/>
          <w:iCs/>
          <w:caps w:val="0"/>
          <w:color w:val="auto"/>
          <w:spacing w:val="0"/>
          <w:sz w:val="24"/>
          <w:szCs w:val="24"/>
          <w:shd w:val="clear" w:fill="FFFFFF"/>
          <w:vertAlign w:val="baseline"/>
        </w:rPr>
        <w:t> </w:t>
      </w:r>
    </w:p>
    <w:p w14:paraId="28689E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left"/>
        <w:textAlignment w:val="baseline"/>
        <w:rPr>
          <w:rFonts w:hint="default" w:ascii="Arial" w:hAnsi="Arial" w:cs="Arial"/>
          <w:b/>
          <w:bCs/>
          <w:i w:val="0"/>
          <w:iCs w:val="0"/>
          <w:color w:val="auto"/>
          <w:sz w:val="24"/>
          <w:szCs w:val="24"/>
          <w:lang w:val="en-US"/>
        </w:rPr>
      </w:pPr>
      <w:r>
        <w:rPr>
          <w:rFonts w:hint="default" w:ascii="Arial" w:hAnsi="Arial" w:eastAsia="Segoe UI" w:cs="Arial"/>
          <w:b/>
          <w:bCs/>
          <w:i w:val="0"/>
          <w:iCs w:val="0"/>
          <w:caps w:val="0"/>
          <w:color w:val="auto"/>
          <w:spacing w:val="0"/>
          <w:sz w:val="24"/>
          <w:szCs w:val="24"/>
          <w:shd w:val="clear" w:fill="FFFFFF"/>
          <w:vertAlign w:val="baseline"/>
        </w:rPr>
        <w:t> </w:t>
      </w:r>
      <w:r>
        <w:rPr>
          <w:rFonts w:hint="default" w:ascii="Arial" w:hAnsi="Arial" w:eastAsia="Segoe UI" w:cs="Arial"/>
          <w:b/>
          <w:bCs/>
          <w:i w:val="0"/>
          <w:iCs w:val="0"/>
          <w:caps w:val="0"/>
          <w:color w:val="auto"/>
          <w:spacing w:val="0"/>
          <w:sz w:val="24"/>
          <w:szCs w:val="24"/>
          <w:shd w:val="clear" w:fill="FFFFFF"/>
          <w:vertAlign w:val="baseline"/>
          <w:lang w:val="en-US"/>
        </w:rPr>
        <w:t>Define </w:t>
      </w:r>
      <w:r>
        <w:rPr>
          <w:rFonts w:hint="default" w:ascii="Arial" w:hAnsi="Arial" w:eastAsia="Segoe UI" w:cs="Arial"/>
          <w:b/>
          <w:bCs/>
          <w:i w:val="0"/>
          <w:iCs w:val="0"/>
          <w:caps w:val="0"/>
          <w:color w:val="auto"/>
          <w:spacing w:val="0"/>
          <w:sz w:val="24"/>
          <w:szCs w:val="24"/>
          <w:shd w:val="clear" w:fill="FFFFFF"/>
          <w:vertAlign w:val="baseline"/>
        </w:rPr>
        <w:t> </w:t>
      </w:r>
      <w:r>
        <w:rPr>
          <w:rFonts w:hint="default" w:ascii="Arial" w:hAnsi="Arial" w:eastAsia="Segoe UI" w:cs="Arial"/>
          <w:b/>
          <w:bCs/>
          <w:i w:val="0"/>
          <w:iCs w:val="0"/>
          <w:caps w:val="0"/>
          <w:color w:val="auto"/>
          <w:spacing w:val="0"/>
          <w:sz w:val="24"/>
          <w:szCs w:val="24"/>
          <w:shd w:val="clear" w:fill="FFFFFF"/>
          <w:vertAlign w:val="baseline"/>
          <w:lang w:val="en-US"/>
        </w:rPr>
        <w:t>Phase</w:t>
      </w:r>
    </w:p>
    <w:p w14:paraId="04DEAD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cs="Arial"/>
          <w:b w:val="0"/>
          <w:bCs w:val="0"/>
          <w:i w:val="0"/>
          <w:iCs w:val="0"/>
          <w:color w:val="auto"/>
          <w:sz w:val="24"/>
          <w:szCs w:val="24"/>
        </w:rPr>
      </w:pPr>
      <w:r>
        <w:rPr>
          <w:rFonts w:hint="default" w:ascii="Arial" w:hAnsi="Arial" w:eastAsia="Segoe UI" w:cs="Arial"/>
          <w:b w:val="0"/>
          <w:bCs w:val="0"/>
          <w:i w:val="0"/>
          <w:iCs w:val="0"/>
          <w:caps w:val="0"/>
          <w:color w:val="auto"/>
          <w:spacing w:val="0"/>
          <w:sz w:val="24"/>
          <w:szCs w:val="24"/>
          <w:shd w:val="clear" w:fill="FFFFFF"/>
          <w:vertAlign w:val="baseline"/>
          <w:lang w:val="en-US"/>
        </w:rPr>
        <w:t>In the define phase, the proponents collect information through a face-to-face interview to the customer and owner with regards to the process of handling manual shopping to Rufino’s Furniture through verbal approach. After collecting information, the data is being analyzed wherein the problems are being counterpart for its solution. Lastly, the researchers plan for the preferred operations and functions that the proposed web application can perform.</w:t>
      </w:r>
      <w:r>
        <w:rPr>
          <w:rFonts w:hint="default" w:ascii="Arial" w:hAnsi="Arial" w:eastAsia="Segoe UI" w:cs="Arial"/>
          <w:b w:val="0"/>
          <w:bCs w:val="0"/>
          <w:i w:val="0"/>
          <w:iCs w:val="0"/>
          <w:caps w:val="0"/>
          <w:color w:val="auto"/>
          <w:spacing w:val="0"/>
          <w:sz w:val="24"/>
          <w:szCs w:val="24"/>
          <w:shd w:val="clear" w:fill="FFFFFF"/>
          <w:vertAlign w:val="baseline"/>
        </w:rPr>
        <w:t> </w:t>
      </w:r>
    </w:p>
    <w:p w14:paraId="4F9C5A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cs="Arial"/>
          <w:b w:val="0"/>
          <w:bCs w:val="0"/>
          <w:i w:val="0"/>
          <w:iCs w:val="0"/>
          <w:color w:val="auto"/>
          <w:sz w:val="24"/>
          <w:szCs w:val="24"/>
          <w:lang w:val="en-US"/>
        </w:rPr>
      </w:pPr>
      <w:r>
        <w:rPr>
          <w:rFonts w:hint="default" w:ascii="Arial" w:hAnsi="Arial" w:cs="Arial"/>
          <w:b w:val="0"/>
          <w:bCs w:val="0"/>
          <w:i w:val="0"/>
          <w:iCs w:val="0"/>
          <w:color w:val="auto"/>
          <w:sz w:val="24"/>
          <w:szCs w:val="24"/>
          <w:lang w:val="en-US"/>
        </w:rPr>
        <w:drawing>
          <wp:anchor distT="0" distB="0" distL="114300" distR="114300" simplePos="0" relativeHeight="251662336" behindDoc="0" locked="0" layoutInCell="1" allowOverlap="1">
            <wp:simplePos x="0" y="0"/>
            <wp:positionH relativeFrom="column">
              <wp:posOffset>-29210</wp:posOffset>
            </wp:positionH>
            <wp:positionV relativeFrom="paragraph">
              <wp:posOffset>101600</wp:posOffset>
            </wp:positionV>
            <wp:extent cx="5591175" cy="3502660"/>
            <wp:effectExtent l="0" t="0" r="9525" b="2540"/>
            <wp:wrapNone/>
            <wp:docPr id="18" name="Picture 18" descr="ChatGPT Image Aug 21, 2026, 08_34_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tGPT Image Aug 21, 2026, 08_34_38 AM"/>
                    <pic:cNvPicPr>
                      <a:picLocks noChangeAspect="1"/>
                    </pic:cNvPicPr>
                  </pic:nvPicPr>
                  <pic:blipFill>
                    <a:blip r:embed="rId7"/>
                    <a:stretch>
                      <a:fillRect/>
                    </a:stretch>
                  </pic:blipFill>
                  <pic:spPr>
                    <a:xfrm>
                      <a:off x="0" y="0"/>
                      <a:ext cx="5591175" cy="3502660"/>
                    </a:xfrm>
                    <a:prstGeom prst="rect">
                      <a:avLst/>
                    </a:prstGeom>
                  </pic:spPr>
                </pic:pic>
              </a:graphicData>
            </a:graphic>
          </wp:anchor>
        </w:drawing>
      </w:r>
    </w:p>
    <w:p w14:paraId="41ABFE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7783C3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4FB2AC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76118A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329DBA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3FBB45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10D416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bCs/>
          <w:i w:val="0"/>
          <w:iCs w:val="0"/>
          <w:caps w:val="0"/>
          <w:color w:val="auto"/>
          <w:spacing w:val="0"/>
          <w:sz w:val="24"/>
          <w:szCs w:val="24"/>
          <w:shd w:val="clear" w:fill="FFFFFF"/>
          <w:vertAlign w:val="baseline"/>
          <w:lang w:val="en-US"/>
        </w:rPr>
      </w:pPr>
    </w:p>
    <w:p w14:paraId="1FF58C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049B3A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71BA4F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0C25F3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4CCC41B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rPr>
      </w:pPr>
      <w:r>
        <w:rPr>
          <w:rFonts w:hint="default" w:ascii="Arial" w:hAnsi="Arial" w:eastAsia="Segoe UI" w:cs="Arial"/>
          <w:b w:val="0"/>
          <w:bCs w:val="0"/>
          <w:i/>
          <w:iCs/>
          <w:caps w:val="0"/>
          <w:color w:val="auto"/>
          <w:spacing w:val="0"/>
          <w:sz w:val="24"/>
          <w:szCs w:val="24"/>
          <w:shd w:val="clear" w:fill="FFFFFF"/>
          <w:vertAlign w:val="baseline"/>
          <w:lang w:val="en-US"/>
        </w:rPr>
        <w:t>Diagram 4.2 .1 Current Technical Situation</w:t>
      </w:r>
      <w:r>
        <w:rPr>
          <w:rFonts w:hint="default" w:ascii="Arial" w:hAnsi="Arial" w:eastAsia="Segoe UI" w:cs="Arial"/>
          <w:b w:val="0"/>
          <w:bCs w:val="0"/>
          <w:i/>
          <w:iCs/>
          <w:caps w:val="0"/>
          <w:color w:val="auto"/>
          <w:spacing w:val="0"/>
          <w:sz w:val="24"/>
          <w:szCs w:val="24"/>
          <w:shd w:val="clear" w:fill="FFFFFF"/>
          <w:vertAlign w:val="baseline"/>
        </w:rPr>
        <w:t> </w:t>
      </w:r>
    </w:p>
    <w:p w14:paraId="790A67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rPr>
      </w:pPr>
    </w:p>
    <w:p w14:paraId="08D4B5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480" w:firstLineChars="0"/>
        <w:jc w:val="both"/>
        <w:textAlignment w:val="baseline"/>
        <w:rPr>
          <w:rFonts w:hint="default" w:ascii="Arial" w:hAnsi="Arial" w:cs="Arial"/>
          <w:b w:val="0"/>
          <w:bCs w:val="0"/>
          <w:i w:val="0"/>
          <w:iCs w:val="0"/>
          <w:color w:val="auto"/>
          <w:sz w:val="24"/>
          <w:szCs w:val="24"/>
        </w:rPr>
      </w:pPr>
      <w:r>
        <w:rPr>
          <w:rFonts w:hint="default" w:ascii="Arial" w:hAnsi="Arial" w:eastAsia="Segoe UI" w:cs="Arial"/>
          <w:i w:val="0"/>
          <w:iCs w:val="0"/>
          <w:caps w:val="0"/>
          <w:color w:val="auto"/>
          <w:spacing w:val="0"/>
          <w:sz w:val="24"/>
          <w:szCs w:val="24"/>
          <w:shd w:val="clear" w:fill="FFFFFF"/>
          <w:vertAlign w:val="baseline"/>
        </w:rPr>
        <w:t xml:space="preserve"> </w:t>
      </w:r>
      <w:r>
        <w:rPr>
          <w:rFonts w:hint="default" w:ascii="Arial" w:hAnsi="Arial" w:eastAsia="Segoe UI" w:cs="Arial"/>
          <w:b w:val="0"/>
          <w:bCs w:val="0"/>
          <w:i w:val="0"/>
          <w:iCs w:val="0"/>
          <w:caps w:val="0"/>
          <w:color w:val="auto"/>
          <w:spacing w:val="0"/>
          <w:sz w:val="24"/>
          <w:szCs w:val="24"/>
          <w:shd w:val="clear" w:fill="FFFFFF"/>
          <w:vertAlign w:val="baseline"/>
          <w:lang w:val="en-US"/>
        </w:rPr>
        <w:t>The above diagram 4.2.1 represents the furniture shop operates using a manual system for managing sales, inventory, and customer orders. The shop relies on pen-and-paper records and spreadsheets to track inventory levels, records sales transactions, and manage customer orders. This manual process is time consuming error prone, and lacks efficiency, leading to challenges in keeping inventory up-to-date and processing customer requests in a timely manner.</w:t>
      </w:r>
      <w:r>
        <w:rPr>
          <w:rFonts w:hint="default" w:ascii="Arial" w:hAnsi="Arial" w:eastAsia="Segoe UI" w:cs="Arial"/>
          <w:b w:val="0"/>
          <w:bCs w:val="0"/>
          <w:i w:val="0"/>
          <w:iCs w:val="0"/>
          <w:caps w:val="0"/>
          <w:color w:val="auto"/>
          <w:spacing w:val="0"/>
          <w:sz w:val="24"/>
          <w:szCs w:val="24"/>
          <w:shd w:val="clear" w:fill="FFFFFF"/>
          <w:vertAlign w:val="baseline"/>
        </w:rPr>
        <w:t> </w:t>
      </w:r>
    </w:p>
    <w:p w14:paraId="6924B7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cs="Arial"/>
          <w:b/>
          <w:bCs/>
          <w:i w:val="0"/>
          <w:iCs w:val="0"/>
          <w:color w:val="auto"/>
          <w:sz w:val="24"/>
          <w:szCs w:val="24"/>
          <w:lang w:val="en-US"/>
        </w:rPr>
      </w:pPr>
      <w:r>
        <w:rPr>
          <w:rFonts w:hint="default" w:ascii="Arial" w:hAnsi="Arial" w:eastAsia="Segoe UI" w:cs="Arial"/>
          <w:b/>
          <w:bCs/>
          <w:i w:val="0"/>
          <w:iCs w:val="0"/>
          <w:caps w:val="0"/>
          <w:color w:val="auto"/>
          <w:spacing w:val="0"/>
          <w:sz w:val="24"/>
          <w:szCs w:val="24"/>
          <w:shd w:val="clear" w:fill="FFFFFF"/>
          <w:vertAlign w:val="baseline"/>
          <w:lang w:val="en-US"/>
        </w:rPr>
        <w:t>Design</w:t>
      </w:r>
      <w:r>
        <w:rPr>
          <w:rFonts w:hint="default" w:ascii="Arial" w:hAnsi="Arial" w:eastAsia="Segoe UI" w:cs="Arial"/>
          <w:b/>
          <w:bCs/>
          <w:i w:val="0"/>
          <w:iCs w:val="0"/>
          <w:caps w:val="0"/>
          <w:color w:val="auto"/>
          <w:spacing w:val="0"/>
          <w:sz w:val="24"/>
          <w:szCs w:val="24"/>
          <w:shd w:val="clear" w:fill="FFFFFF"/>
          <w:vertAlign w:val="baseline"/>
        </w:rPr>
        <w:t> </w:t>
      </w:r>
      <w:r>
        <w:rPr>
          <w:rFonts w:hint="default" w:ascii="Arial" w:hAnsi="Arial" w:eastAsia="Segoe UI" w:cs="Arial"/>
          <w:b/>
          <w:bCs/>
          <w:i w:val="0"/>
          <w:iCs w:val="0"/>
          <w:caps w:val="0"/>
          <w:color w:val="auto"/>
          <w:spacing w:val="0"/>
          <w:sz w:val="24"/>
          <w:szCs w:val="24"/>
          <w:shd w:val="clear" w:fill="FFFFFF"/>
          <w:vertAlign w:val="baseline"/>
          <w:lang w:val="en-US"/>
        </w:rPr>
        <w:t>Phase</w:t>
      </w:r>
    </w:p>
    <w:p w14:paraId="0FE8758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r>
        <w:rPr>
          <w:rFonts w:hint="default" w:ascii="Arial" w:hAnsi="Arial" w:eastAsia="Segoe UI" w:cs="Arial"/>
          <w:b w:val="0"/>
          <w:bCs w:val="0"/>
          <w:i w:val="0"/>
          <w:iCs w:val="0"/>
          <w:caps w:val="0"/>
          <w:color w:val="auto"/>
          <w:spacing w:val="0"/>
          <w:sz w:val="24"/>
          <w:szCs w:val="24"/>
          <w:shd w:val="clear" w:fill="FFFFFF"/>
          <w:vertAlign w:val="baseline"/>
          <w:lang w:val="en-US"/>
        </w:rPr>
        <w:t>The design phase is being used, in this phase. The proponent creates a blueprint for the flow and features of the system. The system should be user friendly, determines and sketch the position of the buttons that enable the users to use and see it efficiently. As well as the how the system works and its possible.</w:t>
      </w:r>
      <w:r>
        <w:rPr>
          <w:rFonts w:hint="default" w:ascii="Arial" w:hAnsi="Arial" w:eastAsia="Segoe UI" w:cs="Arial"/>
          <w:b w:val="0"/>
          <w:bCs w:val="0"/>
          <w:i w:val="0"/>
          <w:iCs w:val="0"/>
          <w:caps w:val="0"/>
          <w:color w:val="auto"/>
          <w:spacing w:val="0"/>
          <w:sz w:val="24"/>
          <w:szCs w:val="24"/>
          <w:shd w:val="clear" w:fill="FFFFFF"/>
          <w:vertAlign w:val="baseline"/>
        </w:rPr>
        <w:t> </w:t>
      </w:r>
    </w:p>
    <w:p w14:paraId="7D2E9F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r>
        <w:rPr>
          <w:rFonts w:ascii="Segoe UI" w:hAnsi="Segoe UI" w:eastAsia="Segoe UI" w:cs="Segoe UI"/>
          <w:color w:val="000000"/>
          <w:sz w:val="18"/>
          <w:szCs w:val="18"/>
        </w:rPr>
        <w:drawing>
          <wp:anchor distT="0" distB="0" distL="0" distR="0" simplePos="0" relativeHeight="251686912" behindDoc="1" locked="0" layoutInCell="1" allowOverlap="1">
            <wp:simplePos x="0" y="0"/>
            <wp:positionH relativeFrom="column">
              <wp:posOffset>259715</wp:posOffset>
            </wp:positionH>
            <wp:positionV relativeFrom="paragraph">
              <wp:posOffset>-28575</wp:posOffset>
            </wp:positionV>
            <wp:extent cx="5467985" cy="2433955"/>
            <wp:effectExtent l="0" t="0" r="18415" b="4445"/>
            <wp:wrapNone/>
            <wp:docPr id="1188" name="Picture 85" descr="IMG_256"/>
            <wp:cNvGraphicFramePr/>
            <a:graphic xmlns:a="http://schemas.openxmlformats.org/drawingml/2006/main">
              <a:graphicData uri="http://schemas.openxmlformats.org/drawingml/2006/picture">
                <pic:pic xmlns:pic="http://schemas.openxmlformats.org/drawingml/2006/picture">
                  <pic:nvPicPr>
                    <pic:cNvPr id="1188" name="Picture 85" descr="IMG_256"/>
                    <pic:cNvPicPr/>
                  </pic:nvPicPr>
                  <pic:blipFill>
                    <a:blip r:embed="rId8" cstate="print"/>
                    <a:srcRect/>
                    <a:stretch>
                      <a:fillRect/>
                    </a:stretch>
                  </pic:blipFill>
                  <pic:spPr>
                    <a:xfrm>
                      <a:off x="0" y="0"/>
                      <a:ext cx="5467985" cy="2433955"/>
                    </a:xfrm>
                    <a:prstGeom prst="rect">
                      <a:avLst/>
                    </a:prstGeom>
                    <a:ln>
                      <a:noFill/>
                    </a:ln>
                  </pic:spPr>
                </pic:pic>
              </a:graphicData>
            </a:graphic>
          </wp:anchor>
        </w:drawing>
      </w:r>
    </w:p>
    <w:p w14:paraId="771A07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227B343C">
      <w:pPr>
        <w:tabs>
          <w:tab w:val="left" w:pos="2834"/>
        </w:tabs>
        <w:spacing w:line="360" w:lineRule="auto"/>
        <w:jc w:val="both"/>
        <w:rPr>
          <w:rFonts w:hint="default" w:ascii="Arial" w:hAnsi="Arial" w:eastAsia="Segoe UI" w:cs="Arial"/>
          <w:b/>
          <w:bCs/>
          <w:shd w:val="clear" w:color="auto" w:fill="FFFFFF"/>
          <w:lang w:val="en-US"/>
        </w:rPr>
      </w:pPr>
    </w:p>
    <w:p w14:paraId="0C1BCF85">
      <w:pPr>
        <w:tabs>
          <w:tab w:val="left" w:pos="2834"/>
        </w:tabs>
        <w:spacing w:line="360" w:lineRule="auto"/>
        <w:jc w:val="center"/>
        <w:rPr>
          <w:rFonts w:hint="default" w:ascii="Arial" w:hAnsi="Arial" w:eastAsia="Segoe UI" w:cs="Arial"/>
          <w:b/>
          <w:bCs/>
          <w:shd w:val="clear" w:color="auto" w:fill="FFFFFF"/>
          <w:lang w:val="en-US"/>
        </w:rPr>
      </w:pPr>
    </w:p>
    <w:p w14:paraId="11FA15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257AD6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756F48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7FF45F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3ED245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72031BC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rPr>
      </w:pPr>
      <w:r>
        <w:rPr>
          <w:rFonts w:hint="default" w:ascii="Arial" w:hAnsi="Arial" w:eastAsia="Segoe UI" w:cs="Arial"/>
          <w:b w:val="0"/>
          <w:bCs w:val="0"/>
          <w:i/>
          <w:iCs/>
          <w:caps w:val="0"/>
          <w:color w:val="auto"/>
          <w:spacing w:val="0"/>
          <w:sz w:val="24"/>
          <w:szCs w:val="24"/>
          <w:shd w:val="clear" w:fill="FFFFFF"/>
          <w:vertAlign w:val="baseline"/>
          <w:lang w:val="en-US"/>
        </w:rPr>
        <w:t xml:space="preserve">Diagram 4.3.1  System Architecture </w:t>
      </w:r>
    </w:p>
    <w:p w14:paraId="43509D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33B5EC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val="0"/>
          <w:bCs w:val="0"/>
          <w:i w:val="0"/>
          <w:iCs w:val="0"/>
          <w:caps w:val="0"/>
          <w:color w:val="auto"/>
          <w:spacing w:val="0"/>
          <w:sz w:val="24"/>
          <w:szCs w:val="24"/>
          <w:shd w:val="clear" w:fill="FFFFFF"/>
          <w:vertAlign w:val="baseline"/>
          <w:lang w:val="en-US"/>
        </w:rPr>
        <w:drawing>
          <wp:anchor distT="0" distB="0" distL="114300" distR="114300" simplePos="0" relativeHeight="251685888" behindDoc="0" locked="0" layoutInCell="1" allowOverlap="1">
            <wp:simplePos x="0" y="0"/>
            <wp:positionH relativeFrom="column">
              <wp:posOffset>187325</wp:posOffset>
            </wp:positionH>
            <wp:positionV relativeFrom="paragraph">
              <wp:posOffset>1830705</wp:posOffset>
            </wp:positionV>
            <wp:extent cx="5392420" cy="2294255"/>
            <wp:effectExtent l="0" t="0" r="17780" b="10795"/>
            <wp:wrapNone/>
            <wp:docPr id="15" name="Picture 15" descr="ChatGPT Image Aug 21, 2026, 03_21_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ug 21, 2026, 03_21_08 PM"/>
                    <pic:cNvPicPr>
                      <a:picLocks noChangeAspect="1"/>
                    </pic:cNvPicPr>
                  </pic:nvPicPr>
                  <pic:blipFill>
                    <a:blip r:embed="rId9"/>
                    <a:srcRect t="12621" b="22972"/>
                    <a:stretch>
                      <a:fillRect/>
                    </a:stretch>
                  </pic:blipFill>
                  <pic:spPr>
                    <a:xfrm>
                      <a:off x="0" y="0"/>
                      <a:ext cx="5392420" cy="2294255"/>
                    </a:xfrm>
                    <a:prstGeom prst="rect">
                      <a:avLst/>
                    </a:prstGeom>
                  </pic:spPr>
                </pic:pic>
              </a:graphicData>
            </a:graphic>
          </wp:anchor>
        </w:drawing>
      </w:r>
      <w:r>
        <w:rPr>
          <w:rFonts w:hint="default" w:ascii="Arial" w:hAnsi="Arial" w:eastAsia="Segoe UI" w:cs="Arial"/>
          <w:b w:val="0"/>
          <w:bCs w:val="0"/>
          <w:i w:val="0"/>
          <w:iCs w:val="0"/>
          <w:caps w:val="0"/>
          <w:color w:val="auto"/>
          <w:spacing w:val="0"/>
          <w:sz w:val="24"/>
          <w:szCs w:val="24"/>
          <w:shd w:val="clear" w:fill="FFFFFF"/>
          <w:vertAlign w:val="baseline"/>
          <w:lang w:val="en-US"/>
        </w:rPr>
        <w:t>Th preceding figure 4.3.1 represents the System Architecture Diagram that shows the components needed to run the web application and its users completely. The users which are the owner, customer, will use their personal computers that are connected to their router. The router will serve as the gateway to connect to the internet. The internet will be responsible connecting the web server wherein the database is located, it will transmit data to the router and allow the router to pass the information to the computers of the user.</w:t>
      </w:r>
    </w:p>
    <w:p w14:paraId="042158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B42D4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59CE130B">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49FD5CD8">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38591146">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24D7ED7E">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1DE9435D">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3D94AF06">
      <w:pPr>
        <w:tabs>
          <w:tab w:val="left" w:pos="2834"/>
        </w:tabs>
        <w:spacing w:line="360" w:lineRule="auto"/>
        <w:jc w:val="both"/>
        <w:rPr>
          <w:rFonts w:hint="default" w:ascii="Arial" w:hAnsi="Arial" w:eastAsia="Segoe UI" w:cs="Arial"/>
          <w:b w:val="0"/>
          <w:bCs w:val="0"/>
          <w:i/>
          <w:iCs/>
          <w:sz w:val="24"/>
          <w:szCs w:val="24"/>
          <w:shd w:val="clear" w:color="auto" w:fill="FFFFFF"/>
          <w:lang w:val="en-US"/>
        </w:rPr>
      </w:pPr>
    </w:p>
    <w:p w14:paraId="5387272D">
      <w:pPr>
        <w:tabs>
          <w:tab w:val="left" w:pos="2834"/>
        </w:tabs>
        <w:spacing w:line="360" w:lineRule="auto"/>
        <w:jc w:val="center"/>
        <w:rPr>
          <w:rFonts w:ascii="Arial" w:hAnsi="Arial" w:eastAsia="Segoe UI" w:cs="Arial"/>
          <w:b w:val="0"/>
          <w:bCs w:val="0"/>
          <w:i/>
          <w:iCs/>
          <w:sz w:val="24"/>
          <w:szCs w:val="24"/>
          <w:shd w:val="clear" w:color="auto" w:fill="FFFFFF"/>
        </w:rPr>
      </w:pPr>
      <w:r>
        <w:rPr>
          <w:rFonts w:hint="default" w:ascii="Arial" w:hAnsi="Arial" w:eastAsia="Segoe UI" w:cs="Arial"/>
          <w:b w:val="0"/>
          <w:bCs w:val="0"/>
          <w:i/>
          <w:iCs/>
          <w:sz w:val="24"/>
          <w:szCs w:val="24"/>
          <w:shd w:val="clear" w:color="auto" w:fill="FFFFFF"/>
          <w:lang w:val="en-US"/>
        </w:rPr>
        <w:t xml:space="preserve">Diagram 4.3.2 </w:t>
      </w:r>
      <w:r>
        <w:rPr>
          <w:rFonts w:ascii="Arial" w:hAnsi="Arial" w:eastAsia="Segoe UI" w:cs="Arial"/>
          <w:b w:val="0"/>
          <w:bCs w:val="0"/>
          <w:i/>
          <w:iCs/>
          <w:sz w:val="24"/>
          <w:szCs w:val="24"/>
          <w:shd w:val="clear" w:color="auto" w:fill="FFFFFF"/>
        </w:rPr>
        <w:t>Context Diagram</w:t>
      </w:r>
    </w:p>
    <w:p w14:paraId="2E2989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val="0"/>
          <w:bCs w:val="0"/>
          <w:i w:val="0"/>
          <w:iCs w:val="0"/>
          <w:caps w:val="0"/>
          <w:color w:val="auto"/>
          <w:spacing w:val="0"/>
          <w:sz w:val="24"/>
          <w:szCs w:val="24"/>
          <w:shd w:val="clear" w:fill="FFFFFF"/>
          <w:vertAlign w:val="baseline"/>
          <w:lang w:val="en-US"/>
        </w:rPr>
        <w:drawing>
          <wp:anchor distT="0" distB="0" distL="114300" distR="114300" simplePos="0" relativeHeight="251691008" behindDoc="0" locked="0" layoutInCell="1" allowOverlap="1">
            <wp:simplePos x="0" y="0"/>
            <wp:positionH relativeFrom="column">
              <wp:posOffset>-304165</wp:posOffset>
            </wp:positionH>
            <wp:positionV relativeFrom="paragraph">
              <wp:posOffset>2017395</wp:posOffset>
            </wp:positionV>
            <wp:extent cx="6009640" cy="5433060"/>
            <wp:effectExtent l="0" t="0" r="10160" b="15240"/>
            <wp:wrapNone/>
            <wp:docPr id="82" name="Picture 82" descr="d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dfd1"/>
                    <pic:cNvPicPr>
                      <a:picLocks noChangeAspect="1"/>
                    </pic:cNvPicPr>
                  </pic:nvPicPr>
                  <pic:blipFill>
                    <a:blip r:embed="rId10"/>
                    <a:srcRect t="6049" b="7729"/>
                    <a:stretch>
                      <a:fillRect/>
                    </a:stretch>
                  </pic:blipFill>
                  <pic:spPr>
                    <a:xfrm>
                      <a:off x="0" y="0"/>
                      <a:ext cx="6009640" cy="5433060"/>
                    </a:xfrm>
                    <a:prstGeom prst="rect">
                      <a:avLst/>
                    </a:prstGeom>
                  </pic:spPr>
                </pic:pic>
              </a:graphicData>
            </a:graphic>
          </wp:anchor>
        </w:drawing>
      </w:r>
      <w:r>
        <w:rPr>
          <w:rFonts w:hint="default" w:ascii="Arial" w:hAnsi="Arial" w:eastAsia="Segoe UI" w:cs="Arial"/>
          <w:b w:val="0"/>
          <w:bCs w:val="0"/>
          <w:i w:val="0"/>
          <w:iCs w:val="0"/>
          <w:caps w:val="0"/>
          <w:color w:val="auto"/>
          <w:spacing w:val="0"/>
          <w:sz w:val="24"/>
          <w:szCs w:val="24"/>
          <w:shd w:val="clear" w:fill="FFFFFF"/>
          <w:vertAlign w:val="baseline"/>
          <w:lang w:val="en-US"/>
        </w:rPr>
        <w:t>The preceding diagram 4.3.2 present the context diagram for Rufinos Furniture Online Management System is represented as the central system. It shows how two main actors interact with the system. Customer on the left side and Administrator on the right. The customer interacts with the system to browse products and orders, while the administrator interacts with the system to the manage products, inventory, orders, and reports. The arrows indicate the flow of tasks and illustrate the scoop of interaction between the external actors and the central system.</w:t>
      </w:r>
    </w:p>
    <w:p w14:paraId="794E04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E6B98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8574B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ascii="SimSun" w:hAnsi="SimSun" w:eastAsia="SimSun" w:cs="SimSun"/>
          <w:sz w:val="24"/>
          <w:szCs w:val="24"/>
        </w:rPr>
        <w:drawing>
          <wp:inline distT="0" distB="0" distL="114300" distR="114300">
            <wp:extent cx="304800" cy="304800"/>
            <wp:effectExtent l="0" t="0" r="0" b="0"/>
            <wp:docPr id="7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5D0341C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30749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76970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E772F9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5B5733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E7C97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BC6DB7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9C5D4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67AD5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EE14B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DC833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1585B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BB42BE6">
      <w:pPr>
        <w:keepNext w:val="0"/>
        <w:keepLines w:val="0"/>
        <w:widowControl/>
        <w:suppressLineNumbers w:val="0"/>
        <w:spacing w:line="360" w:lineRule="auto"/>
        <w:jc w:val="center"/>
        <w:rPr>
          <w:rFonts w:hint="default" w:ascii="Arial" w:hAnsi="Arial" w:eastAsia="Arial-BoldMT" w:cs="Arial"/>
          <w:b w:val="0"/>
          <w:bCs w:val="0"/>
          <w:i/>
          <w:iCs/>
          <w:color w:val="000000"/>
          <w:kern w:val="0"/>
          <w:sz w:val="24"/>
          <w:szCs w:val="24"/>
          <w:lang w:val="en-US" w:eastAsia="zh-CN" w:bidi="ar"/>
        </w:rPr>
      </w:pPr>
      <w:r>
        <w:rPr>
          <w:rFonts w:hint="default" w:ascii="Arial" w:hAnsi="Arial" w:eastAsia="Arial-BoldMT" w:cs="Arial"/>
          <w:b w:val="0"/>
          <w:bCs w:val="0"/>
          <w:i/>
          <w:iCs/>
          <w:color w:val="000000"/>
          <w:kern w:val="0"/>
          <w:sz w:val="24"/>
          <w:szCs w:val="24"/>
          <w:lang w:val="en-US" w:eastAsia="zh-CN" w:bidi="ar"/>
        </w:rPr>
        <w:t>Diagram 4.3.3 Data Flow Diagram (Level 1)</w:t>
      </w:r>
    </w:p>
    <w:p w14:paraId="1701F535">
      <w:pPr>
        <w:keepNext w:val="0"/>
        <w:keepLines w:val="0"/>
        <w:widowControl/>
        <w:suppressLineNumbers w:val="0"/>
        <w:spacing w:line="360" w:lineRule="auto"/>
        <w:ind w:firstLine="720" w:firstLineChars="0"/>
        <w:jc w:val="both"/>
        <w:rPr>
          <w:rFonts w:hint="default" w:ascii="Arial" w:hAnsi="Arial" w:cs="Arial"/>
          <w:b w:val="0"/>
          <w:bCs w:val="0"/>
          <w:sz w:val="24"/>
          <w:szCs w:val="24"/>
        </w:rPr>
      </w:pPr>
      <w:r>
        <w:rPr>
          <w:rFonts w:hint="default" w:ascii="Arial" w:hAnsi="Arial" w:cs="Arial"/>
          <w:b w:val="0"/>
          <w:bCs w:val="0"/>
          <w:sz w:val="24"/>
          <w:szCs w:val="24"/>
          <w:lang w:val="en-US"/>
        </w:rPr>
        <w:t>The preceding diagram 4.3.3 presents t</w:t>
      </w:r>
      <w:r>
        <w:rPr>
          <w:rFonts w:hint="default" w:ascii="Arial" w:hAnsi="Arial" w:cs="Arial"/>
          <w:b w:val="0"/>
          <w:bCs w:val="0"/>
          <w:sz w:val="24"/>
          <w:szCs w:val="24"/>
        </w:rPr>
        <w:t xml:space="preserve">he </w:t>
      </w:r>
      <w:r>
        <w:rPr>
          <w:rStyle w:val="11"/>
          <w:rFonts w:hint="default" w:ascii="Arial" w:hAnsi="Arial" w:cs="Arial"/>
          <w:b w:val="0"/>
          <w:bCs w:val="0"/>
          <w:sz w:val="24"/>
          <w:szCs w:val="24"/>
        </w:rPr>
        <w:t>Data Flow Diagram (DFD) Level 1</w:t>
      </w:r>
      <w:r>
        <w:rPr>
          <w:rFonts w:hint="default" w:ascii="Arial" w:hAnsi="Arial" w:cs="Arial"/>
          <w:b w:val="0"/>
          <w:bCs w:val="0"/>
          <w:sz w:val="24"/>
          <w:szCs w:val="24"/>
        </w:rPr>
        <w:t xml:space="preserve"> provides a more detailed view of how data moves within the </w:t>
      </w:r>
      <w:r>
        <w:rPr>
          <w:rStyle w:val="11"/>
          <w:rFonts w:hint="default" w:ascii="Arial" w:hAnsi="Arial" w:cs="Arial"/>
          <w:b w:val="0"/>
          <w:bCs w:val="0"/>
          <w:sz w:val="24"/>
          <w:szCs w:val="24"/>
        </w:rPr>
        <w:t>Rufino’s Furniture Online Shop Management System</w:t>
      </w:r>
      <w:r>
        <w:rPr>
          <w:rFonts w:hint="default" w:ascii="Arial" w:hAnsi="Arial" w:cs="Arial"/>
          <w:b w:val="0"/>
          <w:bCs w:val="0"/>
          <w:sz w:val="24"/>
          <w:szCs w:val="24"/>
        </w:rPr>
        <w:t xml:space="preserve">. It shows the main processes, data stores, and interactions between the </w:t>
      </w:r>
      <w:r>
        <w:rPr>
          <w:rStyle w:val="11"/>
          <w:rFonts w:hint="default" w:ascii="Arial" w:hAnsi="Arial" w:cs="Arial"/>
          <w:b w:val="0"/>
          <w:bCs w:val="0"/>
          <w:sz w:val="24"/>
          <w:szCs w:val="24"/>
        </w:rPr>
        <w:t>Customer</w:t>
      </w:r>
      <w:r>
        <w:rPr>
          <w:rFonts w:hint="default" w:ascii="Arial" w:hAnsi="Arial" w:cs="Arial"/>
          <w:b w:val="0"/>
          <w:bCs w:val="0"/>
          <w:sz w:val="24"/>
          <w:szCs w:val="24"/>
        </w:rPr>
        <w:t xml:space="preserve"> and </w:t>
      </w:r>
      <w:r>
        <w:rPr>
          <w:rStyle w:val="11"/>
          <w:rFonts w:hint="default" w:ascii="Arial" w:hAnsi="Arial" w:cs="Arial"/>
          <w:b w:val="0"/>
          <w:bCs w:val="0"/>
          <w:sz w:val="24"/>
          <w:szCs w:val="24"/>
        </w:rPr>
        <w:t>Administrator</w:t>
      </w:r>
      <w:r>
        <w:rPr>
          <w:rFonts w:hint="default" w:ascii="Arial" w:hAnsi="Arial" w:cs="Arial"/>
          <w:b w:val="0"/>
          <w:bCs w:val="0"/>
          <w:sz w:val="24"/>
          <w:szCs w:val="24"/>
        </w:rPr>
        <w:t>.</w:t>
      </w:r>
    </w:p>
    <w:p w14:paraId="2FAE0D68">
      <w:pPr>
        <w:pStyle w:val="10"/>
        <w:keepNext w:val="0"/>
        <w:keepLines w:val="0"/>
        <w:widowControl/>
        <w:suppressLineNumbers w:val="0"/>
        <w:spacing w:line="360" w:lineRule="auto"/>
        <w:ind w:firstLine="720" w:firstLineChars="0"/>
        <w:jc w:val="both"/>
        <w:rPr>
          <w:rFonts w:hint="default" w:ascii="Arial" w:hAnsi="Arial" w:cs="Arial"/>
          <w:b w:val="0"/>
          <w:bCs w:val="0"/>
          <w:sz w:val="24"/>
          <w:szCs w:val="24"/>
        </w:rPr>
      </w:pPr>
      <w:r>
        <w:rPr>
          <w:rFonts w:hint="default" w:ascii="Arial" w:hAnsi="Arial" w:cs="Arial"/>
          <w:b w:val="0"/>
          <w:bCs w:val="0"/>
          <w:sz w:val="24"/>
          <w:szCs w:val="24"/>
        </w:rPr>
        <w:t xml:space="preserve">The </w:t>
      </w:r>
      <w:r>
        <w:rPr>
          <w:rStyle w:val="11"/>
          <w:rFonts w:hint="default" w:ascii="Arial" w:hAnsi="Arial" w:cs="Arial"/>
          <w:b w:val="0"/>
          <w:bCs w:val="0"/>
          <w:sz w:val="24"/>
          <w:szCs w:val="24"/>
        </w:rPr>
        <w:t>Customer</w:t>
      </w:r>
      <w:r>
        <w:rPr>
          <w:rFonts w:hint="default" w:ascii="Arial" w:hAnsi="Arial" w:cs="Arial"/>
          <w:b w:val="0"/>
          <w:bCs w:val="0"/>
          <w:sz w:val="24"/>
          <w:szCs w:val="24"/>
        </w:rPr>
        <w:t xml:space="preserve"> interacts with the system through several processes. </w:t>
      </w:r>
      <w:r>
        <w:rPr>
          <w:rStyle w:val="11"/>
          <w:rFonts w:hint="default" w:ascii="Arial" w:hAnsi="Arial" w:cs="Arial"/>
          <w:b w:val="0"/>
          <w:bCs w:val="0"/>
          <w:sz w:val="24"/>
          <w:szCs w:val="24"/>
        </w:rPr>
        <w:t>User Management (1.0)</w:t>
      </w:r>
      <w:r>
        <w:rPr>
          <w:rFonts w:hint="default" w:ascii="Arial" w:hAnsi="Arial" w:cs="Arial"/>
          <w:b w:val="0"/>
          <w:bCs w:val="0"/>
          <w:sz w:val="24"/>
          <w:szCs w:val="24"/>
        </w:rPr>
        <w:t xml:space="preserve"> handles customer registration, login information, and account details. </w:t>
      </w:r>
      <w:r>
        <w:rPr>
          <w:rStyle w:val="11"/>
          <w:rFonts w:hint="default" w:ascii="Arial" w:hAnsi="Arial" w:cs="Arial"/>
          <w:b w:val="0"/>
          <w:bCs w:val="0"/>
          <w:sz w:val="24"/>
          <w:szCs w:val="24"/>
        </w:rPr>
        <w:t>Product Management (2.0)</w:t>
      </w:r>
      <w:r>
        <w:rPr>
          <w:rFonts w:hint="default" w:ascii="Arial" w:hAnsi="Arial" w:cs="Arial"/>
          <w:b w:val="0"/>
          <w:bCs w:val="0"/>
          <w:sz w:val="24"/>
          <w:szCs w:val="24"/>
        </w:rPr>
        <w:t xml:space="preserve"> allows customers to search and view available furniture products. </w:t>
      </w:r>
      <w:r>
        <w:rPr>
          <w:rStyle w:val="11"/>
          <w:rFonts w:hint="default" w:ascii="Arial" w:hAnsi="Arial" w:cs="Arial"/>
          <w:b w:val="0"/>
          <w:bCs w:val="0"/>
          <w:sz w:val="24"/>
          <w:szCs w:val="24"/>
        </w:rPr>
        <w:t>Order Management (3.0)</w:t>
      </w:r>
      <w:r>
        <w:rPr>
          <w:rFonts w:hint="default" w:ascii="Arial" w:hAnsi="Arial" w:cs="Arial"/>
          <w:b w:val="0"/>
          <w:bCs w:val="0"/>
          <w:sz w:val="24"/>
          <w:szCs w:val="24"/>
        </w:rPr>
        <w:t xml:space="preserve"> processes the customer's order information, including adding products to the cart, checking out, and viewing order status and history.</w:t>
      </w:r>
    </w:p>
    <w:p w14:paraId="2582D916">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On the administrator side, </w:t>
      </w:r>
      <w:r>
        <w:rPr>
          <w:rStyle w:val="11"/>
          <w:rFonts w:hint="default" w:ascii="Arial" w:hAnsi="Arial" w:cs="Arial"/>
          <w:b w:val="0"/>
          <w:bCs w:val="0"/>
        </w:rPr>
        <w:t>Payment Management (4.0)</w:t>
      </w:r>
      <w:r>
        <w:rPr>
          <w:rFonts w:hint="default" w:ascii="Arial" w:hAnsi="Arial" w:cs="Arial"/>
          <w:b w:val="0"/>
          <w:bCs w:val="0"/>
        </w:rPr>
        <w:t xml:space="preserve"> handles payment information and payment records. </w:t>
      </w:r>
      <w:r>
        <w:rPr>
          <w:rStyle w:val="11"/>
          <w:rFonts w:hint="default" w:ascii="Arial" w:hAnsi="Arial" w:cs="Arial"/>
          <w:b w:val="0"/>
          <w:bCs w:val="0"/>
        </w:rPr>
        <w:t>Inventory Management (5.0)</w:t>
      </w:r>
      <w:r>
        <w:rPr>
          <w:rFonts w:hint="default" w:ascii="Arial" w:hAnsi="Arial" w:cs="Arial"/>
          <w:b w:val="0"/>
          <w:bCs w:val="0"/>
        </w:rPr>
        <w:t xml:space="preserve"> manages product stock and allows the administrator to update and monitor inventory levels. </w:t>
      </w:r>
      <w:r>
        <w:rPr>
          <w:rStyle w:val="11"/>
          <w:rFonts w:hint="default" w:ascii="Arial" w:hAnsi="Arial" w:cs="Arial"/>
          <w:b w:val="0"/>
          <w:bCs w:val="0"/>
        </w:rPr>
        <w:t>Reports Generation (6.0)</w:t>
      </w:r>
      <w:r>
        <w:rPr>
          <w:rFonts w:hint="default" w:ascii="Arial" w:hAnsi="Arial" w:cs="Arial"/>
          <w:b w:val="0"/>
          <w:bCs w:val="0"/>
        </w:rPr>
        <w:t xml:space="preserve"> processes report requests and provides sales, inventory, and order reports for the administrator.The diagram also shows five data stores: </w:t>
      </w:r>
      <w:r>
        <w:rPr>
          <w:rStyle w:val="11"/>
          <w:rFonts w:hint="default" w:ascii="Arial" w:hAnsi="Arial" w:cs="Arial"/>
          <w:b w:val="0"/>
          <w:bCs w:val="0"/>
        </w:rPr>
        <w:t>D1 Users</w:t>
      </w:r>
      <w:r>
        <w:rPr>
          <w:rFonts w:hint="default" w:ascii="Arial" w:hAnsi="Arial" w:cs="Arial"/>
          <w:b w:val="0"/>
          <w:bCs w:val="0"/>
        </w:rPr>
        <w:t xml:space="preserve">, </w:t>
      </w:r>
      <w:r>
        <w:rPr>
          <w:rStyle w:val="11"/>
          <w:rFonts w:hint="default" w:ascii="Arial" w:hAnsi="Arial" w:cs="Arial"/>
          <w:b w:val="0"/>
          <w:bCs w:val="0"/>
        </w:rPr>
        <w:t>D2 Products</w:t>
      </w:r>
      <w:r>
        <w:rPr>
          <w:rFonts w:hint="default" w:ascii="Arial" w:hAnsi="Arial" w:cs="Arial"/>
          <w:b w:val="0"/>
          <w:bCs w:val="0"/>
        </w:rPr>
        <w:t xml:space="preserve">, </w:t>
      </w:r>
      <w:r>
        <w:rPr>
          <w:rStyle w:val="11"/>
          <w:rFonts w:hint="default" w:ascii="Arial" w:hAnsi="Arial" w:cs="Arial"/>
          <w:b w:val="0"/>
          <w:bCs w:val="0"/>
        </w:rPr>
        <w:t>D3 Orders</w:t>
      </w:r>
      <w:r>
        <w:rPr>
          <w:rFonts w:hint="default" w:ascii="Arial" w:hAnsi="Arial" w:cs="Arial"/>
          <w:b w:val="0"/>
          <w:bCs w:val="0"/>
        </w:rPr>
        <w:t xml:space="preserve">, </w:t>
      </w:r>
      <w:r>
        <w:rPr>
          <w:rStyle w:val="11"/>
          <w:rFonts w:hint="default" w:ascii="Arial" w:hAnsi="Arial" w:cs="Arial"/>
          <w:b w:val="0"/>
          <w:bCs w:val="0"/>
        </w:rPr>
        <w:t>D4 Payments</w:t>
      </w:r>
      <w:r>
        <w:rPr>
          <w:rFonts w:hint="default" w:ascii="Arial" w:hAnsi="Arial" w:cs="Arial"/>
          <w:b w:val="0"/>
          <w:bCs w:val="0"/>
        </w:rPr>
        <w:t xml:space="preserve">, and </w:t>
      </w:r>
      <w:r>
        <w:rPr>
          <w:rStyle w:val="11"/>
          <w:rFonts w:hint="default" w:ascii="Arial" w:hAnsi="Arial" w:cs="Arial"/>
          <w:b w:val="0"/>
          <w:bCs w:val="0"/>
        </w:rPr>
        <w:t>D5 Inventory</w:t>
      </w:r>
      <w:r>
        <w:rPr>
          <w:rFonts w:hint="default" w:ascii="Arial" w:hAnsi="Arial" w:cs="Arial"/>
          <w:b w:val="0"/>
          <w:bCs w:val="0"/>
        </w:rPr>
        <w:t>. These data stores keep important information needed by the system. Arrows represent the movement of information between customers, administrators, system processes, and data stores.</w:t>
      </w:r>
    </w:p>
    <w:p w14:paraId="79015254">
      <w:pPr>
        <w:pStyle w:val="10"/>
        <w:keepNext w:val="0"/>
        <w:keepLines w:val="0"/>
        <w:widowControl/>
        <w:suppressLineNumbers w:val="0"/>
        <w:spacing w:line="360" w:lineRule="auto"/>
        <w:ind w:firstLine="720" w:firstLineChars="0"/>
        <w:jc w:val="both"/>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cs="Arial"/>
          <w:b w:val="0"/>
          <w:bCs w:val="0"/>
        </w:rPr>
        <w:t xml:space="preserve">Overall, the DFD Level 1 illustrates how </w:t>
      </w:r>
      <w:r>
        <w:rPr>
          <w:rStyle w:val="11"/>
          <w:rFonts w:hint="default" w:ascii="Arial" w:hAnsi="Arial" w:cs="Arial"/>
          <w:b w:val="0"/>
          <w:bCs w:val="0"/>
        </w:rPr>
        <w:t>Rufino’s Furniture Online Shop Management System</w:t>
      </w:r>
      <w:r>
        <w:rPr>
          <w:rFonts w:hint="default" w:ascii="Arial" w:hAnsi="Arial" w:cs="Arial"/>
          <w:b w:val="0"/>
          <w:bCs w:val="0"/>
        </w:rPr>
        <w:t xml:space="preserve"> manages customer accounts, furniture products, orders, payments, inventory, and business reports in an organized and centralized manner. It demonstrates how information is received, processed, stored, and retrieved throughout the system.</w:t>
      </w:r>
    </w:p>
    <w:p w14:paraId="272791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1D27E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71E7E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A6709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57F6BA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sz w:val="24"/>
        </w:rPr>
        <mc:AlternateContent>
          <mc:Choice Requires="wpg">
            <w:drawing>
              <wp:anchor distT="0" distB="0" distL="114300" distR="114300" simplePos="0" relativeHeight="251687936" behindDoc="0" locked="0" layoutInCell="1" allowOverlap="1">
                <wp:simplePos x="0" y="0"/>
                <wp:positionH relativeFrom="column">
                  <wp:posOffset>66675</wp:posOffset>
                </wp:positionH>
                <wp:positionV relativeFrom="paragraph">
                  <wp:posOffset>25400</wp:posOffset>
                </wp:positionV>
                <wp:extent cx="5274945" cy="6082030"/>
                <wp:effectExtent l="0" t="0" r="1905" b="0"/>
                <wp:wrapNone/>
                <wp:docPr id="69" name="Group 69"/>
                <wp:cNvGraphicFramePr/>
                <a:graphic xmlns:a="http://schemas.openxmlformats.org/drawingml/2006/main">
                  <a:graphicData uri="http://schemas.microsoft.com/office/word/2010/wordprocessingGroup">
                    <wpg:wgp>
                      <wpg:cNvGrpSpPr/>
                      <wpg:grpSpPr>
                        <a:xfrm>
                          <a:off x="0" y="0"/>
                          <a:ext cx="5274945" cy="6082030"/>
                          <a:chOff x="5684" y="588356"/>
                          <a:chExt cx="8307" cy="5244"/>
                        </a:xfrm>
                      </wpg:grpSpPr>
                      <pic:pic xmlns:pic="http://schemas.openxmlformats.org/drawingml/2006/picture">
                        <pic:nvPicPr>
                          <pic:cNvPr id="70" name="Picture 17" descr="IMG_256"/>
                          <pic:cNvPicPr>
                            <a:picLocks noChangeAspect="1"/>
                          </pic:cNvPicPr>
                        </pic:nvPicPr>
                        <pic:blipFill>
                          <a:blip r:embed="rId12"/>
                          <a:stretch>
                            <a:fillRect/>
                          </a:stretch>
                        </pic:blipFill>
                        <pic:spPr>
                          <a:xfrm>
                            <a:off x="5893" y="588356"/>
                            <a:ext cx="8099" cy="5244"/>
                          </a:xfrm>
                          <a:prstGeom prst="rect">
                            <a:avLst/>
                          </a:prstGeom>
                          <a:noFill/>
                          <a:ln w="9525">
                            <a:noFill/>
                          </a:ln>
                        </pic:spPr>
                      </pic:pic>
                      <wps:wsp>
                        <wps:cNvPr id="71" name="Rounded Rectangle 278"/>
                        <wps:cNvSpPr/>
                        <wps:spPr>
                          <a:xfrm>
                            <a:off x="5684" y="590549"/>
                            <a:ext cx="1478" cy="485"/>
                          </a:xfrm>
                          <a:prstGeom prst="round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CFC38F7">
                              <w:pPr>
                                <w:jc w:val="center"/>
                                <w:rPr>
                                  <w:rFonts w:hint="default"/>
                                  <w:color w:val="000000" w:themeColor="text1"/>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Customer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Rounded Rectangle 279"/>
                        <wps:cNvSpPr/>
                        <wps:spPr>
                          <a:xfrm>
                            <a:off x="12512" y="592588"/>
                            <a:ext cx="1440" cy="485"/>
                          </a:xfrm>
                          <a:prstGeom prst="round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ABCEBBD">
                              <w:pPr>
                                <w:jc w:val="center"/>
                                <w:rPr>
                                  <w:rFonts w:hint="default"/>
                                  <w:color w:val="000000" w:themeColor="text1"/>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Admin</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25pt;margin-top:2pt;height:478.9pt;width:415.35pt;z-index:251687936;mso-width-relative:page;mso-height-relative:page;" coordorigin="5684,588356" coordsize="8307,5244" o:gfxdata="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">
                <o:lock v:ext="edit" aspectratio="f"/>
                <v:shape id="Picture 17" o:spid="_x0000_s1026" o:spt="75" alt="IMG_256" type="#_x0000_t75" style="position:absolute;left:5893;top:588356;height:5244;width:8099;" filled="f" o:preferrelative="t" stroked="f" coordsize="21600,21600" o:gfxdata="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1vhe8AAAA&#10;2wAAAA8AAAAAAAAAAQAgAAAAIgAAAGRycy9kb3ducmV2LnhtbFBLAQIUABQAAAAIAIdO4kAzLwWe&#10;OwAAADkAAAAQAAAAAAAAAAEAIAAAAAsBAABkcnMvc2hhcGV4bWwueG1sUEsFBgAAAAAGAAYAWwEA&#10;ALUDAAAAAA==&#10;">
                  <v:fill on="f" focussize="0,0"/>
                  <v:stroke on="f"/>
                  <v:imagedata r:id="rId12" o:title=""/>
                  <o:lock v:ext="edit" aspectratio="t"/>
                </v:shape>
                <v:roundrect id="Rounded Rectangle 278" o:spid="_x0000_s1026" o:spt="2" style="position:absolute;left:5684;top:590549;height:485;width:1478;v-text-anchor:middle;" fillcolor="#FFFFFF [3212]" filled="t" stroked="f" coordsize="21600,21600" arcsize="0.166666666666667" o:gfxdata="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gccu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textbox>
                    <w:txbxContent>
                      <w:p w14:paraId="2CFC38F7">
                        <w:pPr>
                          <w:jc w:val="center"/>
                          <w:rPr>
                            <w:rFonts w:hint="default"/>
                            <w:color w:val="000000" w:themeColor="text1"/>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Customer</w:t>
                        </w:r>
                      </w:p>
                    </w:txbxContent>
                  </v:textbox>
                </v:roundrect>
                <v:roundrect id="Rounded Rectangle 279" o:spid="_x0000_s1026" o:spt="2" style="position:absolute;left:12512;top:592588;height:485;width:1440;v-text-anchor:middle;" fillcolor="#FFFFFF [3212]" filled="t" stroked="f" coordsize="21600,21600" arcsize="0.166666666666667" o:gfxdata="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Jy77y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textbox>
                    <w:txbxContent>
                      <w:p w14:paraId="2ABCEBBD">
                        <w:pPr>
                          <w:jc w:val="center"/>
                          <w:rPr>
                            <w:rFonts w:hint="default"/>
                            <w:color w:val="000000" w:themeColor="text1"/>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Admin</w:t>
                        </w:r>
                      </w:p>
                    </w:txbxContent>
                  </v:textbox>
                </v:roundrect>
              </v:group>
            </w:pict>
          </mc:Fallback>
        </mc:AlternateContent>
      </w:r>
    </w:p>
    <w:p w14:paraId="1CC25F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DACC8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57467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73739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6EF740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4D8307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1E7E83B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6B0308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341F29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55AF99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154827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5A4CC0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66F337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396AF3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30380E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60458E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lang w:val="en-US"/>
        </w:rPr>
      </w:pPr>
    </w:p>
    <w:p w14:paraId="64E322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center"/>
        <w:textAlignment w:val="baseline"/>
        <w:rPr>
          <w:rFonts w:hint="default" w:ascii="Arial" w:hAnsi="Arial" w:eastAsia="Segoe UI" w:cs="Arial"/>
          <w:b w:val="0"/>
          <w:bCs w:val="0"/>
          <w:i/>
          <w:iCs/>
          <w:caps w:val="0"/>
          <w:color w:val="auto"/>
          <w:spacing w:val="0"/>
          <w:sz w:val="24"/>
          <w:szCs w:val="24"/>
          <w:shd w:val="clear" w:fill="FFFFFF"/>
          <w:vertAlign w:val="baseline"/>
        </w:rPr>
      </w:pPr>
      <w:r>
        <w:rPr>
          <w:rFonts w:hint="default" w:ascii="Arial" w:hAnsi="Arial" w:eastAsia="Segoe UI" w:cs="Arial"/>
          <w:b w:val="0"/>
          <w:bCs w:val="0"/>
          <w:i/>
          <w:iCs/>
          <w:caps w:val="0"/>
          <w:color w:val="auto"/>
          <w:spacing w:val="0"/>
          <w:sz w:val="24"/>
          <w:szCs w:val="24"/>
          <w:shd w:val="clear" w:fill="FFFFFF"/>
          <w:vertAlign w:val="baseline"/>
          <w:lang w:val="en-US"/>
        </w:rPr>
        <w:t>Digram 4.3.4  Use Case Diagram</w:t>
      </w:r>
      <w:r>
        <w:rPr>
          <w:rFonts w:hint="default" w:ascii="Arial" w:hAnsi="Arial" w:eastAsia="Segoe UI" w:cs="Arial"/>
          <w:b w:val="0"/>
          <w:bCs w:val="0"/>
          <w:i/>
          <w:iCs/>
          <w:caps w:val="0"/>
          <w:color w:val="auto"/>
          <w:spacing w:val="0"/>
          <w:sz w:val="24"/>
          <w:szCs w:val="24"/>
          <w:shd w:val="clear" w:fill="FFFFFF"/>
          <w:vertAlign w:val="baseline"/>
        </w:rPr>
        <w:t> </w:t>
      </w:r>
    </w:p>
    <w:p w14:paraId="1CB61F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585"/>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PH"/>
        </w:rPr>
      </w:pPr>
      <w:r>
        <w:rPr>
          <w:rFonts w:hint="default" w:ascii="Arial" w:hAnsi="Arial" w:eastAsia="Segoe UI" w:cs="Arial"/>
          <w:b w:val="0"/>
          <w:bCs w:val="0"/>
          <w:i w:val="0"/>
          <w:iCs w:val="0"/>
          <w:caps w:val="0"/>
          <w:color w:val="auto"/>
          <w:spacing w:val="0"/>
          <w:sz w:val="24"/>
          <w:szCs w:val="24"/>
          <w:shd w:val="clear" w:fill="FFFFFF"/>
          <w:vertAlign w:val="baseline"/>
          <w:lang w:val="en-US"/>
        </w:rPr>
        <w:t>The use case diagram shows the operation of the users that can be done to the system. The admin can login, manage inventory, process orders, generate reports and logout. The customer can login, browse products, place order, view order status and logout</w:t>
      </w:r>
      <w:r>
        <w:rPr>
          <w:rFonts w:hint="default" w:ascii="Arial" w:hAnsi="Arial" w:eastAsia="Segoe UI" w:cs="Arial"/>
          <w:b w:val="0"/>
          <w:bCs w:val="0"/>
          <w:i w:val="0"/>
          <w:iCs w:val="0"/>
          <w:caps w:val="0"/>
          <w:color w:val="auto"/>
          <w:spacing w:val="0"/>
          <w:sz w:val="24"/>
          <w:szCs w:val="24"/>
          <w:shd w:val="clear" w:fill="FFFFFF"/>
          <w:vertAlign w:val="baseline"/>
          <w:lang w:val="en-PH"/>
        </w:rPr>
        <w:t>.</w:t>
      </w:r>
    </w:p>
    <w:p w14:paraId="20F21E9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sectPr>
          <w:pgSz w:w="12240" w:h="15840"/>
          <w:pgMar w:top="1440" w:right="1440" w:bottom="1440" w:left="1800" w:header="720" w:footer="720" w:gutter="0"/>
          <w:pgNumType w:fmt="decimal"/>
          <w:cols w:space="720" w:num="1"/>
          <w:docGrid w:linePitch="360" w:charSpace="0"/>
        </w:sectPr>
      </w:pPr>
    </w:p>
    <w:p w14:paraId="45E9B8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bCs/>
          <w:i w:val="0"/>
          <w:iCs w:val="0"/>
          <w:caps w:val="0"/>
          <w:color w:val="000000"/>
          <w:spacing w:val="0"/>
          <w:sz w:val="24"/>
          <w:szCs w:val="24"/>
          <w:shd w:val="clear" w:fill="FFFFFF"/>
          <w:vertAlign w:val="baseline"/>
          <w:lang w:val="en-US"/>
        </w:rPr>
        <w:drawing>
          <wp:anchor distT="0" distB="0" distL="114300" distR="114300" simplePos="0" relativeHeight="251688960" behindDoc="0" locked="0" layoutInCell="1" allowOverlap="1">
            <wp:simplePos x="0" y="0"/>
            <wp:positionH relativeFrom="column">
              <wp:posOffset>1270</wp:posOffset>
            </wp:positionH>
            <wp:positionV relativeFrom="paragraph">
              <wp:posOffset>-51435</wp:posOffset>
            </wp:positionV>
            <wp:extent cx="6017895" cy="5889625"/>
            <wp:effectExtent l="0" t="0" r="1905" b="15875"/>
            <wp:wrapNone/>
            <wp:docPr id="73" name="Picture 73" descr="ChatGPT Image Aug 23, 2026, 08_45_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hatGPT Image Aug 23, 2026, 08_45_38 PM"/>
                    <pic:cNvPicPr>
                      <a:picLocks noChangeAspect="1"/>
                    </pic:cNvPicPr>
                  </pic:nvPicPr>
                  <pic:blipFill>
                    <a:blip r:embed="rId13"/>
                    <a:stretch>
                      <a:fillRect/>
                    </a:stretch>
                  </pic:blipFill>
                  <pic:spPr>
                    <a:xfrm>
                      <a:off x="0" y="0"/>
                      <a:ext cx="6017895" cy="5889625"/>
                    </a:xfrm>
                    <a:prstGeom prst="rect">
                      <a:avLst/>
                    </a:prstGeom>
                  </pic:spPr>
                </pic:pic>
              </a:graphicData>
            </a:graphic>
          </wp:anchor>
        </w:drawing>
      </w:r>
    </w:p>
    <w:p w14:paraId="10ED32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EADB9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27A66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CF223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CCD05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5B27E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BF00B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DF32B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329F7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D9E38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FC77C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D28D7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58074E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46E6178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r>
        <w:rPr>
          <w:rFonts w:hint="default" w:ascii="Arial" w:hAnsi="Arial" w:eastAsia="Segoe UI" w:cs="Arial"/>
          <w:b w:val="0"/>
          <w:bCs w:val="0"/>
          <w:i/>
          <w:iCs/>
          <w:caps w:val="0"/>
          <w:color w:val="000000"/>
          <w:spacing w:val="0"/>
          <w:sz w:val="24"/>
          <w:szCs w:val="24"/>
          <w:shd w:val="clear" w:fill="FFFFFF"/>
          <w:vertAlign w:val="baseline"/>
          <w:lang w:val="en-US"/>
        </w:rPr>
        <w:t>Diagram 4.3.5  Entity Relationship Diagram</w:t>
      </w:r>
    </w:p>
    <w:p w14:paraId="2AA087BC">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The</w:t>
      </w:r>
      <w:r>
        <w:rPr>
          <w:rFonts w:hint="default" w:ascii="Arial" w:hAnsi="Arial" w:cs="Arial"/>
          <w:b w:val="0"/>
          <w:bCs w:val="0"/>
          <w:lang w:val="en-US"/>
        </w:rPr>
        <w:t xml:space="preserve"> above diagram 4.3.5 represents the</w:t>
      </w:r>
      <w:r>
        <w:rPr>
          <w:rFonts w:hint="default" w:ascii="Arial" w:hAnsi="Arial" w:cs="Arial"/>
          <w:b w:val="0"/>
          <w:bCs w:val="0"/>
        </w:rPr>
        <w:t xml:space="preserve"> </w:t>
      </w:r>
      <w:r>
        <w:rPr>
          <w:rStyle w:val="11"/>
          <w:rFonts w:hint="default" w:ascii="Arial" w:hAnsi="Arial" w:cs="Arial"/>
          <w:b w:val="0"/>
          <w:bCs w:val="0"/>
        </w:rPr>
        <w:t>Entity Relationship Diagram (ERD)</w:t>
      </w:r>
      <w:r>
        <w:rPr>
          <w:rFonts w:hint="default" w:ascii="Arial" w:hAnsi="Arial" w:cs="Arial"/>
          <w:b w:val="0"/>
          <w:bCs w:val="0"/>
        </w:rPr>
        <w:t xml:space="preserve"> for the </w:t>
      </w:r>
      <w:r>
        <w:rPr>
          <w:rStyle w:val="11"/>
          <w:rFonts w:hint="default" w:ascii="Arial" w:hAnsi="Arial" w:cs="Arial"/>
          <w:b w:val="0"/>
          <w:bCs w:val="0"/>
        </w:rPr>
        <w:t>Rufino’s Furniture Online Shop Management System</w:t>
      </w:r>
      <w:r>
        <w:rPr>
          <w:rFonts w:hint="default" w:ascii="Arial" w:hAnsi="Arial" w:cs="Arial"/>
          <w:b w:val="0"/>
          <w:bCs w:val="0"/>
        </w:rPr>
        <w:t xml:space="preserve"> illustrates the structure of the database and the relationships among the different entities used by the system. The diagram contains tables for </w:t>
      </w:r>
      <w:r>
        <w:rPr>
          <w:rStyle w:val="11"/>
          <w:rFonts w:hint="default" w:ascii="Arial" w:hAnsi="Arial" w:cs="Arial"/>
          <w:b w:val="0"/>
          <w:bCs w:val="0"/>
        </w:rPr>
        <w:t>users, activity logs, customers, addresses, product categories, products, product images, orders, order items, payments, installment plans, installment payments, and reviews</w:t>
      </w:r>
      <w:r>
        <w:rPr>
          <w:rFonts w:hint="default" w:ascii="Arial" w:hAnsi="Arial" w:cs="Arial"/>
          <w:b w:val="0"/>
          <w:bCs w:val="0"/>
        </w:rPr>
        <w:t>.</w:t>
      </w:r>
    </w:p>
    <w:p w14:paraId="0F398862">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w:t>
      </w:r>
      <w:r>
        <w:rPr>
          <w:rStyle w:val="11"/>
          <w:rFonts w:hint="default" w:ascii="Arial" w:hAnsi="Arial" w:cs="Arial"/>
          <w:b w:val="0"/>
          <w:bCs w:val="0"/>
        </w:rPr>
        <w:t>users</w:t>
      </w:r>
      <w:r>
        <w:rPr>
          <w:rFonts w:hint="default" w:ascii="Arial" w:hAnsi="Arial" w:cs="Arial"/>
          <w:b w:val="0"/>
          <w:bCs w:val="0"/>
        </w:rPr>
        <w:t xml:space="preserve"> table stores the login and account information of system users, including administrators and customers. The </w:t>
      </w:r>
      <w:r>
        <w:rPr>
          <w:rStyle w:val="11"/>
          <w:rFonts w:hint="default" w:ascii="Arial" w:hAnsi="Arial" w:cs="Arial"/>
          <w:b w:val="0"/>
          <w:bCs w:val="0"/>
        </w:rPr>
        <w:t>activity_logs</w:t>
      </w:r>
      <w:r>
        <w:rPr>
          <w:rFonts w:hint="default" w:ascii="Arial" w:hAnsi="Arial" w:cs="Arial"/>
          <w:b w:val="0"/>
          <w:bCs w:val="0"/>
        </w:rPr>
        <w:t xml:space="preserve"> table records activities performed by users in the system. The </w:t>
      </w:r>
      <w:r>
        <w:rPr>
          <w:rStyle w:val="11"/>
          <w:rFonts w:hint="default" w:ascii="Arial" w:hAnsi="Arial" w:cs="Arial"/>
          <w:b w:val="0"/>
          <w:bCs w:val="0"/>
        </w:rPr>
        <w:t>customers</w:t>
      </w:r>
      <w:r>
        <w:rPr>
          <w:rFonts w:hint="default" w:ascii="Arial" w:hAnsi="Arial" w:cs="Arial"/>
          <w:b w:val="0"/>
          <w:bCs w:val="0"/>
        </w:rPr>
        <w:t xml:space="preserve"> table contains customer information, while the </w:t>
      </w:r>
      <w:r>
        <w:rPr>
          <w:rStyle w:val="11"/>
          <w:rFonts w:hint="default" w:ascii="Arial" w:hAnsi="Arial" w:cs="Arial"/>
          <w:b w:val="0"/>
          <w:bCs w:val="0"/>
        </w:rPr>
        <w:t>addresses</w:t>
      </w:r>
      <w:r>
        <w:rPr>
          <w:rFonts w:hint="default" w:ascii="Arial" w:hAnsi="Arial" w:cs="Arial"/>
          <w:b w:val="0"/>
          <w:bCs w:val="0"/>
        </w:rPr>
        <w:t xml:space="preserve"> table stores their delivery addresses. The </w:t>
      </w:r>
      <w:r>
        <w:rPr>
          <w:rStyle w:val="11"/>
          <w:rFonts w:hint="default" w:ascii="Arial" w:hAnsi="Arial" w:cs="Arial"/>
          <w:b w:val="0"/>
          <w:bCs w:val="0"/>
        </w:rPr>
        <w:t>reviews</w:t>
      </w:r>
      <w:r>
        <w:rPr>
          <w:rFonts w:hint="default" w:ascii="Arial" w:hAnsi="Arial" w:cs="Arial"/>
          <w:b w:val="0"/>
          <w:bCs w:val="0"/>
        </w:rPr>
        <w:t xml:space="preserve"> table stores product reviews and ratings provided by customers.The </w:t>
      </w:r>
      <w:r>
        <w:rPr>
          <w:rStyle w:val="11"/>
          <w:rFonts w:hint="default" w:ascii="Arial" w:hAnsi="Arial" w:cs="Arial"/>
          <w:b w:val="0"/>
          <w:bCs w:val="0"/>
        </w:rPr>
        <w:t>categories</w:t>
      </w:r>
      <w:r>
        <w:rPr>
          <w:rFonts w:hint="default" w:ascii="Arial" w:hAnsi="Arial" w:cs="Arial"/>
          <w:b w:val="0"/>
          <w:bCs w:val="0"/>
        </w:rPr>
        <w:t xml:space="preserve"> table stores the different furniture product categories, while the </w:t>
      </w:r>
      <w:r>
        <w:rPr>
          <w:rStyle w:val="11"/>
          <w:rFonts w:hint="default" w:ascii="Arial" w:hAnsi="Arial" w:cs="Arial"/>
          <w:b w:val="0"/>
          <w:bCs w:val="0"/>
        </w:rPr>
        <w:t>products</w:t>
      </w:r>
      <w:r>
        <w:rPr>
          <w:rFonts w:hint="default" w:ascii="Arial" w:hAnsi="Arial" w:cs="Arial"/>
          <w:b w:val="0"/>
          <w:bCs w:val="0"/>
        </w:rPr>
        <w:t xml:space="preserve"> table contains information about furniture items, such as product name, description, price, stock quantity, and status. The </w:t>
      </w:r>
      <w:r>
        <w:rPr>
          <w:rStyle w:val="11"/>
          <w:rFonts w:hint="default" w:ascii="Arial" w:hAnsi="Arial" w:cs="Arial"/>
          <w:b w:val="0"/>
          <w:bCs w:val="0"/>
        </w:rPr>
        <w:t>product_images</w:t>
      </w:r>
      <w:r>
        <w:rPr>
          <w:rFonts w:hint="default" w:ascii="Arial" w:hAnsi="Arial" w:cs="Arial"/>
          <w:b w:val="0"/>
          <w:bCs w:val="0"/>
        </w:rPr>
        <w:t xml:space="preserve"> table stores multiple images associated with each furniture product.The </w:t>
      </w:r>
      <w:r>
        <w:rPr>
          <w:rStyle w:val="11"/>
          <w:rFonts w:hint="default" w:ascii="Arial" w:hAnsi="Arial" w:cs="Arial"/>
          <w:b w:val="0"/>
          <w:bCs w:val="0"/>
        </w:rPr>
        <w:t>orders</w:t>
      </w:r>
      <w:r>
        <w:rPr>
          <w:rFonts w:hint="default" w:ascii="Arial" w:hAnsi="Arial" w:cs="Arial"/>
          <w:b w:val="0"/>
          <w:bCs w:val="0"/>
        </w:rPr>
        <w:t xml:space="preserve"> table records customer orders, including the order date, order status, total amount, payment method, payment status, and delivery address. The </w:t>
      </w:r>
      <w:r>
        <w:rPr>
          <w:rStyle w:val="11"/>
          <w:rFonts w:hint="default" w:ascii="Arial" w:hAnsi="Arial" w:cs="Arial"/>
          <w:b w:val="0"/>
          <w:bCs w:val="0"/>
        </w:rPr>
        <w:t>order_items</w:t>
      </w:r>
      <w:r>
        <w:rPr>
          <w:rFonts w:hint="default" w:ascii="Arial" w:hAnsi="Arial" w:cs="Arial"/>
          <w:b w:val="0"/>
          <w:bCs w:val="0"/>
        </w:rPr>
        <w:t xml:space="preserve"> table identifies the specific products included in each order and records the quantity, price, and subtotal.The </w:t>
      </w:r>
      <w:r>
        <w:rPr>
          <w:rStyle w:val="11"/>
          <w:rFonts w:hint="default" w:ascii="Arial" w:hAnsi="Arial" w:cs="Arial"/>
          <w:b w:val="0"/>
          <w:bCs w:val="0"/>
        </w:rPr>
        <w:t>payments</w:t>
      </w:r>
      <w:r>
        <w:rPr>
          <w:rFonts w:hint="default" w:ascii="Arial" w:hAnsi="Arial" w:cs="Arial"/>
          <w:b w:val="0"/>
          <w:bCs w:val="0"/>
        </w:rPr>
        <w:t xml:space="preserve"> table stores payment transactions associated with customer orders, including the payment method, amount, reference number, payment date, and payment status. For customers who choose an installment option, the </w:t>
      </w:r>
      <w:r>
        <w:rPr>
          <w:rStyle w:val="11"/>
          <w:rFonts w:hint="default" w:ascii="Arial" w:hAnsi="Arial" w:cs="Arial"/>
          <w:b w:val="0"/>
          <w:bCs w:val="0"/>
        </w:rPr>
        <w:t>installment_plans</w:t>
      </w:r>
      <w:r>
        <w:rPr>
          <w:rFonts w:hint="default" w:ascii="Arial" w:hAnsi="Arial" w:cs="Arial"/>
          <w:b w:val="0"/>
          <w:bCs w:val="0"/>
        </w:rPr>
        <w:t xml:space="preserve"> table stores the installment terms configured by the administrator, while the </w:t>
      </w:r>
      <w:r>
        <w:rPr>
          <w:rStyle w:val="11"/>
          <w:rFonts w:hint="default" w:ascii="Arial" w:hAnsi="Arial" w:cs="Arial"/>
          <w:b w:val="0"/>
          <w:bCs w:val="0"/>
        </w:rPr>
        <w:t>installment_payments</w:t>
      </w:r>
      <w:r>
        <w:rPr>
          <w:rFonts w:hint="default" w:ascii="Arial" w:hAnsi="Arial" w:cs="Arial"/>
          <w:b w:val="0"/>
          <w:bCs w:val="0"/>
        </w:rPr>
        <w:t xml:space="preserve"> table records the payments made by customers, including the due date, payment date, amount, and payment status.</w:t>
      </w:r>
    </w:p>
    <w:p w14:paraId="563B99E9">
      <w:pPr>
        <w:pStyle w:val="10"/>
        <w:keepNext w:val="0"/>
        <w:keepLines w:val="0"/>
        <w:widowControl/>
        <w:suppressLineNumbers w:val="0"/>
        <w:spacing w:line="360" w:lineRule="auto"/>
        <w:ind w:firstLine="720" w:firstLineChars="0"/>
        <w:jc w:val="both"/>
        <w:rPr>
          <w:rFonts w:hint="default" w:ascii="Arial" w:hAnsi="Arial" w:cs="Arial"/>
          <w:b w:val="0"/>
          <w:bCs w:val="0"/>
          <w:lang w:val="en-US"/>
        </w:rPr>
        <w:sectPr>
          <w:pgSz w:w="12240" w:h="15840"/>
          <w:pgMar w:top="1440" w:right="1440" w:bottom="1440" w:left="1440" w:header="720" w:footer="720" w:gutter="0"/>
          <w:pgNumType w:fmt="decimal"/>
          <w:cols w:space="720" w:num="1"/>
          <w:docGrid w:linePitch="360" w:charSpace="0"/>
        </w:sectPr>
      </w:pPr>
      <w:r>
        <w:rPr>
          <w:rFonts w:hint="default" w:ascii="Arial" w:hAnsi="Arial" w:cs="Arial"/>
          <w:b w:val="0"/>
          <w:bCs w:val="0"/>
        </w:rPr>
        <w:t xml:space="preserve">The relationships between the entities are represented using </w:t>
      </w:r>
      <w:r>
        <w:rPr>
          <w:rStyle w:val="11"/>
          <w:rFonts w:hint="default" w:ascii="Arial" w:hAnsi="Arial" w:cs="Arial"/>
          <w:b w:val="0"/>
          <w:bCs w:val="0"/>
        </w:rPr>
        <w:t>crow’s-foot notation</w:t>
      </w:r>
      <w:r>
        <w:rPr>
          <w:rFonts w:hint="default" w:ascii="Arial" w:hAnsi="Arial" w:cs="Arial"/>
          <w:b w:val="0"/>
          <w:bCs w:val="0"/>
        </w:rPr>
        <w:t xml:space="preserve">, where the symbols indicate the relationship between one or more records. Overall, the ERD provides a clear representation of how the database tables are connected and how information is organized throughout the </w:t>
      </w:r>
      <w:r>
        <w:rPr>
          <w:rStyle w:val="11"/>
          <w:rFonts w:hint="default" w:ascii="Arial" w:hAnsi="Arial" w:cs="Arial"/>
          <w:b w:val="0"/>
          <w:bCs w:val="0"/>
        </w:rPr>
        <w:t>Rufino’s Furniture Online Shop Management System</w:t>
      </w:r>
      <w:r>
        <w:rPr>
          <w:rFonts w:hint="default" w:ascii="Arial" w:hAnsi="Arial" w:cs="Arial"/>
          <w:b w:val="0"/>
          <w:bCs w:val="0"/>
        </w:rPr>
        <w:t>. It helps ensure that customer information, products, orders, inventory, payments, and other important business records can be properly stored and managed</w:t>
      </w:r>
      <w:r>
        <w:rPr>
          <w:rFonts w:hint="default" w:ascii="Arial" w:hAnsi="Arial" w:cs="Arial"/>
          <w:b w:val="0"/>
          <w:bCs w:val="0"/>
          <w:lang w:val="en-US"/>
        </w:rPr>
        <w:t>.</w:t>
      </w:r>
    </w:p>
    <w:p w14:paraId="1AF9FA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sz w:val="24"/>
        </w:rPr>
        <mc:AlternateContent>
          <mc:Choice Requires="wpg">
            <w:drawing>
              <wp:anchor distT="0" distB="0" distL="114300" distR="114300" simplePos="0" relativeHeight="251663360" behindDoc="0" locked="0" layoutInCell="1" allowOverlap="1">
                <wp:simplePos x="0" y="0"/>
                <wp:positionH relativeFrom="column">
                  <wp:posOffset>-121285</wp:posOffset>
                </wp:positionH>
                <wp:positionV relativeFrom="paragraph">
                  <wp:posOffset>69850</wp:posOffset>
                </wp:positionV>
                <wp:extent cx="5243195" cy="8213090"/>
                <wp:effectExtent l="0" t="6350" r="14605" b="10160"/>
                <wp:wrapNone/>
                <wp:docPr id="190" name="Group 190"/>
                <wp:cNvGraphicFramePr/>
                <a:graphic xmlns:a="http://schemas.openxmlformats.org/drawingml/2006/main">
                  <a:graphicData uri="http://schemas.microsoft.com/office/word/2010/wordprocessingGroup">
                    <wpg:wgp>
                      <wpg:cNvGrpSpPr/>
                      <wpg:grpSpPr>
                        <a:xfrm>
                          <a:off x="0" y="0"/>
                          <a:ext cx="5242946" cy="8213400"/>
                          <a:chOff x="6691" y="503545"/>
                          <a:chExt cx="7548" cy="11921"/>
                        </a:xfrm>
                      </wpg:grpSpPr>
                      <wpg:grpSp>
                        <wpg:cNvPr id="146" name="Group 146"/>
                        <wpg:cNvGrpSpPr/>
                        <wpg:grpSpPr>
                          <a:xfrm>
                            <a:off x="6691" y="503545"/>
                            <a:ext cx="7548" cy="11921"/>
                            <a:chOff x="12338" y="329478"/>
                            <a:chExt cx="5205" cy="12560"/>
                          </a:xfrm>
                        </wpg:grpSpPr>
                        <wpg:grpSp>
                          <wpg:cNvPr id="147" name="Group 138"/>
                          <wpg:cNvGrpSpPr/>
                          <wpg:grpSpPr>
                            <a:xfrm flipH="1">
                              <a:off x="16159" y="336115"/>
                              <a:ext cx="984" cy="1254"/>
                              <a:chOff x="17143" y="334922"/>
                              <a:chExt cx="1617" cy="2752"/>
                            </a:xfrm>
                          </wpg:grpSpPr>
                          <wps:wsp>
                            <wps:cNvPr id="148" name="Straight Connector 135"/>
                            <wps:cNvCnPr/>
                            <wps:spPr>
                              <a:xfrm>
                                <a:off x="17143" y="337627"/>
                                <a:ext cx="1617" cy="2"/>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49" name="Elbow Connector 136"/>
                            <wps:cNvCnPr/>
                            <wps:spPr>
                              <a:xfrm rot="16200000">
                                <a:off x="16438" y="335692"/>
                                <a:ext cx="2752" cy="1211"/>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cNvPr id="150" name="Group 110"/>
                          <wpg:cNvGrpSpPr/>
                          <wpg:grpSpPr>
                            <a:xfrm>
                              <a:off x="12338" y="329478"/>
                              <a:ext cx="4067" cy="6106"/>
                              <a:chOff x="12338" y="329478"/>
                              <a:chExt cx="4067" cy="6106"/>
                            </a:xfrm>
                          </wpg:grpSpPr>
                          <wpg:grpSp>
                            <wpg:cNvPr id="151" name="Group 109"/>
                            <wpg:cNvGrpSpPr/>
                            <wpg:grpSpPr>
                              <a:xfrm>
                                <a:off x="12338" y="332127"/>
                                <a:ext cx="1617" cy="2752"/>
                                <a:chOff x="12338" y="332127"/>
                                <a:chExt cx="1617" cy="2752"/>
                              </a:xfrm>
                            </wpg:grpSpPr>
                            <wps:wsp>
                              <wps:cNvPr id="152" name="Straight Connector 108"/>
                              <wps:cNvCnPr/>
                              <wps:spPr>
                                <a:xfrm>
                                  <a:off x="12338" y="334875"/>
                                  <a:ext cx="1617" cy="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53" name="Elbow Connector 91"/>
                              <wps:cNvCnPr/>
                              <wps:spPr>
                                <a:xfrm rot="16200000">
                                  <a:off x="11581" y="332897"/>
                                  <a:ext cx="2752" cy="1211"/>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cNvPr id="154" name="Group 36"/>
                            <wpg:cNvGrpSpPr/>
                            <wpg:grpSpPr>
                              <a:xfrm>
                                <a:off x="13677" y="329478"/>
                                <a:ext cx="2728" cy="1207"/>
                                <a:chOff x="13677" y="329478"/>
                                <a:chExt cx="2728" cy="1207"/>
                              </a:xfrm>
                            </wpg:grpSpPr>
                            <wpg:grpSp>
                              <wpg:cNvPr id="155" name="Group 22"/>
                              <wpg:cNvGrpSpPr/>
                              <wpg:grpSpPr>
                                <a:xfrm>
                                  <a:off x="14834" y="329478"/>
                                  <a:ext cx="376" cy="592"/>
                                  <a:chOff x="14834" y="329478"/>
                                  <a:chExt cx="376" cy="592"/>
                                </a:xfrm>
                              </wpg:grpSpPr>
                              <wps:wsp>
                                <wps:cNvPr id="156" name="Oval 20"/>
                                <wps:cNvSpPr/>
                                <wps:spPr>
                                  <a:xfrm>
                                    <a:off x="14834" y="329478"/>
                                    <a:ext cx="376" cy="353"/>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317B6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 name="Straight Arrow Connector 21"/>
                                <wps:cNvCnPr/>
                                <wps:spPr>
                                  <a:xfrm>
                                    <a:off x="15004" y="329858"/>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s:wsp>
                              <wps:cNvPr id="158" name="Flowchart: Alternate Process 35"/>
                              <wps:cNvSpPr/>
                              <wps:spPr>
                                <a:xfrm>
                                  <a:off x="13677" y="330143"/>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C6C56F">
                                    <w:pPr>
                                      <w:jc w:val="center"/>
                                      <w:rPr>
                                        <w:rFonts w:hint="default"/>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Homepage</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59" name="Straight Arrow Connector 47"/>
                            <wps:cNvCnPr/>
                            <wps:spPr>
                              <a:xfrm>
                                <a:off x="15001" y="330746"/>
                                <a:ext cx="0" cy="21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0" name="Flowchart: Alternate Process 54"/>
                            <wps:cNvSpPr/>
                            <wps:spPr>
                              <a:xfrm>
                                <a:off x="13640" y="330979"/>
                                <a:ext cx="2728" cy="543"/>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D2C4FA">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Login/Register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Flowchart: Alternate Process 60"/>
                            <wps:cNvSpPr/>
                            <wps:spPr>
                              <a:xfrm>
                                <a:off x="13611" y="331809"/>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9CA618">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Browse 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2" name="Straight Arrow Connector 67"/>
                            <wps:cNvCnPr/>
                            <wps:spPr>
                              <a:xfrm>
                                <a:off x="14981" y="332379"/>
                                <a:ext cx="0" cy="218"/>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3" name="Flowchart: Alternate Process 65"/>
                            <wps:cNvSpPr/>
                            <wps:spPr>
                              <a:xfrm>
                                <a:off x="13563" y="332607"/>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5B51C8">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View 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4" name="Straight Arrow Connector 70"/>
                            <wps:cNvCnPr/>
                            <wps:spPr>
                              <a:xfrm>
                                <a:off x="14980" y="333153"/>
                                <a:ext cx="0" cy="217"/>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5" name="Flowchart: Alternate Process 68"/>
                            <wps:cNvSpPr/>
                            <wps:spPr>
                              <a:xfrm>
                                <a:off x="13562" y="333381"/>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0CFD6F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Select 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6" name="Straight Arrow Connector 81"/>
                            <wps:cNvCnPr/>
                            <wps:spPr>
                              <a:xfrm>
                                <a:off x="14952" y="333956"/>
                                <a:ext cx="0" cy="21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7" name="Flowchart: Decision 85"/>
                            <wps:cNvSpPr/>
                            <wps:spPr>
                              <a:xfrm>
                                <a:off x="13589" y="334200"/>
                                <a:ext cx="2706" cy="1384"/>
                              </a:xfrm>
                              <a:prstGeom prst="flowChartDecision">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46DA366">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Add To Cart?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68" name="Flowchart: Alternate Process 115"/>
                          <wps:cNvSpPr/>
                          <wps:spPr>
                            <a:xfrm>
                              <a:off x="13614" y="335846"/>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332E34">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Shopping Cart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9" name="Flowchart: Decision 119"/>
                          <wps:cNvSpPr/>
                          <wps:spPr>
                            <a:xfrm>
                              <a:off x="13648" y="336667"/>
                              <a:ext cx="2706" cy="1384"/>
                            </a:xfrm>
                            <a:prstGeom prst="flowChartDecision">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ADFD8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Check Out?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0" name="Flowchart: Alternate Process 120"/>
                          <wps:cNvSpPr/>
                          <wps:spPr>
                            <a:xfrm>
                              <a:off x="12708" y="338312"/>
                              <a:ext cx="4835" cy="850"/>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78CF87C">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Enter Customer Information &amp; Payment</w:t>
                                </w:r>
                              </w:p>
                              <w:p w14:paraId="3283CB6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(With or Without Installation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 name="Flowchart: Alternate Process 122"/>
                          <wps:cNvSpPr/>
                          <wps:spPr>
                            <a:xfrm>
                              <a:off x="13690" y="339343"/>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9A24CEA">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Place Order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2" name="Flowchart: Alternate Process 125"/>
                          <wps:cNvSpPr/>
                          <wps:spPr>
                            <a:xfrm>
                              <a:off x="13695" y="340098"/>
                              <a:ext cx="2728" cy="54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EA7F9FB">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View Order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3" name="Oval 127"/>
                          <wps:cNvSpPr/>
                          <wps:spPr>
                            <a:xfrm>
                              <a:off x="14912" y="341632"/>
                              <a:ext cx="376" cy="353"/>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3D21E7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4" name="Flowchart: Alternate Process 129"/>
                          <wps:cNvSpPr/>
                          <wps:spPr>
                            <a:xfrm>
                              <a:off x="14190" y="340854"/>
                              <a:ext cx="1675" cy="518"/>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63A177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5" name="Flowchart: Alternate Process 131"/>
                          <wps:cNvSpPr/>
                          <wps:spPr>
                            <a:xfrm>
                              <a:off x="15091" y="341566"/>
                              <a:ext cx="1018" cy="472"/>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9C42383">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End</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76" name="Group 134"/>
                          <wpg:cNvGrpSpPr/>
                          <wpg:grpSpPr>
                            <a:xfrm>
                              <a:off x="14947" y="335618"/>
                              <a:ext cx="142" cy="5989"/>
                              <a:chOff x="14947" y="335618"/>
                              <a:chExt cx="142" cy="5989"/>
                            </a:xfrm>
                          </wpg:grpSpPr>
                          <wps:wsp>
                            <wps:cNvPr id="177" name="Straight Arrow Connector 114"/>
                            <wps:cNvCnPr/>
                            <wps:spPr>
                              <a:xfrm>
                                <a:off x="14947" y="335618"/>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78" name="Straight Arrow Connector 118"/>
                            <wps:cNvCnPr/>
                            <wps:spPr>
                              <a:xfrm>
                                <a:off x="14977" y="336423"/>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79" name="Straight Arrow Connector 121"/>
                            <wps:cNvCnPr/>
                            <wps:spPr>
                              <a:xfrm>
                                <a:off x="15024" y="338084"/>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180" name="Group 132"/>
                            <wpg:cNvGrpSpPr/>
                            <wpg:grpSpPr>
                              <a:xfrm>
                                <a:off x="15023" y="339115"/>
                                <a:ext cx="67" cy="2492"/>
                                <a:chOff x="15023" y="339115"/>
                                <a:chExt cx="67" cy="2492"/>
                              </a:xfrm>
                            </wpg:grpSpPr>
                            <wps:wsp>
                              <wps:cNvPr id="181" name="Straight Arrow Connector 123"/>
                              <wps:cNvCnPr/>
                              <wps:spPr>
                                <a:xfrm>
                                  <a:off x="15023" y="339115"/>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82" name="Straight Arrow Connector 126"/>
                              <wps:cNvCnPr/>
                              <wps:spPr>
                                <a:xfrm>
                                  <a:off x="15028" y="339870"/>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83" name="Straight Arrow Connector 128"/>
                              <wps:cNvCnPr/>
                              <wps:spPr>
                                <a:xfrm>
                                  <a:off x="15057" y="340649"/>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84" name="Straight Arrow Connector 130"/>
                              <wps:cNvCnPr/>
                              <wps:spPr>
                                <a:xfrm>
                                  <a:off x="15090" y="341395"/>
                                  <a:ext cx="0" cy="2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s:wsp>
                          <wps:cNvPr id="185" name="Flowchart: Alternate Process 139"/>
                          <wps:cNvSpPr/>
                          <wps:spPr>
                            <a:xfrm>
                              <a:off x="15126" y="329499"/>
                              <a:ext cx="610" cy="392"/>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F7E1CF6">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6" name="Flowchart: Alternate Process 140"/>
                          <wps:cNvSpPr/>
                          <wps:spPr>
                            <a:xfrm>
                              <a:off x="16362" y="336532"/>
                              <a:ext cx="737" cy="425"/>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5844DDC">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No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7" name="Flowchart: Alternate Process 141"/>
                          <wps:cNvSpPr/>
                          <wps:spPr>
                            <a:xfrm>
                              <a:off x="14000" y="337827"/>
                              <a:ext cx="737" cy="425"/>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215CDEA">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8" name="Flowchart: Alternate Process 143"/>
                          <wps:cNvSpPr/>
                          <wps:spPr>
                            <a:xfrm>
                              <a:off x="14069" y="335435"/>
                              <a:ext cx="737" cy="425"/>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61ED7B0">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 xml:space="preserve">Yes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89" name="Flowchart: Alternate Process 140"/>
                        <wps:cNvSpPr/>
                        <wps:spPr>
                          <a:xfrm>
                            <a:off x="6735" y="506964"/>
                            <a:ext cx="1070" cy="403"/>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AA065CB">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No</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9.55pt;margin-top:5.5pt;height:646.7pt;width:412.85pt;z-index:251663360;mso-width-relative:page;mso-height-relative:page;" coordorigin="6691,503545" coordsize="7548,11921" o:gfxdata="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">
                <o:lock v:ext="edit" aspectratio="f"/>
                <v:group id="_x0000_s1026" o:spid="_x0000_s1026" o:spt="203" style="position:absolute;left:6691;top:503545;height:11921;width:7548;" coordorigin="12338,329478" coordsize="5205,12560"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f"/>
                  <v:group id="Group 138" o:spid="_x0000_s1026" o:spt="203" style="position:absolute;left:16159;top:336115;flip:x;height:1254;width:984;" coordorigin="17143,334922" coordsize="1617,2752" o:gfxdata="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h79OXboAAADcAAAADwAAAAAAAAABACAAAAAiAAAAZHJzL2Rvd25yZXYueG1sUEsB&#10;AhQAFAAAAAgAh07iQDMvBZ47AAAAOQAAABUAAAAAAAAAAQAgAAAACQEAAGRycy9ncm91cHNoYXBl&#10;eG1sLnhtbFBLBQYAAAAABgAGAGABAADGAwAAAAA=&#10;">
                    <o:lock v:ext="edit" aspectratio="f"/>
                    <v:line id="Straight Connector 135" o:spid="_x0000_s1026" o:spt="20" style="position:absolute;left:17143;top:337627;height:2;width:1617;" filled="f" stroked="t" coordsize="21600,21600" o:gfxdata="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Irqf&#10;wAAAANwAAAAPAAAAAAAAAAEAIAAAACIAAABkcnMvZG93bnJldi54bWxQSwECFAAUAAAACACHTuJA&#10;My8FnjsAAAA5AAAAEAAAAAAAAAABACAAAAAPAQAAZHJzL3NoYXBleG1sLnhtbFBLBQYAAAAABgAG&#10;AFsBAAC5AwAAAAA=&#10;">
                      <v:fill on="f" focussize="0,0"/>
                      <v:stroke weight="1pt" color="#000000 [3213]" miterlimit="8" joinstyle="miter"/>
                      <v:imagedata o:title=""/>
                      <o:lock v:ext="edit" aspectratio="f"/>
                    </v:line>
                    <v:shape id="Elbow Connector 136" o:spid="_x0000_s1026" o:spt="33" type="#_x0000_t33" style="position:absolute;left:16438;top:335692;height:1211;width:2752;rotation:-5898240f;" filled="f" stroked="t" coordsize="21600,21600" o:gfxdata="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leaLbsAAADc&#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group>
                  <v:group id="Group 110" o:spid="_x0000_s1026" o:spt="203" style="position:absolute;left:12338;top:329478;height:6106;width:4067;" coordorigin="12338,329478" coordsize="4067,6106" o:gfxdata="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4pssy+AAAA3AAAAA8AAAAAAAAAAQAgAAAAIgAAAGRycy9kb3ducmV2Lnht&#10;bFBLAQIUABQAAAAIAIdO4kAzLwWeOwAAADkAAAAVAAAAAAAAAAEAIAAAAA0BAABkcnMvZ3JvdXBz&#10;aGFwZXhtbC54bWxQSwUGAAAAAAYABgBgAQAAygMAAAAA&#10;">
                    <o:lock v:ext="edit" aspectratio="f"/>
                    <v:group id="Group 109" o:spid="_x0000_s1026" o:spt="203" style="position:absolute;left:12338;top:332127;height:2752;width:1617;" coordorigin="12338,332127" coordsize="1617,2752" o:gfxdata="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8WUXV70AAADcAAAADwAAAAAAAAABACAAAAAiAAAAZHJzL2Rvd25yZXYueG1s&#10;UEsBAhQAFAAAAAgAh07iQDMvBZ47AAAAOQAAABUAAAAAAAAAAQAgAAAADAEAAGRycy9ncm91cHNo&#10;YXBleG1sLnhtbFBLBQYAAAAABgAGAGABAADJAwAAAAA=&#10;">
                      <o:lock v:ext="edit" aspectratio="f"/>
                      <v:line id="Straight Connector 108" o:spid="_x0000_s1026" o:spt="20" style="position:absolute;left:12338;top:334875;height:1;width:1617;" filled="f" stroked="t" coordsize="21600,21600" o:gfxdata="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ExuovQAA&#10;ANw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line>
                      <v:shape id="Elbow Connector 91" o:spid="_x0000_s1026" o:spt="33" type="#_x0000_t33" style="position:absolute;left:11581;top:332897;height:1211;width:2752;rotation:-5898240f;" filled="f" stroked="t" coordsize="21600,21600" o:gfxdata="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mOxq8AAAA&#10;3A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group>
                    <v:group id="Group 36" o:spid="_x0000_s1026" o:spt="203" style="position:absolute;left:13677;top:329478;height:1207;width:2728;" coordorigin="13677,329478" coordsize="2728,1207"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f"/>
                      <v:group id="Group 22" o:spid="_x0000_s1026" o:spt="203" style="position:absolute;left:14834;top:329478;height:592;width:376;" coordorigin="14834,329478" coordsize="376,592" o:gfxdata="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l4RVL0AAADcAAAADwAAAAAAAAABACAAAAAiAAAAZHJzL2Rvd25yZXYueG1s&#10;UEsBAhQAFAAAAAgAh07iQDMvBZ47AAAAOQAAABUAAAAAAAAAAQAgAAAADAEAAGRycy9ncm91cHNo&#10;YXBleG1sLnhtbFBLBQYAAAAABgAGAGABAADJAwAAAAA=&#10;">
                        <o:lock v:ext="edit" aspectratio="f"/>
                        <v:shape id="Oval 20" o:spid="_x0000_s1026" o:spt="3" type="#_x0000_t3" style="position:absolute;left:14834;top:329478;height:353;width:376;v-text-anchor:middle;" fillcolor="#000000 [3213]" filled="t" stroked="t" coordsize="21600,21600" o:gfxdata="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c9NVtwAAANwAAAAP&#10;AAAAAAAAAAEAIAAAACIAAABkcnMvZG93bnJldi54bWxQSwECFAAUAAAACACHTuJAMy8FnjsAAAA5&#10;AAAAEAAAAAAAAAABACAAAAAGAQAAZHJzL3NoYXBleG1sLnhtbFBLBQYAAAAABgAGAFsBAACwAwAA&#10;AAA=&#10;">
                          <v:fill on="t" focussize="0,0"/>
                          <v:stroke weight="1pt" color="#000000 [3213]" miterlimit="8" joinstyle="miter"/>
                          <v:imagedata o:title=""/>
                          <o:lock v:ext="edit" aspectratio="f"/>
                          <v:textbox>
                            <w:txbxContent>
                              <w:p w14:paraId="21317B63">
                                <w:pPr>
                                  <w:jc w:val="center"/>
                                </w:pPr>
                              </w:p>
                            </w:txbxContent>
                          </v:textbox>
                        </v:shape>
                        <v:shape id="Straight Arrow Connector 21" o:spid="_x0000_s1026" o:spt="32" type="#_x0000_t32" style="position:absolute;left:15004;top:329858;height:212;width:0;" filled="f" stroked="t" coordsize="21600,21600" o:gfxdata="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3Jthy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group>
                      <v:shape id="Flowchart: Alternate Process 35" o:spid="_x0000_s1026" o:spt="176" type="#_x0000_t176" style="position:absolute;left:13677;top:330143;height:542;width:2728;v-text-anchor:middle;" fillcolor="#FFFFFF [3212]" filled="t" stroked="t" coordsize="21600,21600" o:gfxdata="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44Zq/&#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64C6C56F">
                              <w:pPr>
                                <w:jc w:val="center"/>
                                <w:rPr>
                                  <w:rFonts w:hint="default"/>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Homepage</w:t>
                              </w:r>
                            </w:p>
                          </w:txbxContent>
                        </v:textbox>
                      </v:shape>
                    </v:group>
                    <v:shape id="Straight Arrow Connector 47" o:spid="_x0000_s1026" o:spt="32" type="#_x0000_t32" style="position:absolute;left:15001;top:330746;height:213;width:0;" filled="f" stroked="t" coordsize="21600,21600" o:gfxdata="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ah/W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shape id="Flowchart: Alternate Process 54" o:spid="_x0000_s1026" o:spt="176" type="#_x0000_t176" style="position:absolute;left:13640;top:330979;height:543;width:2728;v-text-anchor:middle;" fillcolor="#FFFFFF [3212]" filled="t" stroked="t" coordsize="21600,21600" o:gfxdata="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InIb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textbox>
                        <w:txbxContent>
                          <w:p w14:paraId="05D2C4FA">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Login/Register</w:t>
                            </w:r>
                          </w:p>
                        </w:txbxContent>
                      </v:textbox>
                    </v:shape>
                    <v:shape id="Flowchart: Alternate Process 60" o:spid="_x0000_s1026" o:spt="176" type="#_x0000_t176" style="position:absolute;left:13611;top:331809;height:542;width:2728;v-text-anchor:middle;" fillcolor="#FFFFFF [3212]" filled="t" stroked="t" coordsize="21600,21600" o:gfxdata="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ugrq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059CA618">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Browse Products</w:t>
                            </w:r>
                          </w:p>
                        </w:txbxContent>
                      </v:textbox>
                    </v:shape>
                    <v:shape id="Straight Arrow Connector 67" o:spid="_x0000_s1026" o:spt="32" type="#_x0000_t32" style="position:absolute;left:14981;top:332379;height:218;width:0;" filled="f" stroked="t" coordsize="21600,21600" o:gfxdata="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PS3zm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shape id="Flowchart: Alternate Process 65" o:spid="_x0000_s1026" o:spt="176" type="#_x0000_t176" style="position:absolute;left:13563;top:332607;height:542;width:2728;v-text-anchor:middle;" fillcolor="#FFFFFF [3212]" filled="t" stroked="t" coordsize="21600,21600" o:gfxdata="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wuVa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6F5B51C8">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View Products</w:t>
                            </w:r>
                          </w:p>
                        </w:txbxContent>
                      </v:textbox>
                    </v:shape>
                    <v:shape id="Straight Arrow Connector 70" o:spid="_x0000_s1026" o:spt="32" type="#_x0000_t32" style="position:absolute;left:14980;top:333153;height:217;width:0;" filled="f" stroked="t" coordsize="21600,21600" o:gfxdata="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3fi1rsAAADc&#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Flowchart: Alternate Process 68" o:spid="_x0000_s1026" o:spt="176" type="#_x0000_t176" style="position:absolute;left:13562;top:333381;height:542;width:2728;v-text-anchor:middle;" fillcolor="#FFFFFF [3212]" filled="t" stroked="t" coordsize="21600,21600" o:gfxdata="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VhLm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70CFD6F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Select Product/s</w:t>
                            </w:r>
                          </w:p>
                        </w:txbxContent>
                      </v:textbox>
                    </v:shape>
                    <v:shape id="Straight Arrow Connector 81" o:spid="_x0000_s1026" o:spt="32" type="#_x0000_t32" style="position:absolute;left:14952;top:333956;height:215;width:0;" filled="f" stroked="t" coordsize="21600,21600" o:gfxdata="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6dk6ugAAANw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shape id="Flowchart: Decision 85" o:spid="_x0000_s1026" o:spt="110" type="#_x0000_t110" style="position:absolute;left:13589;top:334200;height:1384;width:2706;v-text-anchor:middle;" fillcolor="#FFFFFF [3212]" filled="t" stroked="t" coordsize="21600,21600" o:gfxdata="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HXP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546DA366">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Add To Cart?</w:t>
                            </w:r>
                          </w:p>
                        </w:txbxContent>
                      </v:textbox>
                    </v:shape>
                  </v:group>
                  <v:shape id="Flowchart: Alternate Process 115" o:spid="_x0000_s1026" o:spt="176" type="#_x0000_t176" style="position:absolute;left:13614;top:335846;height:542;width:2728;v-text-anchor:middle;" fillcolor="#FFFFFF [3212]" filled="t" stroked="t" coordsize="21600,21600" o:gfxdata="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9QrJ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textbox>
                      <w:txbxContent>
                        <w:p w14:paraId="04332E34">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Shopping Cart</w:t>
                          </w:r>
                        </w:p>
                      </w:txbxContent>
                    </v:textbox>
                  </v:shape>
                  <v:shape id="Flowchart: Decision 119" o:spid="_x0000_s1026" o:spt="110" type="#_x0000_t110" style="position:absolute;left:13648;top:336667;height:1384;width:2706;v-text-anchor:middle;" fillcolor="#FFFFFF [3212]" filled="t" stroked="t" coordsize="21600,21600" o:gfxdata="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E0Qm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7FADFD8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Check Out?</w:t>
                          </w:r>
                        </w:p>
                      </w:txbxContent>
                    </v:textbox>
                  </v:shape>
                  <v:shape id="Flowchart: Alternate Process 120" o:spid="_x0000_s1026" o:spt="176" type="#_x0000_t176" style="position:absolute;left:12708;top:338312;height:850;width:4835;v-text-anchor:middle;" fillcolor="#FFFFFF [3212]" filled="t" stroked="t" coordsize="21600,21600" o:gfxdata="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7sfy/&#10;AAAA3A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178CF87C">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Enter Customer Information &amp; Payment</w:t>
                          </w:r>
                        </w:p>
                        <w:p w14:paraId="3283CB67">
                          <w:pPr>
                            <w:jc w:val="center"/>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(With or Without Installation Service)</w:t>
                          </w:r>
                        </w:p>
                      </w:txbxContent>
                    </v:textbox>
                  </v:shape>
                  <v:shape id="Flowchart: Alternate Process 122" o:spid="_x0000_s1026" o:spt="176" type="#_x0000_t176" style="position:absolute;left:13690;top:339343;height:542;width:2728;v-text-anchor:middle;" fillcolor="#FFFFFF [3212]" filled="t" stroked="t" coordsize="21600,21600" o:gfxdata="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3FGe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19A24CEA">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Place Order</w:t>
                          </w:r>
                        </w:p>
                      </w:txbxContent>
                    </v:textbox>
                  </v:shape>
                  <v:shape id="Flowchart: Alternate Process 125" o:spid="_x0000_s1026" o:spt="176" type="#_x0000_t176" style="position:absolute;left:13695;top:340098;height:542;width:2728;v-text-anchor:middle;" fillcolor="#FFFFFF [3212]" filled="t" stroked="t" coordsize="21600,21600" o:gfxdata="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lihC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0EA7F9FB">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View Order</w:t>
                          </w:r>
                        </w:p>
                      </w:txbxContent>
                    </v:textbox>
                  </v:shape>
                  <v:shape id="Oval 127" o:spid="_x0000_s1026" o:spt="3" type="#_x0000_t3" style="position:absolute;left:14912;top:341632;height:353;width:376;v-text-anchor:middle;" fillcolor="#000000 [3213]" filled="t" stroked="t" coordsize="21600,21600" o:gfxdata="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xLK2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43D21E7B">
                          <w:pPr>
                            <w:jc w:val="center"/>
                          </w:pPr>
                        </w:p>
                      </w:txbxContent>
                    </v:textbox>
                  </v:shape>
                  <v:shape id="Flowchart: Alternate Process 129" o:spid="_x0000_s1026" o:spt="176" type="#_x0000_t176" style="position:absolute;left:14190;top:340854;height:518;width:1675;v-text-anchor:middle;" fillcolor="#FFFFFF [3212]" filled="t" stroked="t" coordsize="21600,21600" o:gfxdata="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QLf/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563A1779">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Logout</w:t>
                          </w:r>
                        </w:p>
                      </w:txbxContent>
                    </v:textbox>
                  </v:shape>
                  <v:shape id="Flowchart: Alternate Process 131" o:spid="_x0000_s1026" o:spt="176" type="#_x0000_t176" style="position:absolute;left:15091;top:341566;height:472;width:1018;v-text-anchor:middle;" filled="f" stroked="f" coordsize="21600,21600" o:gfxdata="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qLHi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49C42383">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End</w:t>
                          </w:r>
                        </w:p>
                      </w:txbxContent>
                    </v:textbox>
                  </v:shape>
                  <v:group id="Group 134" o:spid="_x0000_s1026" o:spt="203" style="position:absolute;left:14947;top:335618;height:5989;width:142;" coordorigin="14947,335618" coordsize="142,5989" o:gfxdata="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TnTQ70AAADcAAAADwAAAAAAAAABACAAAAAiAAAAZHJzL2Rvd25yZXYueG1s&#10;UEsBAhQAFAAAAAgAh07iQDMvBZ47AAAAOQAAABUAAAAAAAAAAQAgAAAADAEAAGRycy9ncm91cHNo&#10;YXBleG1sLnhtbFBLBQYAAAAABgAGAGABAADJAwAAAAA=&#10;">
                    <o:lock v:ext="edit" aspectratio="f"/>
                    <v:shape id="Straight Arrow Connector 114" o:spid="_x0000_s1026" o:spt="32" type="#_x0000_t32" style="position:absolute;left:14947;top:335618;height:212;width:0;" filled="f" stroked="t" coordsize="21600,21600" o:gfxdata="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zqfLsAAADc&#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Straight Arrow Connector 118" o:spid="_x0000_s1026" o:spt="32" type="#_x0000_t32" style="position:absolute;left:14977;top:336423;height:212;width:0;" filled="f" stroked="t" coordsize="21600,21600" o:gfxdata="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434O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shape id="Straight Arrow Connector 121" o:spid="_x0000_s1026" o:spt="32" type="#_x0000_t32" style="position:absolute;left:15024;top:338084;height:212;width:0;" filled="f" stroked="t" coordsize="21600,21600" o:gfxdata="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v25W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group id="Group 132" o:spid="_x0000_s1026" o:spt="203" style="position:absolute;left:15023;top:339115;height:2492;width:67;" coordorigin="15023,339115" coordsize="67,2492" o:gfxdata="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BJnou+AAAA3AAAAA8AAAAAAAAAAQAgAAAAIgAAAGRycy9kb3ducmV2Lnht&#10;bFBLAQIUABQAAAAIAIdO4kAzLwWeOwAAADkAAAAVAAAAAAAAAAEAIAAAAA0BAABkcnMvZ3JvdXBz&#10;aGFwZXhtbC54bWxQSwUGAAAAAAYABgBgAQAAygMAAAAA&#10;">
                      <o:lock v:ext="edit" aspectratio="f"/>
                      <v:shape id="Straight Arrow Connector 123" o:spid="_x0000_s1026" o:spt="32" type="#_x0000_t32" style="position:absolute;left:15023;top:339115;height:212;width:0;" filled="f" stroked="t" coordsize="21600,21600" o:gfxdata="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Ke0ugAAANw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shape id="Straight Arrow Connector 126" o:spid="_x0000_s1026" o:spt="32" type="#_x0000_t32" style="position:absolute;left:15028;top:339870;height:212;width:0;" filled="f" stroked="t" coordsize="21600,21600" o:gfxdata="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945w7gAAADcAAAA&#10;DwAAAAAAAAABACAAAAAiAAAAZHJzL2Rvd25yZXYueG1sUEsBAhQAFAAAAAgAh07iQDMvBZ47AAAA&#10;OQAAABAAAAAAAAAAAQAgAAAABwEAAGRycy9zaGFwZXhtbC54bWxQSwUGAAAAAAYABgBbAQAAsQMA&#10;AAAA&#10;">
                        <v:fill on="f" focussize="0,0"/>
                        <v:stroke weight="1pt" color="#000000 [3213]" miterlimit="8" joinstyle="miter" endarrow="open"/>
                        <v:imagedata o:title=""/>
                        <o:lock v:ext="edit" aspectratio="f"/>
                      </v:shape>
                      <v:shape id="Straight Arrow Connector 128" o:spid="_x0000_s1026" o:spt="32" type="#_x0000_t32" style="position:absolute;left:15057;top:340649;height:212;width:0;" filled="f" stroked="t" coordsize="21600,21600" o:gfxdata="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kpxYugAAANw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shape id="Straight Arrow Connector 130" o:spid="_x0000_s1026" o:spt="32" type="#_x0000_t32" style="position:absolute;left:15090;top:341395;height:212;width:0;" filled="f" stroked="t" coordsize="21600,21600" o:gfxdata="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ewQsugAAANw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group>
                  </v:group>
                  <v:shape id="Flowchart: Alternate Process 139" o:spid="_x0000_s1026" o:spt="176" type="#_x0000_t176" style="position:absolute;left:15126;top:329499;height:392;width:610;v-text-anchor:middle;" filled="f" stroked="f" coordsize="21600,21600" o:gfxdata="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fcHF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7F7E1CF6">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Start</w:t>
                          </w:r>
                        </w:p>
                      </w:txbxContent>
                    </v:textbox>
                  </v:shape>
                  <v:shape id="Flowchart: Alternate Process 140" o:spid="_x0000_s1026" o:spt="176" type="#_x0000_t176" style="position:absolute;left:16362;top:336532;height:425;width:737;v-text-anchor:middle;" filled="f" stroked="f" coordsize="21600,21600" o:gfxdata="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vX7K8AAAA&#10;3A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35844DDC">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No</w:t>
                          </w:r>
                        </w:p>
                      </w:txbxContent>
                    </v:textbox>
                  </v:shape>
                  <v:shape id="Flowchart: Alternate Process 141" o:spid="_x0000_s1026" o:spt="176" type="#_x0000_t176" style="position:absolute;left:14000;top:337827;height:425;width:737;v-text-anchor:middle;" filled="f" stroked="f" coordsize="21600,21600" o:gfxdata="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j+im8AAAA&#10;3A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7215CDEA">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Yes</w:t>
                          </w:r>
                        </w:p>
                      </w:txbxContent>
                    </v:textbox>
                  </v:shape>
                  <v:shape id="Flowchart: Alternate Process 143" o:spid="_x0000_s1026" o:spt="176" type="#_x0000_t176" style="position:absolute;left:14069;top:335435;height:425;width:737;v-text-anchor:middle;" filled="f" stroked="f" coordsize="21600,21600" o:gfxdata="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fG5b&#10;wAAAANwAAAAPAAAAAAAAAAEAIAAAACIAAABkcnMvZG93bnJldi54bWxQSwECFAAUAAAACACHTuJA&#10;My8FnjsAAAA5AAAAEAAAAAAAAAABACAAAAAPAQAAZHJzL3NoYXBleG1sLnhtbFBLBQYAAAAABgAG&#10;AFsBAAC5AwAAAAA=&#10;">
                    <v:fill on="f" focussize="0,0"/>
                    <v:stroke on="f" weight="1pt" miterlimit="8" joinstyle="miter"/>
                    <v:imagedata o:title=""/>
                    <o:lock v:ext="edit" aspectratio="f"/>
                    <v:textbox>
                      <w:txbxContent>
                        <w:p w14:paraId="661ED7B0">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 xml:space="preserve">Yes </w:t>
                          </w:r>
                        </w:p>
                      </w:txbxContent>
                    </v:textbox>
                  </v:shape>
                </v:group>
                <v:shape id="Flowchart: Alternate Process 140" o:spid="_x0000_s1026" o:spt="176" type="#_x0000_t176" style="position:absolute;left:6735;top:506964;height:403;width:1070;v-text-anchor:middle;" filled="f" stroked="f" coordsize="21600,21600" o:gfxdata="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MMvA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1AA065CB">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No</w:t>
                        </w:r>
                      </w:p>
                    </w:txbxContent>
                  </v:textbox>
                </v:shape>
              </v:group>
            </w:pict>
          </mc:Fallback>
        </mc:AlternateContent>
      </w:r>
    </w:p>
    <w:p w14:paraId="219DA1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540AA3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953FE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mc:AlternateContent>
          <mc:Choice Requires="wps">
            <w:drawing>
              <wp:anchor distT="0" distB="0" distL="114300" distR="114300" simplePos="0" relativeHeight="251664384" behindDoc="0" locked="0" layoutInCell="1" allowOverlap="1">
                <wp:simplePos x="0" y="0"/>
                <wp:positionH relativeFrom="column">
                  <wp:posOffset>2548255</wp:posOffset>
                </wp:positionH>
                <wp:positionV relativeFrom="paragraph">
                  <wp:posOffset>62865</wp:posOffset>
                </wp:positionV>
                <wp:extent cx="0" cy="138430"/>
                <wp:effectExtent l="50800" t="0" r="63500" b="13970"/>
                <wp:wrapNone/>
                <wp:docPr id="320" name="Straight Arrow Connector 47"/>
                <wp:cNvGraphicFramePr/>
                <a:graphic xmlns:a="http://schemas.openxmlformats.org/drawingml/2006/main">
                  <a:graphicData uri="http://schemas.microsoft.com/office/word/2010/wordprocessingShape">
                    <wps:wsp>
                      <wps:cNvCnPr/>
                      <wps:spPr>
                        <a:xfrm>
                          <a:off x="0" y="0"/>
                          <a:ext cx="0" cy="1386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Straight Arrow Connector 47" o:spid="_x0000_s1026" o:spt="32" type="#_x0000_t32" style="position:absolute;left:0pt;margin-left:200.65pt;margin-top:4.95pt;height:10.9pt;width:0pt;z-index:251664384;mso-width-relative:page;mso-height-relative:page;" filled="f" stroked="t" coordsize="21600,21600" o:gfxdata="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BJDDtQA&#10;AAAIAQAADwAAAAAAAAABACAAAAAiAAAAZHJzL2Rvd25yZXYueG1sUEsBAhQAFAAAAAgAh07iQMJA&#10;mvLqAQAA5AMAAA4AAAAAAAAAAQAgAAAAIwEAAGRycy9lMm9Eb2MueG1sUEsFBgAAAAAGAAYAWQEA&#10;AH8FAAAAAA==&#10;">
                <v:fill on="f" focussize="0,0"/>
                <v:stroke weight="1pt" color="#000000 [3213]" miterlimit="8" joinstyle="miter" endarrow="open"/>
                <v:imagedata o:title=""/>
                <o:lock v:ext="edit" aspectratio="f"/>
              </v:shape>
            </w:pict>
          </mc:Fallback>
        </mc:AlternateContent>
      </w:r>
    </w:p>
    <w:p w14:paraId="41FF7F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56A539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01EBA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A6C8A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D303F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A3691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E0B47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D0F9F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CF74F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A17E5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83A81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24933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4AF5EA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BE821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5F055E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BE17F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C7FB3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91FA104">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rPr>
      </w:pPr>
    </w:p>
    <w:p w14:paraId="4ED02472">
      <w:pPr>
        <w:tabs>
          <w:tab w:val="left" w:pos="2834"/>
        </w:tabs>
        <w:spacing w:line="360" w:lineRule="auto"/>
        <w:jc w:val="center"/>
        <w:rPr>
          <w:rFonts w:ascii="Arial" w:hAnsi="Arial" w:cs="Arial"/>
          <w:b w:val="0"/>
          <w:bCs w:val="0"/>
          <w:i/>
          <w:iCs/>
          <w:sz w:val="24"/>
          <w:szCs w:val="24"/>
        </w:rPr>
      </w:pPr>
      <w:r>
        <w:rPr>
          <w:rFonts w:hint="default" w:ascii="Arial" w:hAnsi="Arial" w:eastAsia="Segoe UI" w:cs="Arial"/>
          <w:b w:val="0"/>
          <w:bCs w:val="0"/>
          <w:i/>
          <w:iCs/>
          <w:sz w:val="24"/>
          <w:szCs w:val="24"/>
          <w:shd w:val="clear" w:color="auto" w:fill="FFFFFF"/>
          <w:lang w:val="en-US"/>
        </w:rPr>
        <w:t>Diagram  4.3.6  A</w:t>
      </w:r>
      <w:r>
        <w:rPr>
          <w:rFonts w:ascii="Arial" w:hAnsi="Arial" w:eastAsia="Segoe UI" w:cs="Arial"/>
          <w:b w:val="0"/>
          <w:bCs w:val="0"/>
          <w:i/>
          <w:iCs/>
          <w:sz w:val="24"/>
          <w:szCs w:val="24"/>
          <w:shd w:val="clear" w:color="auto" w:fill="FFFFFF"/>
        </w:rPr>
        <w:t>ctivity Diagram for Customer</w:t>
      </w:r>
    </w:p>
    <w:p w14:paraId="1349EDCD">
      <w:pPr>
        <w:pStyle w:val="10"/>
        <w:keepNext w:val="0"/>
        <w:keepLines w:val="0"/>
        <w:widowControl/>
        <w:suppressLineNumbers w:val="0"/>
        <w:spacing w:before="0" w:beforeAutospacing="1" w:after="0" w:afterAutospacing="1" w:line="360" w:lineRule="auto"/>
        <w:ind w:left="0" w:right="0"/>
        <w:jc w:val="both"/>
        <w:rPr>
          <w:rFonts w:hint="default" w:ascii="Arial" w:hAnsi="Arial" w:cs="Arial"/>
          <w:b w:val="0"/>
          <w:bCs w:val="0"/>
          <w:i/>
          <w:iCs/>
          <w:sz w:val="24"/>
          <w:szCs w:val="24"/>
        </w:rPr>
      </w:pPr>
    </w:p>
    <w:p w14:paraId="238B5974">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The</w:t>
      </w:r>
      <w:r>
        <w:rPr>
          <w:rFonts w:hint="default" w:ascii="Arial" w:hAnsi="Arial" w:cs="Arial"/>
          <w:b w:val="0"/>
          <w:bCs w:val="0"/>
          <w:lang w:val="en-US"/>
        </w:rPr>
        <w:t xml:space="preserve"> preceding</w:t>
      </w:r>
      <w:r>
        <w:rPr>
          <w:rFonts w:hint="default" w:ascii="Arial" w:hAnsi="Arial" w:cs="Arial"/>
          <w:b w:val="0"/>
          <w:bCs w:val="0"/>
        </w:rPr>
        <w:t xml:space="preserve"> </w:t>
      </w:r>
      <w:r>
        <w:rPr>
          <w:rFonts w:hint="default" w:ascii="Arial" w:hAnsi="Arial" w:cs="Arial"/>
          <w:b w:val="0"/>
          <w:bCs w:val="0"/>
          <w:lang w:val="en-US"/>
        </w:rPr>
        <w:t>diagram 4.3.6</w:t>
      </w:r>
      <w:r>
        <w:rPr>
          <w:rFonts w:hint="default" w:ascii="Arial" w:hAnsi="Arial" w:cs="Arial"/>
          <w:b w:val="0"/>
          <w:bCs w:val="0"/>
        </w:rPr>
        <w:t xml:space="preserve"> presents the </w:t>
      </w:r>
      <w:r>
        <w:rPr>
          <w:rStyle w:val="11"/>
          <w:rFonts w:hint="default" w:ascii="Arial" w:hAnsi="Arial" w:cs="Arial"/>
          <w:b w:val="0"/>
          <w:bCs w:val="0"/>
        </w:rPr>
        <w:t>Customer Activity Diagram of the Rufino’s Furniture Online Shop Management System</w:t>
      </w:r>
      <w:r>
        <w:rPr>
          <w:rFonts w:hint="default" w:ascii="Arial" w:hAnsi="Arial" w:cs="Arial"/>
          <w:b w:val="0"/>
          <w:bCs w:val="0"/>
        </w:rPr>
        <w:t xml:space="preserve">. It shows the step-by-step process a customer follows when purchasing furniture through the online shop. The process starts when the customer opens the </w:t>
      </w:r>
      <w:r>
        <w:rPr>
          <w:rStyle w:val="11"/>
          <w:rFonts w:hint="default" w:ascii="Arial" w:hAnsi="Arial" w:cs="Arial"/>
          <w:b w:val="0"/>
          <w:bCs w:val="0"/>
        </w:rPr>
        <w:t>Homepage</w:t>
      </w:r>
      <w:r>
        <w:rPr>
          <w:rFonts w:hint="default" w:ascii="Arial" w:hAnsi="Arial" w:cs="Arial"/>
          <w:b w:val="0"/>
          <w:bCs w:val="0"/>
        </w:rPr>
        <w:t xml:space="preserve"> and proceeds to </w:t>
      </w:r>
      <w:r>
        <w:rPr>
          <w:rStyle w:val="11"/>
          <w:rFonts w:hint="default" w:ascii="Arial" w:hAnsi="Arial" w:cs="Arial"/>
          <w:b w:val="0"/>
          <w:bCs w:val="0"/>
        </w:rPr>
        <w:t>Login/Register</w:t>
      </w:r>
      <w:r>
        <w:rPr>
          <w:rFonts w:hint="default" w:ascii="Arial" w:hAnsi="Arial" w:cs="Arial"/>
          <w:b w:val="0"/>
          <w:bCs w:val="0"/>
        </w:rPr>
        <w:t>. After accessing the system, the customer can browse and view the available furniture products and select the product or products they want to purchase.</w:t>
      </w:r>
    </w:p>
    <w:p w14:paraId="34F6C9F4">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customer then chooses to </w:t>
      </w:r>
      <w:r>
        <w:rPr>
          <w:rStyle w:val="11"/>
          <w:rFonts w:hint="default" w:ascii="Arial" w:hAnsi="Arial" w:cs="Arial"/>
          <w:b w:val="0"/>
          <w:bCs w:val="0"/>
        </w:rPr>
        <w:t>Add to Cart</w:t>
      </w:r>
      <w:r>
        <w:rPr>
          <w:rFonts w:hint="default" w:ascii="Arial" w:hAnsi="Arial" w:cs="Arial"/>
          <w:b w:val="0"/>
          <w:bCs w:val="0"/>
        </w:rPr>
        <w:t xml:space="preserve"> and reviews the items in the </w:t>
      </w:r>
      <w:r>
        <w:rPr>
          <w:rStyle w:val="11"/>
          <w:rFonts w:hint="default" w:ascii="Arial" w:hAnsi="Arial" w:cs="Arial"/>
          <w:b w:val="0"/>
          <w:bCs w:val="0"/>
        </w:rPr>
        <w:t>Shopping Cart</w:t>
      </w:r>
      <w:r>
        <w:rPr>
          <w:rFonts w:hint="default" w:ascii="Arial" w:hAnsi="Arial" w:cs="Arial"/>
          <w:b w:val="0"/>
          <w:bCs w:val="0"/>
        </w:rPr>
        <w:t xml:space="preserve">. If the customer proceeds to checkout, they enter the required </w:t>
      </w:r>
      <w:r>
        <w:rPr>
          <w:rStyle w:val="11"/>
          <w:rFonts w:hint="default" w:ascii="Arial" w:hAnsi="Arial" w:cs="Arial"/>
          <w:b w:val="0"/>
          <w:bCs w:val="0"/>
        </w:rPr>
        <w:t>customer information and payment details</w:t>
      </w:r>
      <w:r>
        <w:rPr>
          <w:rFonts w:hint="default" w:ascii="Arial" w:hAnsi="Arial" w:cs="Arial"/>
          <w:b w:val="0"/>
          <w:bCs w:val="0"/>
        </w:rPr>
        <w:t xml:space="preserve">, with the option to include or not include the </w:t>
      </w:r>
      <w:r>
        <w:rPr>
          <w:rStyle w:val="11"/>
          <w:rFonts w:hint="default" w:ascii="Arial" w:hAnsi="Arial" w:cs="Arial"/>
          <w:b w:val="0"/>
          <w:bCs w:val="0"/>
        </w:rPr>
        <w:t>installation service</w:t>
      </w:r>
      <w:r>
        <w:rPr>
          <w:rFonts w:hint="default" w:ascii="Arial" w:hAnsi="Arial" w:cs="Arial"/>
          <w:b w:val="0"/>
          <w:bCs w:val="0"/>
        </w:rPr>
        <w:t xml:space="preserve">. After checking the order details, the customer </w:t>
      </w:r>
      <w:r>
        <w:rPr>
          <w:rStyle w:val="11"/>
          <w:rFonts w:hint="default" w:ascii="Arial" w:hAnsi="Arial" w:cs="Arial"/>
          <w:b w:val="0"/>
          <w:bCs w:val="0"/>
        </w:rPr>
        <w:t>places the order</w:t>
      </w:r>
      <w:r>
        <w:rPr>
          <w:rFonts w:hint="default" w:ascii="Arial" w:hAnsi="Arial" w:cs="Arial"/>
          <w:b w:val="0"/>
          <w:bCs w:val="0"/>
        </w:rPr>
        <w:t xml:space="preserve">. The customer can then </w:t>
      </w:r>
      <w:r>
        <w:rPr>
          <w:rStyle w:val="11"/>
          <w:rFonts w:hint="default" w:ascii="Arial" w:hAnsi="Arial" w:cs="Arial"/>
          <w:b w:val="0"/>
          <w:bCs w:val="0"/>
        </w:rPr>
        <w:t>view the order status</w:t>
      </w:r>
      <w:r>
        <w:rPr>
          <w:rFonts w:hint="default" w:ascii="Arial" w:hAnsi="Arial" w:cs="Arial"/>
          <w:b w:val="0"/>
          <w:bCs w:val="0"/>
        </w:rPr>
        <w:t xml:space="preserve"> to monitor the progress of the purchase before eventually logging out of the system.</w:t>
      </w:r>
    </w:p>
    <w:p w14:paraId="4680CD4D">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Overall, the activity diagram shows how the Rufino’s Furniture Online Shop Management System guides customers through the online purchasing process in a </w:t>
      </w:r>
      <w:r>
        <w:rPr>
          <w:rStyle w:val="11"/>
          <w:rFonts w:hint="default" w:ascii="Arial" w:hAnsi="Arial" w:cs="Arial"/>
          <w:b w:val="0"/>
          <w:bCs w:val="0"/>
        </w:rPr>
        <w:t>simple, organized, and convenient way</w:t>
      </w:r>
      <w:r>
        <w:rPr>
          <w:rFonts w:hint="default" w:ascii="Arial" w:hAnsi="Arial" w:cs="Arial"/>
          <w:b w:val="0"/>
          <w:bCs w:val="0"/>
        </w:rPr>
        <w:t>, from browsing furniture products to placing and monitoring an order.</w:t>
      </w:r>
    </w:p>
    <w:p w14:paraId="4AA579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cs="Arial"/>
          <w:b w:val="0"/>
          <w:bCs w:val="0"/>
          <w:i w:val="0"/>
          <w:iCs w:val="0"/>
          <w:color w:val="auto"/>
          <w:sz w:val="24"/>
          <w:szCs w:val="24"/>
        </w:rPr>
      </w:pPr>
    </w:p>
    <w:p w14:paraId="2029B4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sectPr>
          <w:pgSz w:w="12240" w:h="15840"/>
          <w:pgMar w:top="1440" w:right="1440" w:bottom="1440" w:left="1800" w:header="720" w:footer="720" w:gutter="0"/>
          <w:pgNumType w:fmt="decimal"/>
          <w:cols w:space="720" w:num="1"/>
          <w:docGrid w:linePitch="360" w:charSpace="0"/>
        </w:sectPr>
      </w:pPr>
    </w:p>
    <w:p w14:paraId="31B2E3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sz w:val="24"/>
        </w:rPr>
        <mc:AlternateContent>
          <mc:Choice Requires="wpg">
            <w:drawing>
              <wp:anchor distT="0" distB="0" distL="114300" distR="114300" simplePos="0" relativeHeight="251665408" behindDoc="0" locked="0" layoutInCell="1" allowOverlap="1">
                <wp:simplePos x="0" y="0"/>
                <wp:positionH relativeFrom="column">
                  <wp:posOffset>-505460</wp:posOffset>
                </wp:positionH>
                <wp:positionV relativeFrom="paragraph">
                  <wp:posOffset>108585</wp:posOffset>
                </wp:positionV>
                <wp:extent cx="5870575" cy="5464175"/>
                <wp:effectExtent l="0" t="0" r="15875" b="3175"/>
                <wp:wrapNone/>
                <wp:docPr id="364" name="Group 364"/>
                <wp:cNvGraphicFramePr/>
                <a:graphic xmlns:a="http://schemas.openxmlformats.org/drawingml/2006/main">
                  <a:graphicData uri="http://schemas.microsoft.com/office/word/2010/wordprocessingGroup">
                    <wpg:wgp>
                      <wpg:cNvGrpSpPr/>
                      <wpg:grpSpPr>
                        <a:xfrm>
                          <a:off x="0" y="0"/>
                          <a:ext cx="5870696" cy="5464175"/>
                          <a:chOff x="16477" y="337488"/>
                          <a:chExt cx="7767" cy="8605"/>
                        </a:xfrm>
                      </wpg:grpSpPr>
                      <wps:wsp>
                        <wps:cNvPr id="365" name="Flowchart: Decision 206"/>
                        <wps:cNvSpPr/>
                        <wps:spPr>
                          <a:xfrm>
                            <a:off x="19709" y="339607"/>
                            <a:ext cx="1955" cy="1104"/>
                          </a:xfrm>
                          <a:prstGeom prst="flowChartDecision">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5A20319">
                              <w:pPr>
                                <w:jc w:val="center"/>
                                <w:rPr>
                                  <w:rFonts w:hint="default" w:ascii="Arial" w:hAnsi="Arial" w:cs="Arial"/>
                                  <w:b/>
                                  <w:bCs/>
                                  <w:color w:val="000000" w:themeColor="text1"/>
                                  <w:sz w:val="18"/>
                                  <w:szCs w:val="18"/>
                                  <w:highlight w:val="none"/>
                                  <w:lang w:val="en-US"/>
                                  <w14:textFill>
                                    <w14:solidFill>
                                      <w14:schemeClr w14:val="tx1"/>
                                    </w14:solidFill>
                                  </w14:textFill>
                                </w:rPr>
                              </w:pPr>
                              <w:r>
                                <w:rPr>
                                  <w:rFonts w:hint="default" w:ascii="Arial" w:hAnsi="Arial" w:cs="Arial"/>
                                  <w:b/>
                                  <w:bCs/>
                                  <w:color w:val="000000" w:themeColor="text1"/>
                                  <w:sz w:val="18"/>
                                  <w:szCs w:val="18"/>
                                  <w:highlight w:val="none"/>
                                  <w:lang w:val="en-US"/>
                                  <w14:textFill>
                                    <w14:solidFill>
                                      <w14:schemeClr w14:val="tx1"/>
                                    </w14:solidFill>
                                  </w14:textFill>
                                </w:rPr>
                                <w:t>Choose task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6" name="Rounded Rectangle 207"/>
                        <wps:cNvSpPr/>
                        <wps:spPr>
                          <a:xfrm>
                            <a:off x="17977" y="339745"/>
                            <a:ext cx="1905" cy="507"/>
                          </a:xfrm>
                          <a:prstGeom prst="round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D3C230F">
                              <w:pPr>
                                <w:jc w:val="both"/>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Manage inventory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7" name="Rounded Rectangle 208"/>
                        <wps:cNvSpPr/>
                        <wps:spPr>
                          <a:xfrm>
                            <a:off x="21945" y="339781"/>
                            <a:ext cx="1550" cy="489"/>
                          </a:xfrm>
                          <a:prstGeom prst="round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7017285">
                              <w:pPr>
                                <w:jc w:val="both"/>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Manage orders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8" name="Rounded Rectangle 209"/>
                        <wps:cNvSpPr/>
                        <wps:spPr>
                          <a:xfrm>
                            <a:off x="17208" y="340825"/>
                            <a:ext cx="1906" cy="420"/>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2226C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View inventory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9" name="Rounded Rectangle 250"/>
                        <wps:cNvSpPr/>
                        <wps:spPr>
                          <a:xfrm>
                            <a:off x="17424" y="343120"/>
                            <a:ext cx="1602" cy="445"/>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CFA88BB">
                              <w:pPr>
                                <w:jc w:val="center"/>
                                <w:rPr>
                                  <w:rFonts w:hint="default" w:ascii="Arial Black" w:hAnsi="Arial Black" w:cs="Arial Black"/>
                                  <w:b/>
                                  <w:bCs/>
                                  <w:color w:val="000000" w:themeColor="text1"/>
                                  <w:sz w:val="16"/>
                                  <w:szCs w:val="16"/>
                                  <w:lang w:val="en-US"/>
                                  <w14:textFill>
                                    <w14:solidFill>
                                      <w14:schemeClr w14:val="tx1"/>
                                    </w14:solidFill>
                                  </w14:textFill>
                                </w:rPr>
                              </w:pPr>
                              <w:r>
                                <w:rPr>
                                  <w:rFonts w:hint="default" w:ascii="Arial Black" w:hAnsi="Arial Black" w:cs="Arial Black"/>
                                  <w:b/>
                                  <w:bCs/>
                                  <w:color w:val="000000" w:themeColor="text1"/>
                                  <w:sz w:val="16"/>
                                  <w:szCs w:val="16"/>
                                  <w:lang w:val="en-US"/>
                                  <w14:textFill>
                                    <w14:solidFill>
                                      <w14:schemeClr w14:val="tx1"/>
                                    </w14:solidFill>
                                  </w14:textFill>
                                </w:rPr>
                                <w:t>Update stock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0" name="Straight Arrow Connector 258"/>
                        <wps:cNvCnPr/>
                        <wps:spPr>
                          <a:xfrm flipH="1">
                            <a:off x="23261" y="341304"/>
                            <a:ext cx="3" cy="26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1" name="Rounded Rectangle 260"/>
                        <wps:cNvSpPr/>
                        <wps:spPr>
                          <a:xfrm>
                            <a:off x="22512" y="340822"/>
                            <a:ext cx="1602" cy="443"/>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E7C140B">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View orders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2" name="Rounded Rectangle 264"/>
                        <wps:cNvSpPr/>
                        <wps:spPr>
                          <a:xfrm>
                            <a:off x="19995" y="344120"/>
                            <a:ext cx="1999" cy="490"/>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77B78A6">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Genrate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373" name="Group 285"/>
                        <wpg:cNvGrpSpPr/>
                        <wpg:grpSpPr>
                          <a:xfrm>
                            <a:off x="18678" y="337488"/>
                            <a:ext cx="3982" cy="1878"/>
                            <a:chOff x="18632" y="337041"/>
                            <a:chExt cx="3982" cy="1878"/>
                          </a:xfrm>
                        </wpg:grpSpPr>
                        <wps:wsp>
                          <wps:cNvPr id="374" name="Oval 266"/>
                          <wps:cNvSpPr/>
                          <wps:spPr>
                            <a:xfrm>
                              <a:off x="20284" y="337085"/>
                              <a:ext cx="545" cy="335"/>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CAE2F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5" name="Straight Arrow Connector 267"/>
                          <wps:cNvCnPr>
                            <a:stCxn id="266" idx="4"/>
                          </wps:cNvCnPr>
                          <wps:spPr>
                            <a:xfrm>
                              <a:off x="20556" y="337420"/>
                              <a:ext cx="0" cy="20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6" name="Flowchart: Alternate Process 281"/>
                          <wps:cNvSpPr/>
                          <wps:spPr>
                            <a:xfrm>
                              <a:off x="18658" y="337643"/>
                              <a:ext cx="3956" cy="515"/>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77B7201">
                                <w:pPr>
                                  <w:jc w:val="center"/>
                                  <w:rPr>
                                    <w:rFonts w:hint="default"/>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Homepage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7" name="Straight Arrow Connector 282"/>
                          <wps:cNvCnPr/>
                          <wps:spPr>
                            <a:xfrm>
                              <a:off x="20565" y="338188"/>
                              <a:ext cx="0" cy="20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8" name="Flowchart: Alternate Process 283"/>
                          <wps:cNvSpPr/>
                          <wps:spPr>
                            <a:xfrm>
                              <a:off x="18632" y="338404"/>
                              <a:ext cx="3956" cy="515"/>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8A834C6">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Login/Register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9" name="Flowchart: Alternate Process 284"/>
                          <wps:cNvSpPr/>
                          <wps:spPr>
                            <a:xfrm>
                              <a:off x="20744" y="337041"/>
                              <a:ext cx="931" cy="447"/>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1CC0A69">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380" name="Straight Arrow Connector 286"/>
                        <wps:cNvCnPr/>
                        <wps:spPr>
                          <a:xfrm>
                            <a:off x="20640" y="339369"/>
                            <a:ext cx="0" cy="20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1" name="Elbow Connector 289"/>
                        <wps:cNvCnPr/>
                        <wps:spPr>
                          <a:xfrm>
                            <a:off x="21594" y="340158"/>
                            <a:ext cx="1728" cy="657"/>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2" name="Elbow Connector 291"/>
                        <wps:cNvCnPr/>
                        <wps:spPr>
                          <a:xfrm rot="10800000" flipV="1">
                            <a:off x="18060" y="340158"/>
                            <a:ext cx="1728" cy="662"/>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3" name="Straight Arrow Connector 292"/>
                        <wps:cNvCnPr/>
                        <wps:spPr>
                          <a:xfrm flipH="1">
                            <a:off x="18096" y="341268"/>
                            <a:ext cx="3" cy="26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4" name="Straight Arrow Connector 293"/>
                        <wps:cNvCnPr/>
                        <wps:spPr>
                          <a:xfrm flipH="1">
                            <a:off x="18106" y="342842"/>
                            <a:ext cx="3" cy="26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5" name="Straight Arrow Connector 295"/>
                        <wps:cNvCnPr/>
                        <wps:spPr>
                          <a:xfrm flipH="1">
                            <a:off x="23291" y="343081"/>
                            <a:ext cx="3" cy="263"/>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6" name="Elbow Connector 296"/>
                        <wps:cNvCnPr>
                          <a:stCxn id="250" idx="2"/>
                        </wps:cNvCnPr>
                        <wps:spPr>
                          <a:xfrm rot="5400000" flipV="1">
                            <a:off x="18647" y="343143"/>
                            <a:ext cx="760" cy="1604"/>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87" name="Elbow Connector 297"/>
                        <wps:cNvCnPr/>
                        <wps:spPr>
                          <a:xfrm rot="5400000">
                            <a:off x="22440" y="343540"/>
                            <a:ext cx="615" cy="1050"/>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388" name="Group 305"/>
                        <wpg:cNvGrpSpPr/>
                        <wpg:grpSpPr>
                          <a:xfrm>
                            <a:off x="20041" y="344680"/>
                            <a:ext cx="1750" cy="687"/>
                            <a:chOff x="20306" y="347772"/>
                            <a:chExt cx="2428" cy="687"/>
                          </a:xfrm>
                        </wpg:grpSpPr>
                        <wps:wsp>
                          <wps:cNvPr id="389" name="Flowchart: Alternate Process 303"/>
                          <wps:cNvSpPr/>
                          <wps:spPr>
                            <a:xfrm>
                              <a:off x="20306" y="347967"/>
                              <a:ext cx="2429" cy="492"/>
                            </a:xfrm>
                            <a:prstGeom prst="flowChartAlternateProcess">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3BB2AB">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0" name="Straight Arrow Connector 304"/>
                          <wps:cNvCnPr/>
                          <wps:spPr>
                            <a:xfrm>
                              <a:off x="21564" y="347772"/>
                              <a:ext cx="0" cy="20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cNvPr id="391" name="Group 306"/>
                        <wpg:cNvGrpSpPr/>
                        <wpg:grpSpPr>
                          <a:xfrm>
                            <a:off x="20664" y="345599"/>
                            <a:ext cx="1433" cy="494"/>
                            <a:chOff x="20617" y="346279"/>
                            <a:chExt cx="1433" cy="494"/>
                          </a:xfrm>
                        </wpg:grpSpPr>
                        <wps:wsp>
                          <wps:cNvPr id="392" name="Oval 299"/>
                          <wps:cNvSpPr/>
                          <wps:spPr>
                            <a:xfrm>
                              <a:off x="20617" y="346346"/>
                              <a:ext cx="545" cy="335"/>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C6DD0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3" name="Flowchart: Alternate Process 300"/>
                          <wps:cNvSpPr/>
                          <wps:spPr>
                            <a:xfrm>
                              <a:off x="20948" y="346279"/>
                              <a:ext cx="1102" cy="495"/>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FE5CDC8">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 xml:space="preserve">End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394" name="Straight Arrow Connector 307"/>
                        <wps:cNvCnPr/>
                        <wps:spPr>
                          <a:xfrm>
                            <a:off x="20941" y="345449"/>
                            <a:ext cx="0" cy="20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395" name="Group 310"/>
                        <wpg:cNvGrpSpPr/>
                        <wpg:grpSpPr>
                          <a:xfrm>
                            <a:off x="16587" y="341040"/>
                            <a:ext cx="799" cy="1160"/>
                            <a:chOff x="17638" y="339683"/>
                            <a:chExt cx="2344" cy="2612"/>
                          </a:xfrm>
                        </wpg:grpSpPr>
                        <wps:wsp>
                          <wps:cNvPr id="396" name="Straight Connector 308"/>
                          <wps:cNvCnPr/>
                          <wps:spPr>
                            <a:xfrm>
                              <a:off x="17638" y="342268"/>
                              <a:ext cx="2345" cy="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97" name="Elbow Connector 309"/>
                          <wps:cNvCnPr/>
                          <wps:spPr>
                            <a:xfrm rot="16200000">
                              <a:off x="17212" y="340111"/>
                              <a:ext cx="2612" cy="1757"/>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s:wsp>
                        <wps:cNvPr id="398" name="Flowchart: Decision 251"/>
                        <wps:cNvSpPr/>
                        <wps:spPr>
                          <a:xfrm>
                            <a:off x="17110" y="341556"/>
                            <a:ext cx="1979" cy="1267"/>
                          </a:xfrm>
                          <a:prstGeom prst="flowChartDecision">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86959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Update stock?</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399" name="Group 311"/>
                        <wpg:cNvGrpSpPr/>
                        <wpg:grpSpPr>
                          <a:xfrm>
                            <a:off x="21424" y="341045"/>
                            <a:ext cx="1362" cy="1277"/>
                            <a:chOff x="17638" y="339683"/>
                            <a:chExt cx="2344" cy="2612"/>
                          </a:xfrm>
                        </wpg:grpSpPr>
                        <wps:wsp>
                          <wps:cNvPr id="400" name="Straight Connector 308"/>
                          <wps:cNvCnPr/>
                          <wps:spPr>
                            <a:xfrm>
                              <a:off x="17638" y="342268"/>
                              <a:ext cx="2345" cy="1"/>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401" name="Elbow Connector 309"/>
                          <wps:cNvCnPr/>
                          <wps:spPr>
                            <a:xfrm rot="16200000">
                              <a:off x="17212" y="340111"/>
                              <a:ext cx="2612" cy="1757"/>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s:wsp>
                        <wps:cNvPr id="402" name="Flowchart: Decision 263"/>
                        <wps:cNvSpPr/>
                        <wps:spPr>
                          <a:xfrm>
                            <a:off x="22299" y="341607"/>
                            <a:ext cx="1945" cy="1431"/>
                          </a:xfrm>
                          <a:prstGeom prst="flowChartDecision">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73786E9">
                              <w:pPr>
                                <w:jc w:val="center"/>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Update order status?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3" name="Flowchart: Alternate Process 314"/>
                        <wps:cNvSpPr/>
                        <wps:spPr>
                          <a:xfrm>
                            <a:off x="16477" y="341292"/>
                            <a:ext cx="680" cy="588"/>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3A249">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No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4" name="Flowchart: Alternate Process 315"/>
                        <wps:cNvSpPr/>
                        <wps:spPr>
                          <a:xfrm>
                            <a:off x="21335" y="341344"/>
                            <a:ext cx="680" cy="588"/>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E4D76D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No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5" name="Flowchart: Alternate Process 316"/>
                        <wps:cNvSpPr/>
                        <wps:spPr>
                          <a:xfrm>
                            <a:off x="18086" y="342684"/>
                            <a:ext cx="820" cy="565"/>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07A36ED">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6" name="Flowchart: Alternate Process 317"/>
                        <wps:cNvSpPr/>
                        <wps:spPr>
                          <a:xfrm>
                            <a:off x="22474" y="342923"/>
                            <a:ext cx="680" cy="378"/>
                          </a:xfrm>
                          <a:prstGeom prst="flowChartAlternateProcess">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143429C">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9.8pt;margin-top:8.55pt;height:430.25pt;width:462.25pt;z-index:251665408;mso-width-relative:page;mso-height-relative:page;" coordorigin="16477,337488" coordsize="7767,8605" o:gfxdata="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">
                <o:lock v:ext="edit" aspectratio="f"/>
                <v:shape id="Flowchart: Decision 206" o:spid="_x0000_s1026" o:spt="110" type="#_x0000_t110" style="position:absolute;left:19709;top:339607;height:1104;width:1955;v-text-anchor:middle;" fillcolor="#FFFFFF [3212]" filled="t" stroked="t" coordsize="21600,21600" o:gfxdata="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miDC&#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textbox>
                    <w:txbxContent>
                      <w:p w14:paraId="45A20319">
                        <w:pPr>
                          <w:jc w:val="center"/>
                          <w:rPr>
                            <w:rFonts w:hint="default" w:ascii="Arial" w:hAnsi="Arial" w:cs="Arial"/>
                            <w:b/>
                            <w:bCs/>
                            <w:color w:val="000000" w:themeColor="text1"/>
                            <w:sz w:val="18"/>
                            <w:szCs w:val="18"/>
                            <w:highlight w:val="none"/>
                            <w:lang w:val="en-US"/>
                            <w14:textFill>
                              <w14:solidFill>
                                <w14:schemeClr w14:val="tx1"/>
                              </w14:solidFill>
                            </w14:textFill>
                          </w:rPr>
                        </w:pPr>
                        <w:r>
                          <w:rPr>
                            <w:rFonts w:hint="default" w:ascii="Arial" w:hAnsi="Arial" w:cs="Arial"/>
                            <w:b/>
                            <w:bCs/>
                            <w:color w:val="000000" w:themeColor="text1"/>
                            <w:sz w:val="18"/>
                            <w:szCs w:val="18"/>
                            <w:highlight w:val="none"/>
                            <w:lang w:val="en-US"/>
                            <w14:textFill>
                              <w14:solidFill>
                                <w14:schemeClr w14:val="tx1"/>
                              </w14:solidFill>
                            </w14:textFill>
                          </w:rPr>
                          <w:t>Choose task</w:t>
                        </w:r>
                      </w:p>
                    </w:txbxContent>
                  </v:textbox>
                </v:shape>
                <v:roundrect id="Rounded Rectangle 207" o:spid="_x0000_s1026" o:spt="2" style="position:absolute;left:17977;top:339745;height:507;width:1905;v-text-anchor:middle;" fillcolor="#FFFFFF [3212]" filled="t" stroked="f" coordsize="21600,21600" arcsize="0.166666666666667" o:gfxdata="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1Rm3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0D3C230F">
                        <w:pPr>
                          <w:jc w:val="both"/>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Manage inventory</w:t>
                        </w:r>
                      </w:p>
                    </w:txbxContent>
                  </v:textbox>
                </v:roundrect>
                <v:roundrect id="Rounded Rectangle 208" o:spid="_x0000_s1026" o:spt="2" style="position:absolute;left:21945;top:339781;height:489;width:1550;v-text-anchor:middle;" fillcolor="#FFFFFF [3212]" filled="t" stroked="f" coordsize="21600,21600" arcsize="0.166666666666667" o:gfxdata="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mbwsugAAANw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14:paraId="67017285">
                        <w:pPr>
                          <w:jc w:val="both"/>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Manage orders</w:t>
                        </w:r>
                      </w:p>
                    </w:txbxContent>
                  </v:textbox>
                </v:roundrect>
                <v:roundrect id="Rounded Rectangle 209" o:spid="_x0000_s1026" o:spt="2" style="position:absolute;left:17208;top:340825;height:420;width:1906;v-text-anchor:middle;" fillcolor="#FFFFFF [3212]" filled="t" stroked="t" coordsize="21600,21600" arcsize="0.166666666666667" o:gfxdata="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1hV/65AAAA3AAA&#10;AA8AAAAAAAAAAQAgAAAAIgAAAGRycy9kb3ducmV2LnhtbFBLAQIUABQAAAAIAIdO4kAzLwWeOwAA&#10;ADkAAAAQAAAAAAAAAAEAIAAAAAgBAABkcnMvc2hhcGV4bWwueG1sUEsFBgAAAAAGAAYAWwEAALID&#10;AAAAAA==&#10;">
                  <v:fill on="t" focussize="0,0"/>
                  <v:stroke weight="1pt" color="#000000 [3213]" miterlimit="8" joinstyle="miter"/>
                  <v:imagedata o:title=""/>
                  <o:lock v:ext="edit" aspectratio="f"/>
                  <v:textbox>
                    <w:txbxContent>
                      <w:p w14:paraId="212226C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View inventory</w:t>
                        </w:r>
                      </w:p>
                    </w:txbxContent>
                  </v:textbox>
                </v:roundrect>
                <v:roundrect id="Rounded Rectangle 250" o:spid="_x0000_s1026" o:spt="2" style="position:absolute;left:17424;top:343120;height:445;width:1602;v-text-anchor:middle;" fillcolor="#FFFFFF [3212]" filled="t" stroked="t" coordsize="21600,21600" arcsize="0.166666666666667" o:gfxdata="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fJl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3CFA88BB">
                        <w:pPr>
                          <w:jc w:val="center"/>
                          <w:rPr>
                            <w:rFonts w:hint="default" w:ascii="Arial Black" w:hAnsi="Arial Black" w:cs="Arial Black"/>
                            <w:b/>
                            <w:bCs/>
                            <w:color w:val="000000" w:themeColor="text1"/>
                            <w:sz w:val="16"/>
                            <w:szCs w:val="16"/>
                            <w:lang w:val="en-US"/>
                            <w14:textFill>
                              <w14:solidFill>
                                <w14:schemeClr w14:val="tx1"/>
                              </w14:solidFill>
                            </w14:textFill>
                          </w:rPr>
                        </w:pPr>
                        <w:r>
                          <w:rPr>
                            <w:rFonts w:hint="default" w:ascii="Arial Black" w:hAnsi="Arial Black" w:cs="Arial Black"/>
                            <w:b/>
                            <w:bCs/>
                            <w:color w:val="000000" w:themeColor="text1"/>
                            <w:sz w:val="16"/>
                            <w:szCs w:val="16"/>
                            <w:lang w:val="en-US"/>
                            <w14:textFill>
                              <w14:solidFill>
                                <w14:schemeClr w14:val="tx1"/>
                              </w14:solidFill>
                            </w14:textFill>
                          </w:rPr>
                          <w:t>Update stock</w:t>
                        </w:r>
                      </w:p>
                    </w:txbxContent>
                  </v:textbox>
                </v:roundrect>
                <v:shape id="Straight Arrow Connector 258" o:spid="_x0000_s1026" o:spt="32" type="#_x0000_t32" style="position:absolute;left:23261;top:341304;flip:x;height:263;width:3;" filled="f" stroked="t" coordsize="21600,21600" o:gfxdata="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dvSe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roundrect id="Rounded Rectangle 260" o:spid="_x0000_s1026" o:spt="2" style="position:absolute;left:22512;top:340822;height:443;width:1602;v-text-anchor:middle;" fillcolor="#FFFFFF [3212]" filled="t" stroked="t" coordsize="21600,21600" arcsize="0.166666666666667" o:gfxdata="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CaL6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5E7C140B">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View orders</w:t>
                        </w:r>
                      </w:p>
                    </w:txbxContent>
                  </v:textbox>
                </v:roundrect>
                <v:roundrect id="Rounded Rectangle 264" o:spid="_x0000_s1026" o:spt="2" style="position:absolute;left:19995;top:344120;height:490;width:1999;v-text-anchor:middle;" fillcolor="#FFFFFF [3212]" filled="t" stroked="t" coordsize="21600,21600" arcsize="0.166666666666667" o:gfxdata="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UPbJ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677B78A6">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Genrate reports</w:t>
                        </w:r>
                      </w:p>
                    </w:txbxContent>
                  </v:textbox>
                </v:roundrect>
                <v:group id="Group 285" o:spid="_x0000_s1026" o:spt="203" style="position:absolute;left:18678;top:337488;height:1878;width:3982;" coordorigin="18632,337041" coordsize="3982,1878" o:gfxdata="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iKHjq+AAAA3AAAAA8AAAAAAAAAAQAgAAAAIgAAAGRycy9kb3ducmV2Lnht&#10;bFBLAQIUABQAAAAIAIdO4kAzLwWeOwAAADkAAAAVAAAAAAAAAAEAIAAAAA0BAABkcnMvZ3JvdXBz&#10;aGFwZXhtbC54bWxQSwUGAAAAAAYABgBgAQAAygMAAAAA&#10;">
                  <o:lock v:ext="edit" aspectratio="f"/>
                  <v:shape id="Oval 266" o:spid="_x0000_s1026" o:spt="3" type="#_x0000_t3" style="position:absolute;left:20284;top:337085;height:335;width:545;v-text-anchor:middle;" fillcolor="#000000 [3213]" filled="t" stroked="t" coordsize="21600,21600" o:gfxdata="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zaOL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textbox>
                      <w:txbxContent>
                        <w:p w14:paraId="35CAE2FB">
                          <w:pPr>
                            <w:jc w:val="center"/>
                          </w:pPr>
                        </w:p>
                      </w:txbxContent>
                    </v:textbox>
                  </v:shape>
                  <v:shape id="Straight Arrow Connector 267" o:spid="_x0000_s1026" o:spt="32" type="#_x0000_t32" style="position:absolute;left:20556;top:337420;height:201;width:0;" filled="f" stroked="t" coordsize="21600,21600" o:gfxdata="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mv3G8AAAA&#10;3A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shape id="Flowchart: Alternate Process 281" o:spid="_x0000_s1026" o:spt="176" type="#_x0000_t176" style="position:absolute;left:18658;top:337643;height:515;width:3956;v-text-anchor:middle;" fillcolor="#FFFFFF [3212]" filled="t" stroked="t" coordsize="21600,21600" o:gfxdata="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ri8r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textbox>
                      <w:txbxContent>
                        <w:p w14:paraId="077B7201">
                          <w:pPr>
                            <w:jc w:val="center"/>
                            <w:rPr>
                              <w:rFonts w:hint="default"/>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Homepage</w:t>
                          </w:r>
                        </w:p>
                      </w:txbxContent>
                    </v:textbox>
                  </v:shape>
                  <v:shape id="Straight Arrow Connector 282" o:spid="_x0000_s1026" o:spt="32" type="#_x0000_t32" style="position:absolute;left:20565;top:338188;height:201;width:0;" filled="f" stroked="t" coordsize="21600,21600" o:gfxdata="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iEnbsAAADc&#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shape id="Flowchart: Alternate Process 283" o:spid="_x0000_s1026" o:spt="176" type="#_x0000_t176" style="position:absolute;left:18632;top:338404;height:515;width:3956;v-text-anchor:middle;" fillcolor="#FFFFFF [3212]" filled="t" stroked="t" coordsize="21600,21600" o:gfxdata="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nTG7sAAADc&#10;AAAADwAAAAAAAAABACAAAAAiAAAAZHJzL2Rvd25yZXYueG1sUEsBAhQAFAAAAAgAh07iQDMvBZ47&#10;AAAAOQAAABAAAAAAAAAAAQAgAAAACgEAAGRycy9zaGFwZXhtbC54bWxQSwUGAAAAAAYABgBbAQAA&#10;tAMAAAAA&#10;">
                    <v:fill on="t" focussize="0,0"/>
                    <v:stroke weight="1pt" color="#000000 [3213]" miterlimit="8" joinstyle="miter"/>
                    <v:imagedata o:title=""/>
                    <o:lock v:ext="edit" aspectratio="f"/>
                    <v:textbox>
                      <w:txbxContent>
                        <w:p w14:paraId="08A834C6">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Login/Register</w:t>
                          </w:r>
                        </w:p>
                      </w:txbxContent>
                    </v:textbox>
                  </v:shape>
                  <v:shape id="Flowchart: Alternate Process 284" o:spid="_x0000_s1026" o:spt="176" type="#_x0000_t176" style="position:absolute;left:20744;top:337041;height:447;width:931;v-text-anchor:middle;" filled="f" stroked="f" coordsize="21600,21600" o:gfxdata="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IdUG&#10;wAAAANwAAAAPAAAAAAAAAAEAIAAAACIAAABkcnMvZG93bnJldi54bWxQSwECFAAUAAAACACHTuJA&#10;My8FnjsAAAA5AAAAEAAAAAAAAAABACAAAAAPAQAAZHJzL3NoYXBleG1sLnhtbFBLBQYAAAAABgAG&#10;AFsBAAC5AwAAAAA=&#10;">
                    <v:fill on="f" focussize="0,0"/>
                    <v:stroke on="f" weight="1pt" miterlimit="8" joinstyle="miter"/>
                    <v:imagedata o:title=""/>
                    <o:lock v:ext="edit" aspectratio="f"/>
                    <v:textbox>
                      <w:txbxContent>
                        <w:p w14:paraId="51CC0A69">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Start</w:t>
                          </w:r>
                        </w:p>
                      </w:txbxContent>
                    </v:textbox>
                  </v:shape>
                </v:group>
                <v:shape id="Straight Arrow Connector 286" o:spid="_x0000_s1026" o:spt="32" type="#_x0000_t32" style="position:absolute;left:20640;top:339369;height:201;width:0;" filled="f" stroked="t" coordsize="21600,21600" o:gfxdata="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EbM6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shape id="Elbow Connector 289" o:spid="_x0000_s1026" o:spt="33" type="#_x0000_t33" style="position:absolute;left:21594;top:340158;height:657;width:1728;" filled="f" stroked="t" coordsize="21600,21600" o:gfxdata="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md0t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shape id="Elbow Connector 291" o:spid="_x0000_s1026" o:spt="33" type="#_x0000_t33" style="position:absolute;left:18060;top:340158;flip:y;height:662;width:1728;rotation:11796480f;" filled="f" stroked="t" coordsize="21600,21600" o:gfxdata="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zWPQ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shape id="Straight Arrow Connector 292" o:spid="_x0000_s1026" o:spt="32" type="#_x0000_t32" style="position:absolute;left:18096;top:341268;flip:x;height:263;width:3;" filled="f" stroked="t" coordsize="21600,21600" o:gfxdata="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cRrO&#10;wAAAANwAAAAPAAAAAAAAAAEAIAAAACIAAABkcnMvZG93bnJldi54bWxQSwECFAAUAAAACACHTuJA&#10;My8FnjsAAAA5AAAAEAAAAAAAAAABACAAAAAPAQAAZHJzL3NoYXBleG1sLnhtbFBLBQYAAAAABgAG&#10;AFsBAAC5AwAAAAA=&#10;">
                  <v:fill on="f" focussize="0,0"/>
                  <v:stroke weight="1pt" color="#000000 [3213]" miterlimit="8" joinstyle="miter" endarrow="open"/>
                  <v:imagedata o:title=""/>
                  <o:lock v:ext="edit" aspectratio="f"/>
                </v:shape>
                <v:shape id="Straight Arrow Connector 293" o:spid="_x0000_s1026" o:spt="32" type="#_x0000_t32" style="position:absolute;left:18106;top:342842;flip:x;height:263;width:3;" filled="f" stroked="t" coordsize="21600,21600" o:gfxdata="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IK6&#10;wAAAANwAAAAPAAAAAAAAAAEAIAAAACIAAABkcnMvZG93bnJldi54bWxQSwECFAAUAAAACACHTuJA&#10;My8FnjsAAAA5AAAAEAAAAAAAAAABACAAAAAPAQAAZHJzL3NoYXBleG1sLnhtbFBLBQYAAAAABgAG&#10;AFsBAAC5AwAAAAA=&#10;">
                  <v:fill on="f" focussize="0,0"/>
                  <v:stroke weight="1pt" color="#000000 [3213]" miterlimit="8" joinstyle="miter" endarrow="open"/>
                  <v:imagedata o:title=""/>
                  <o:lock v:ext="edit" aspectratio="f"/>
                </v:shape>
                <v:shape id="Straight Arrow Connector 295" o:spid="_x0000_s1026" o:spt="32" type="#_x0000_t32" style="position:absolute;left:23291;top:343081;flip:x;height:263;width:3;" filled="f" stroked="t" coordsize="21600,21600" o:gfxdata="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1Cch&#10;wAAAANwAAAAPAAAAAAAAAAEAIAAAACIAAABkcnMvZG93bnJldi54bWxQSwECFAAUAAAACACHTuJA&#10;My8FnjsAAAA5AAAAEAAAAAAAAAABACAAAAAPAQAAZHJzL3NoYXBleG1sLnhtbFBLBQYAAAAABgAG&#10;AFsBAAC5AwAAAAA=&#10;">
                  <v:fill on="f" focussize="0,0"/>
                  <v:stroke weight="1pt" color="#000000 [3213]" miterlimit="8" joinstyle="miter" endarrow="open"/>
                  <v:imagedata o:title=""/>
                  <o:lock v:ext="edit" aspectratio="f"/>
                </v:shape>
                <v:shape id="Elbow Connector 296" o:spid="_x0000_s1026" o:spt="33" type="#_x0000_t33" style="position:absolute;left:18647;top:343143;flip:y;height:1604;width:760;rotation:-5898240f;" filled="f" stroked="t" coordsize="21600,21600" o:gfxdata="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rBxr4A&#10;AADcAAAADwAAAAAAAAABACAAAAAiAAAAZHJzL2Rvd25yZXYueG1sUEsBAhQAFAAAAAgAh07iQDMv&#10;BZ47AAAAOQAAABAAAAAAAAAAAQAgAAAADQEAAGRycy9zaGFwZXhtbC54bWxQSwUGAAAAAAYABgBb&#10;AQAAtwMAAAAA&#10;">
                  <v:fill on="f" focussize="0,0"/>
                  <v:stroke weight="1pt" color="#000000 [3213]" miterlimit="8" joinstyle="miter" endarrow="open"/>
                  <v:imagedata o:title=""/>
                  <o:lock v:ext="edit" aspectratio="f"/>
                </v:shape>
                <v:shape id="Elbow Connector 297" o:spid="_x0000_s1026" o:spt="33" type="#_x0000_t33" style="position:absolute;left:22440;top:343540;height:1050;width:615;rotation:5898240f;" filled="f" stroked="t" coordsize="21600,21600" o:gfxdata="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FjMLgAAADcAAAA&#10;DwAAAAAAAAABACAAAAAiAAAAZHJzL2Rvd25yZXYueG1sUEsBAhQAFAAAAAgAh07iQDMvBZ47AAAA&#10;OQAAABAAAAAAAAAAAQAgAAAABwEAAGRycy9zaGFwZXhtbC54bWxQSwUGAAAAAAYABgBbAQAAsQMA&#10;AAAA&#10;">
                  <v:fill on="f" focussize="0,0"/>
                  <v:stroke weight="1pt" color="#000000 [3213]" miterlimit="8" joinstyle="miter" endarrow="open"/>
                  <v:imagedata o:title=""/>
                  <o:lock v:ext="edit" aspectratio="f"/>
                </v:shape>
                <v:group id="Group 305" o:spid="_x0000_s1026" o:spt="203" style="position:absolute;left:20041;top:344680;height:687;width:1750;" coordorigin="20306,347772" coordsize="2428,687" o:gfxdata="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Cz+/xsuQAAANwAAAAPAAAAAAAAAAEAIAAAACIAAABkcnMvZG93bnJldi54bWxQSwEC&#10;FAAUAAAACACHTuJAMy8FnjsAAAA5AAAAFQAAAAAAAAABACAAAAAIAQAAZHJzL2dyb3Vwc2hhcGV4&#10;bWwueG1sUEsFBgAAAAAGAAYAYAEAAMUDAAAAAA==&#10;">
                  <o:lock v:ext="edit" aspectratio="f"/>
                  <v:shape id="Flowchart: Alternate Process 303" o:spid="_x0000_s1026" o:spt="176" type="#_x0000_t176" style="position:absolute;left:20306;top:347967;height:492;width:2429;v-text-anchor:middle;" fillcolor="#FFFFFF [3212]" filled="t" stroked="t" coordsize="21600,21600" o:gfxdata="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AGp74A&#10;AADcAAAADwAAAAAAAAABACAAAAAiAAAAZHJzL2Rvd25yZXYueG1sUEsBAhQAFAAAAAgAh07iQDMv&#10;BZ47AAAAOQAAABAAAAAAAAAAAQAgAAAADQEAAGRycy9zaGFwZXhtbC54bWxQSwUGAAAAAAYABgBb&#10;AQAAtwMAAAAA&#10;">
                    <v:fill on="t" focussize="0,0"/>
                    <v:stroke weight="1pt" color="#000000 [3213]" miterlimit="8" joinstyle="miter"/>
                    <v:imagedata o:title=""/>
                    <o:lock v:ext="edit" aspectratio="f"/>
                    <v:textbox>
                      <w:txbxContent>
                        <w:p w14:paraId="353BB2AB">
                          <w:pPr>
                            <w:jc w:val="center"/>
                            <w:rPr>
                              <w:rFonts w:hint="default" w:ascii="Arial" w:hAnsi="Arial" w:cs="Arial"/>
                              <w:b/>
                              <w:bCs/>
                              <w:color w:val="000000" w:themeColor="text1"/>
                              <w:sz w:val="24"/>
                              <w:szCs w:val="24"/>
                              <w:lang w:val="en-US"/>
                              <w14:textFill>
                                <w14:solidFill>
                                  <w14:schemeClr w14:val="tx1"/>
                                </w14:solidFill>
                              </w14:textFill>
                            </w:rPr>
                          </w:pPr>
                          <w:r>
                            <w:rPr>
                              <w:rFonts w:hint="default" w:ascii="Arial" w:hAnsi="Arial" w:cs="Arial"/>
                              <w:b/>
                              <w:bCs/>
                              <w:color w:val="000000" w:themeColor="text1"/>
                              <w:sz w:val="24"/>
                              <w:szCs w:val="24"/>
                              <w:lang w:val="en-US"/>
                              <w14:textFill>
                                <w14:solidFill>
                                  <w14:schemeClr w14:val="tx1"/>
                                </w14:solidFill>
                              </w14:textFill>
                            </w:rPr>
                            <w:t>Logout</w:t>
                          </w:r>
                        </w:p>
                      </w:txbxContent>
                    </v:textbox>
                  </v:shape>
                  <v:shape id="Straight Arrow Connector 304" o:spid="_x0000_s1026" o:spt="32" type="#_x0000_t32" style="position:absolute;left:21564;top:347772;height:201;width:0;" filled="f" stroked="t" coordsize="21600,21600" o:gfxdata="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XfoTugAAANw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group>
                <v:group id="Group 306" o:spid="_x0000_s1026" o:spt="203" style="position:absolute;left:20664;top:345599;height:494;width:1433;" coordorigin="20617,346279" coordsize="1433,494"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shape id="Oval 299" o:spid="_x0000_s1026" o:spt="3" type="#_x0000_t3" style="position:absolute;left:20617;top:346346;height:335;width:545;v-text-anchor:middle;" fillcolor="#000000 [3213]" filled="t" stroked="t" coordsize="21600,21600" o:gfxdata="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NQEt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61C6DD02">
                          <w:pPr>
                            <w:jc w:val="center"/>
                          </w:pPr>
                        </w:p>
                      </w:txbxContent>
                    </v:textbox>
                  </v:shape>
                  <v:shape id="Flowchart: Alternate Process 300" o:spid="_x0000_s1026" o:spt="176" type="#_x0000_t176" style="position:absolute;left:20948;top:346279;height:495;width:1102;v-text-anchor:middle;" filled="f" stroked="f" coordsize="21600,21600" o:gfxdata="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FBBa/&#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w:txbxContent>
                        <w:p w14:paraId="7FE5CDC8">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 xml:space="preserve">End </w:t>
                          </w:r>
                        </w:p>
                      </w:txbxContent>
                    </v:textbox>
                  </v:shape>
                </v:group>
                <v:shape id="Straight Arrow Connector 307" o:spid="_x0000_s1026" o:spt="32" type="#_x0000_t32" style="position:absolute;left:20941;top:345449;height:201;width:0;" filled="f" stroked="t" coordsize="21600,21600" o:gfxdata="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vwQvQAA&#10;ANwAAAAPAAAAAAAAAAEAIAAAACIAAABkcnMvZG93bnJldi54bWxQSwECFAAUAAAACACHTuJAMy8F&#10;njsAAAA5AAAAEAAAAAAAAAABACAAAAAMAQAAZHJzL3NoYXBleG1sLnhtbFBLBQYAAAAABgAGAFsB&#10;AAC2AwAAAAA=&#10;">
                  <v:fill on="f" focussize="0,0"/>
                  <v:stroke weight="1pt" color="#000000 [3213]" miterlimit="8" joinstyle="miter" endarrow="open"/>
                  <v:imagedata o:title=""/>
                  <o:lock v:ext="edit" aspectratio="f"/>
                </v:shape>
                <v:group id="Group 310" o:spid="_x0000_s1026" o:spt="203" style="position:absolute;left:16587;top:341040;height:1160;width:799;" coordorigin="17638,339683" coordsize="2344,2612" o:gfxdata="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gjxS++AAAA3AAAAA8AAAAAAAAAAQAgAAAAIgAAAGRycy9kb3ducmV2Lnht&#10;bFBLAQIUABQAAAAIAIdO4kAzLwWeOwAAADkAAAAVAAAAAAAAAAEAIAAAAA0BAABkcnMvZ3JvdXBz&#10;aGFwZXhtbC54bWxQSwUGAAAAAAYABgBgAQAAygMAAAAA&#10;">
                  <o:lock v:ext="edit" aspectratio="f"/>
                  <v:line id="Straight Connector 308" o:spid="_x0000_s1026" o:spt="20" style="position:absolute;left:17638;top:342268;height:1;width:2345;" filled="f" stroked="t" coordsize="21600,21600" o:gfxdata="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VydC/&#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line>
                  <v:shape id="Elbow Connector 309" o:spid="_x0000_s1026" o:spt="33" type="#_x0000_t33" style="position:absolute;left:17212;top:340111;height:1757;width:2612;rotation:-5898240f;" filled="f" stroked="t" coordsize="21600,21600" o:gfxdata="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DpYr4A&#10;AADcAAAADwAAAAAAAAABACAAAAAiAAAAZHJzL2Rvd25yZXYueG1sUEsBAhQAFAAAAAgAh07iQDMv&#10;BZ47AAAAOQAAABAAAAAAAAAAAQAgAAAADQEAAGRycy9zaGFwZXhtbC54bWxQSwUGAAAAAAYABgBb&#10;AQAAtwMAAAAA&#10;">
                    <v:fill on="f" focussize="0,0"/>
                    <v:stroke weight="1pt" color="#000000 [3213]" miterlimit="8" joinstyle="miter" endarrow="open"/>
                    <v:imagedata o:title=""/>
                    <o:lock v:ext="edit" aspectratio="f"/>
                  </v:shape>
                </v:group>
                <v:shape id="Flowchart: Decision 251" o:spid="_x0000_s1026" o:spt="110" type="#_x0000_t110" style="position:absolute;left:17110;top:341556;height:1267;width:1979;v-text-anchor:middle;" fillcolor="#FFFFFF [3212]" filled="t" stroked="t" coordsize="21600,21600" o:gfxdata="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O/3u8AAAA&#10;3A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4A86959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Update stock?</w:t>
                        </w:r>
                      </w:p>
                    </w:txbxContent>
                  </v:textbox>
                </v:shape>
                <v:group id="Group 311" o:spid="_x0000_s1026" o:spt="203" style="position:absolute;left:21424;top:341045;height:1277;width:1362;" coordorigin="17638,339683" coordsize="2344,2612"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line id="Straight Connector 308" o:spid="_x0000_s1026" o:spt="20" style="position:absolute;left:17638;top:342268;height:1;width:2345;" filled="f" stroked="t" coordsize="21600,21600" o:gfxdata="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Cs3bsAAADc&#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line>
                  <v:shape id="Elbow Connector 309" o:spid="_x0000_s1026" o:spt="33" type="#_x0000_t33" style="position:absolute;left:17212;top:340111;height:1757;width:2612;rotation:-5898240f;" filled="f" stroked="t" coordsize="21600,21600" o:gfxdata="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ljG+/&#10;AAAA3AAAAA8AAAAAAAAAAQAgAAAAIgAAAGRycy9kb3ducmV2LnhtbFBLAQIUABQAAAAIAIdO4kAz&#10;LwWeOwAAADkAAAAQAAAAAAAAAAEAIAAAAA4BAABkcnMvc2hhcGV4bWwueG1sUEsFBgAAAAAGAAYA&#10;WwEAALgDAAAAAA==&#10;">
                    <v:fill on="f" focussize="0,0"/>
                    <v:stroke weight="1pt" color="#000000 [3213]" miterlimit="8" joinstyle="miter" endarrow="open"/>
                    <v:imagedata o:title=""/>
                    <o:lock v:ext="edit" aspectratio="f"/>
                  </v:shape>
                </v:group>
                <v:shape id="Flowchart: Decision 263" o:spid="_x0000_s1026" o:spt="110" type="#_x0000_t110" style="position:absolute;left:22299;top:341607;height:1431;width:1945;v-text-anchor:middle;" fillcolor="#FFFFFF [3212]" filled="t" stroked="t" coordsize="21600,21600" o:gfxdata="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BpBz&#10;wAAAANwAAAAPAAAAAAAAAAEAIAAAACIAAABkcnMvZG93bnJldi54bWxQSwECFAAUAAAACACHTuJA&#10;My8FnjsAAAA5AAAAEAAAAAAAAAABACAAAAAPAQAAZHJzL3NoYXBleG1sLnhtbFBLBQYAAAAABgAG&#10;AFsBAAC5AwAAAAA=&#10;">
                  <v:fill on="t" focussize="0,0"/>
                  <v:stroke weight="1pt" color="#000000 [3213]" miterlimit="8" joinstyle="miter"/>
                  <v:imagedata o:title=""/>
                  <o:lock v:ext="edit" aspectratio="f"/>
                  <v:textbox>
                    <w:txbxContent>
                      <w:p w14:paraId="273786E9">
                        <w:pPr>
                          <w:jc w:val="center"/>
                          <w:rPr>
                            <w:rFonts w:hint="default" w:ascii="Arial" w:hAnsi="Arial" w:cs="Arial"/>
                            <w:b/>
                            <w:bCs/>
                            <w:color w:val="000000" w:themeColor="text1"/>
                            <w:sz w:val="16"/>
                            <w:szCs w:val="16"/>
                            <w:lang w:val="en-US"/>
                            <w14:textFill>
                              <w14:solidFill>
                                <w14:schemeClr w14:val="tx1"/>
                              </w14:solidFill>
                            </w14:textFill>
                          </w:rPr>
                        </w:pPr>
                        <w:r>
                          <w:rPr>
                            <w:rFonts w:hint="default" w:ascii="Arial" w:hAnsi="Arial" w:cs="Arial"/>
                            <w:b/>
                            <w:bCs/>
                            <w:color w:val="000000" w:themeColor="text1"/>
                            <w:sz w:val="16"/>
                            <w:szCs w:val="16"/>
                            <w:lang w:val="en-US"/>
                            <w14:textFill>
                              <w14:solidFill>
                                <w14:schemeClr w14:val="tx1"/>
                              </w14:solidFill>
                            </w14:textFill>
                          </w:rPr>
                          <w:t>Update order status?</w:t>
                        </w:r>
                      </w:p>
                    </w:txbxContent>
                  </v:textbox>
                </v:shape>
                <v:shape id="Flowchart: Alternate Process 314" o:spid="_x0000_s1026" o:spt="176" type="#_x0000_t176" style="position:absolute;left:16477;top:341292;height:588;width:680;v-text-anchor:middle;" filled="f" stroked="f" coordsize="21600,21600" o:gfxdata="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lXPS/&#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w:txbxContent>
                      <w:p w14:paraId="07C3A249">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No</w:t>
                        </w:r>
                      </w:p>
                    </w:txbxContent>
                  </v:textbox>
                </v:shape>
                <v:shape id="Flowchart: Alternate Process 315" o:spid="_x0000_s1026" o:spt="176" type="#_x0000_t176" style="position:absolute;left:21335;top:341344;height:588;width:680;v-text-anchor:middle;" filled="f" stroked="f" coordsize="21600,21600" o:gfxdata="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MxIC/&#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w:txbxContent>
                      <w:p w14:paraId="5E4D76D3">
                        <w:pPr>
                          <w:jc w:val="center"/>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No</w:t>
                        </w:r>
                      </w:p>
                    </w:txbxContent>
                  </v:textbox>
                </v:shape>
                <v:shape id="Flowchart: Alternate Process 316" o:spid="_x0000_s1026" o:spt="176" type="#_x0000_t176" style="position:absolute;left:18086;top:342684;height:565;width:820;v-text-anchor:middle;" filled="f" stroked="f" coordsize="21600,21600" o:gfxdata="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AYRu/&#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w:txbxContent>
                      <w:p w14:paraId="107A36ED">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Yes</w:t>
                        </w:r>
                      </w:p>
                    </w:txbxContent>
                  </v:textbox>
                </v:shape>
                <v:shape id="Flowchart: Alternate Process 317" o:spid="_x0000_s1026" o:spt="176" type="#_x0000_t176" style="position:absolute;left:22474;top:342923;height:378;width:680;v-text-anchor:middle;" filled="f" stroked="f" coordsize="21600,21600" o:gfxdata="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S/2y/&#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w:txbxContent>
                      <w:p w14:paraId="6143429C">
                        <w:pPr>
                          <w:jc w:val="center"/>
                          <w:rPr>
                            <w:rFonts w:hint="default" w:ascii="Arial" w:hAnsi="Arial" w:cs="Arial"/>
                            <w:b/>
                            <w:bCs/>
                            <w:color w:val="000000" w:themeColor="text1"/>
                            <w:sz w:val="20"/>
                            <w:szCs w:val="20"/>
                            <w:lang w:val="en-US"/>
                            <w14:textFill>
                              <w14:solidFill>
                                <w14:schemeClr w14:val="tx1"/>
                              </w14:solidFill>
                            </w14:textFill>
                          </w:rPr>
                        </w:pPr>
                        <w:r>
                          <w:rPr>
                            <w:rFonts w:hint="default" w:ascii="Arial" w:hAnsi="Arial" w:cs="Arial"/>
                            <w:b/>
                            <w:bCs/>
                            <w:color w:val="000000" w:themeColor="text1"/>
                            <w:sz w:val="18"/>
                            <w:szCs w:val="18"/>
                            <w:lang w:val="en-US"/>
                            <w14:textFill>
                              <w14:solidFill>
                                <w14:schemeClr w14:val="tx1"/>
                              </w14:solidFill>
                            </w14:textFill>
                          </w:rPr>
                          <w:t>Yes</w:t>
                        </w:r>
                      </w:p>
                    </w:txbxContent>
                  </v:textbox>
                </v:shape>
              </v:group>
            </w:pict>
          </mc:Fallback>
        </mc:AlternateContent>
      </w:r>
    </w:p>
    <w:p w14:paraId="4A3B6B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cs="Arial"/>
          <w:b w:val="0"/>
          <w:bCs w:val="0"/>
          <w:i w:val="0"/>
          <w:iCs w:val="0"/>
          <w:color w:val="auto"/>
          <w:sz w:val="24"/>
          <w:szCs w:val="24"/>
        </w:rPr>
      </w:pPr>
    </w:p>
    <w:p w14:paraId="5D5FD3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3D4F20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6AE3FA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534DD5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02A662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21AA9B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774A2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r>
        <mc:AlternateContent>
          <mc:Choice Requires="wps">
            <w:drawing>
              <wp:anchor distT="0" distB="0" distL="114300" distR="114300" simplePos="0" relativeHeight="251666432" behindDoc="0" locked="0" layoutInCell="1" allowOverlap="1">
                <wp:simplePos x="0" y="0"/>
                <wp:positionH relativeFrom="column">
                  <wp:posOffset>4133215</wp:posOffset>
                </wp:positionH>
                <wp:positionV relativeFrom="paragraph">
                  <wp:posOffset>381635</wp:posOffset>
                </wp:positionV>
                <wp:extent cx="1017270" cy="282575"/>
                <wp:effectExtent l="6350" t="6350" r="24130" b="15875"/>
                <wp:wrapNone/>
                <wp:docPr id="294" name="Rounded Rectangle 294"/>
                <wp:cNvGraphicFramePr/>
                <a:graphic xmlns:a="http://schemas.openxmlformats.org/drawingml/2006/main">
                  <a:graphicData uri="http://schemas.microsoft.com/office/word/2010/wordprocessingShape">
                    <wps:wsp>
                      <wps:cNvSpPr/>
                      <wps:spPr>
                        <a:xfrm>
                          <a:off x="0" y="0"/>
                          <a:ext cx="1017270" cy="282575"/>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E9964D">
                            <w:pPr>
                              <w:jc w:val="center"/>
                              <w:rPr>
                                <w:rFonts w:hint="default" w:ascii="Arial Black" w:hAnsi="Arial Black" w:cs="Arial Black"/>
                                <w:b/>
                                <w:bCs/>
                                <w:color w:val="000000" w:themeColor="text1"/>
                                <w:sz w:val="16"/>
                                <w:szCs w:val="16"/>
                                <w:lang w:val="en-US"/>
                                <w14:textFill>
                                  <w14:solidFill>
                                    <w14:schemeClr w14:val="tx1"/>
                                  </w14:solidFill>
                                </w14:textFill>
                              </w:rPr>
                            </w:pPr>
                            <w:r>
                              <w:rPr>
                                <w:rFonts w:hint="default" w:ascii="Arial Black" w:hAnsi="Arial Black" w:cs="Arial Black"/>
                                <w:b/>
                                <w:bCs/>
                                <w:color w:val="000000" w:themeColor="text1"/>
                                <w:sz w:val="16"/>
                                <w:szCs w:val="16"/>
                                <w:lang w:val="en-US"/>
                                <w14:textFill>
                                  <w14:solidFill>
                                    <w14:schemeClr w14:val="tx1"/>
                                  </w14:solidFill>
                                </w14:textFill>
                              </w:rPr>
                              <w:t>Update oder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5.45pt;margin-top:30.05pt;height:22.25pt;width:80.1pt;z-index:251666432;v-text-anchor:middle;mso-width-relative:page;mso-height-relative:page;" fillcolor="#FFFFFF [3212]" filled="t" stroked="t" coordsize="21600,21600" arcsize="0.166666666666667" o:gfxdata="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0s/wfWAAAACgEAAA8AAAAAAAAAAQAgAAAAIgAAAGRycy9kb3du&#10;cmV2LnhtbFBLAQIUABQAAAAIAIdO4kCUvp6JcwIAABMFAAAOAAAAAAAAAAEAIAAAACUBAABkcnMv&#10;ZTJvRG9jLnhtbFBLBQYAAAAABgAGAFkBAAAKBgAAAAA=&#10;">
                <v:fill on="t" focussize="0,0"/>
                <v:stroke weight="1pt" color="#000000 [3213]" miterlimit="8" joinstyle="miter"/>
                <v:imagedata o:title=""/>
                <o:lock v:ext="edit" aspectratio="f"/>
                <v:textbox>
                  <w:txbxContent>
                    <w:p w14:paraId="7FE9964D">
                      <w:pPr>
                        <w:jc w:val="center"/>
                        <w:rPr>
                          <w:rFonts w:hint="default" w:ascii="Arial Black" w:hAnsi="Arial Black" w:cs="Arial Black"/>
                          <w:b/>
                          <w:bCs/>
                          <w:color w:val="000000" w:themeColor="text1"/>
                          <w:sz w:val="16"/>
                          <w:szCs w:val="16"/>
                          <w:lang w:val="en-US"/>
                          <w14:textFill>
                            <w14:solidFill>
                              <w14:schemeClr w14:val="tx1"/>
                            </w14:solidFill>
                          </w14:textFill>
                        </w:rPr>
                      </w:pPr>
                      <w:r>
                        <w:rPr>
                          <w:rFonts w:hint="default" w:ascii="Arial Black" w:hAnsi="Arial Black" w:cs="Arial Black"/>
                          <w:b/>
                          <w:bCs/>
                          <w:color w:val="000000" w:themeColor="text1"/>
                          <w:sz w:val="16"/>
                          <w:szCs w:val="16"/>
                          <w:lang w:val="en-US"/>
                          <w14:textFill>
                            <w14:solidFill>
                              <w14:schemeClr w14:val="tx1"/>
                            </w14:solidFill>
                          </w14:textFill>
                        </w:rPr>
                        <w:t>Update oder</w:t>
                      </w:r>
                    </w:p>
                  </w:txbxContent>
                </v:textbox>
              </v:roundrect>
            </w:pict>
          </mc:Fallback>
        </mc:AlternateContent>
      </w:r>
    </w:p>
    <w:p w14:paraId="4280C1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68412EE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08F43B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7FFA6F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08B1F6FA">
      <w:pPr>
        <w:tabs>
          <w:tab w:val="left" w:pos="2834"/>
        </w:tabs>
        <w:spacing w:line="360" w:lineRule="auto"/>
        <w:jc w:val="center"/>
        <w:rPr>
          <w:rFonts w:hint="default" w:ascii="Arial" w:hAnsi="Arial" w:eastAsia="Segoe UI" w:cs="Arial"/>
          <w:b w:val="0"/>
          <w:bCs w:val="0"/>
          <w:i/>
          <w:iCs/>
          <w:sz w:val="24"/>
          <w:szCs w:val="24"/>
          <w:shd w:val="clear" w:color="auto" w:fill="FFFFFF"/>
          <w:lang w:val="en-US"/>
        </w:rPr>
      </w:pPr>
    </w:p>
    <w:p w14:paraId="56FD460C">
      <w:pPr>
        <w:tabs>
          <w:tab w:val="left" w:pos="2834"/>
        </w:tabs>
        <w:spacing w:line="360" w:lineRule="auto"/>
        <w:jc w:val="center"/>
        <w:rPr>
          <w:rFonts w:hint="default" w:ascii="Arial" w:hAnsi="Arial" w:eastAsia="Segoe UI" w:cs="Arial"/>
          <w:b w:val="0"/>
          <w:bCs w:val="0"/>
          <w:i/>
          <w:iCs/>
          <w:sz w:val="24"/>
          <w:szCs w:val="24"/>
          <w:shd w:val="clear" w:color="auto" w:fill="FFFFFF"/>
          <w:lang w:val="en-US"/>
        </w:rPr>
      </w:pPr>
    </w:p>
    <w:p w14:paraId="343BBB2F">
      <w:pPr>
        <w:tabs>
          <w:tab w:val="left" w:pos="2834"/>
        </w:tabs>
        <w:spacing w:line="360" w:lineRule="auto"/>
        <w:jc w:val="center"/>
        <w:rPr>
          <w:rFonts w:hint="default" w:ascii="Arial" w:hAnsi="Arial" w:eastAsia="Segoe UI" w:cs="Arial"/>
          <w:b w:val="0"/>
          <w:bCs w:val="0"/>
          <w:i/>
          <w:iCs/>
          <w:sz w:val="24"/>
          <w:szCs w:val="24"/>
          <w:shd w:val="clear" w:color="auto" w:fill="FFFFFF"/>
          <w:lang w:val="en-US"/>
        </w:rPr>
      </w:pPr>
    </w:p>
    <w:p w14:paraId="03474072">
      <w:pPr>
        <w:tabs>
          <w:tab w:val="left" w:pos="2834"/>
        </w:tabs>
        <w:spacing w:line="360" w:lineRule="auto"/>
        <w:jc w:val="center"/>
        <w:rPr>
          <w:rFonts w:hint="default" w:ascii="Arial" w:hAnsi="Arial" w:eastAsia="Segoe UI" w:cs="Arial"/>
          <w:b w:val="0"/>
          <w:bCs w:val="0"/>
          <w:i/>
          <w:iCs/>
          <w:sz w:val="24"/>
          <w:szCs w:val="24"/>
          <w:shd w:val="clear" w:color="auto" w:fill="FFFFFF"/>
          <w:lang w:val="en-US"/>
        </w:rPr>
      </w:pPr>
    </w:p>
    <w:p w14:paraId="6E60FD8C">
      <w:pPr>
        <w:tabs>
          <w:tab w:val="left" w:pos="2834"/>
        </w:tabs>
        <w:spacing w:line="360" w:lineRule="auto"/>
        <w:jc w:val="center"/>
        <w:rPr>
          <w:rFonts w:hint="default" w:ascii="Arial" w:hAnsi="Arial" w:eastAsia="Segoe UI" w:cs="Arial"/>
          <w:b w:val="0"/>
          <w:bCs w:val="0"/>
          <w:i/>
          <w:iCs/>
          <w:sz w:val="24"/>
          <w:szCs w:val="24"/>
          <w:shd w:val="clear" w:color="auto" w:fill="FFFFFF"/>
          <w:lang w:val="en-US"/>
        </w:rPr>
      </w:pPr>
      <w:r>
        <w:rPr>
          <w:rFonts w:hint="default" w:ascii="Arial" w:hAnsi="Arial" w:eastAsia="Segoe UI" w:cs="Arial"/>
          <w:b w:val="0"/>
          <w:bCs w:val="0"/>
          <w:i/>
          <w:iCs/>
          <w:sz w:val="24"/>
          <w:szCs w:val="24"/>
          <w:shd w:val="clear" w:color="auto" w:fill="FFFFFF"/>
          <w:lang w:val="en-US"/>
        </w:rPr>
        <w:t xml:space="preserve"> Diagram 4.3.7</w:t>
      </w:r>
      <w:r>
        <w:rPr>
          <w:rFonts w:ascii="Arial" w:hAnsi="Arial" w:eastAsia="Segoe UI" w:cs="Arial"/>
          <w:b w:val="0"/>
          <w:bCs w:val="0"/>
          <w:i/>
          <w:iCs/>
          <w:sz w:val="24"/>
          <w:szCs w:val="24"/>
          <w:shd w:val="clear" w:color="auto" w:fill="FFFFFF"/>
        </w:rPr>
        <w:t xml:space="preserve"> Activity Diagram for </w:t>
      </w:r>
      <w:r>
        <w:rPr>
          <w:rFonts w:hint="default" w:ascii="Arial" w:hAnsi="Arial" w:eastAsia="Segoe UI" w:cs="Arial"/>
          <w:b w:val="0"/>
          <w:bCs w:val="0"/>
          <w:i/>
          <w:iCs/>
          <w:sz w:val="24"/>
          <w:szCs w:val="24"/>
          <w:shd w:val="clear" w:color="auto" w:fill="FFFFFF"/>
          <w:lang w:val="en-US"/>
        </w:rPr>
        <w:t>Admin</w:t>
      </w:r>
    </w:p>
    <w:p w14:paraId="796D82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iCs/>
          <w:caps w:val="0"/>
          <w:color w:val="auto"/>
          <w:spacing w:val="0"/>
          <w:sz w:val="24"/>
          <w:szCs w:val="24"/>
          <w:shd w:val="clear" w:fill="FFFFFF"/>
          <w:vertAlign w:val="baseline"/>
          <w:lang w:val="en-US"/>
        </w:rPr>
      </w:pPr>
      <w:r>
        <w:rPr>
          <w:rFonts w:hint="default" w:ascii="Arial" w:hAnsi="Arial" w:eastAsia="Segoe UI" w:cs="Arial"/>
          <w:b w:val="0"/>
          <w:bCs w:val="0"/>
          <w:i/>
          <w:iCs/>
          <w:caps w:val="0"/>
          <w:color w:val="auto"/>
          <w:spacing w:val="0"/>
          <w:sz w:val="24"/>
          <w:szCs w:val="24"/>
          <w:shd w:val="clear" w:fill="FFFFFF"/>
          <w:vertAlign w:val="baseline"/>
        </w:rPr>
        <w:t> </w:t>
      </w:r>
    </w:p>
    <w:p w14:paraId="0A0A9E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sectPr>
          <w:pgSz w:w="12240" w:h="15840"/>
          <w:pgMar w:top="1440" w:right="1440" w:bottom="1440" w:left="1800" w:header="720" w:footer="720" w:gutter="0"/>
          <w:pgNumType w:fmt="decimal"/>
          <w:cols w:space="720" w:num="1"/>
          <w:docGrid w:linePitch="360" w:charSpace="0"/>
        </w:sectPr>
      </w:pPr>
      <w:r>
        <w:rPr>
          <w:rFonts w:hint="default" w:ascii="Arial" w:hAnsi="Arial" w:eastAsia="Segoe UI" w:cs="Arial"/>
          <w:b w:val="0"/>
          <w:bCs w:val="0"/>
          <w:i w:val="0"/>
          <w:iCs w:val="0"/>
          <w:color w:val="auto"/>
          <w:spacing w:val="0"/>
          <w:sz w:val="24"/>
          <w:szCs w:val="24"/>
          <w:shd w:val="clear" w:fill="FFFFFF"/>
          <w:vertAlign w:val="baseline"/>
          <w:lang w:val="en-US"/>
        </w:rPr>
        <w:t>T</w:t>
      </w:r>
      <w:r>
        <w:rPr>
          <w:rFonts w:hint="default" w:ascii="Arial" w:hAnsi="Arial" w:eastAsia="Segoe UI" w:cs="Arial"/>
          <w:b w:val="0"/>
          <w:bCs w:val="0"/>
          <w:i w:val="0"/>
          <w:iCs w:val="0"/>
          <w:caps w:val="0"/>
          <w:color w:val="auto"/>
          <w:spacing w:val="0"/>
          <w:sz w:val="24"/>
          <w:szCs w:val="24"/>
          <w:shd w:val="clear" w:fill="FFFFFF"/>
          <w:vertAlign w:val="baseline"/>
          <w:lang w:val="en-US"/>
        </w:rPr>
        <w:t>he Diagram above 4.3.7 represents the administrator’s user dashboard. Once they are logged into their dashboard, an administrator can select an action based on the area where administrative action is required. When working with the inventory section, the administrator would have the ability to view the inventory and determine if any stock would need to be updated.</w:t>
      </w:r>
    </w:p>
    <w:p w14:paraId="551E2F5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firstLine="720" w:firstLineChars="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sectPr>
          <w:pgSz w:w="12240" w:h="15840"/>
          <w:pgMar w:top="1440" w:right="1440" w:bottom="1440" w:left="1440" w:header="720" w:footer="720" w:gutter="0"/>
          <w:pgNumType w:fmt="decimal"/>
          <w:cols w:space="720" w:num="1"/>
          <w:docGrid w:linePitch="360" w:charSpace="0"/>
        </w:sectPr>
      </w:pPr>
      <w:r>
        <w:rPr>
          <w:rFonts w:hint="default" w:ascii="Arial" w:hAnsi="Arial" w:eastAsia="Segoe UI" w:cs="Arial"/>
          <w:b w:val="0"/>
          <w:bCs w:val="0"/>
          <w:i w:val="0"/>
          <w:iCs w:val="0"/>
          <w:caps w:val="0"/>
          <w:color w:val="auto"/>
          <w:spacing w:val="0"/>
          <w:sz w:val="24"/>
          <w:szCs w:val="24"/>
          <w:shd w:val="clear" w:fill="FFFFFF"/>
          <w:vertAlign w:val="baseline"/>
          <w:lang w:val="en-US"/>
        </w:rPr>
        <w:t>If there was stock that required an update, the Administrator would make the appropriate updates to the stock information and save that information in the inventory section of the system. When working with Customer Orders, the Administrator will have the ability to view customer orders and decide if the order status should be updated. The order status would then be updated, and the Administrator would be able to create reports to be used for tracking and record keeping purposes. Once all tasks are complete, the Administrator will log out of the system to close the Administrator session.</w:t>
      </w:r>
    </w:p>
    <w:p w14:paraId="17AE2A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r>
        <w:rPr>
          <w:rFonts w:hint="default" w:ascii="Arial" w:hAnsi="Arial" w:eastAsia="Segoe UI" w:cs="Arial"/>
          <w:b w:val="0"/>
          <w:bCs w:val="0"/>
          <w:i w:val="0"/>
          <w:iCs w:val="0"/>
          <w:caps w:val="0"/>
          <w:color w:val="000000"/>
          <w:spacing w:val="0"/>
          <w:sz w:val="24"/>
          <w:szCs w:val="24"/>
          <w:shd w:val="clear" w:fill="FFFFFF"/>
          <w:vertAlign w:val="baseline"/>
          <w:lang w:val="en-US"/>
        </w:rPr>
        <w:drawing>
          <wp:anchor distT="0" distB="0" distL="114300" distR="114300" simplePos="0" relativeHeight="251689984" behindDoc="0" locked="0" layoutInCell="1" allowOverlap="1">
            <wp:simplePos x="0" y="0"/>
            <wp:positionH relativeFrom="column">
              <wp:posOffset>89535</wp:posOffset>
            </wp:positionH>
            <wp:positionV relativeFrom="paragraph">
              <wp:posOffset>74295</wp:posOffset>
            </wp:positionV>
            <wp:extent cx="5615305" cy="7534910"/>
            <wp:effectExtent l="0" t="0" r="4445" b="8890"/>
            <wp:wrapNone/>
            <wp:docPr id="74" name="Picture 74" descr="ChatGPT Image Aug 23, 2026, 08_09_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ChatGPT Image Aug 23, 2026, 08_09_57 PM"/>
                    <pic:cNvPicPr>
                      <a:picLocks noChangeAspect="1"/>
                    </pic:cNvPicPr>
                  </pic:nvPicPr>
                  <pic:blipFill>
                    <a:blip r:embed="rId14"/>
                    <a:srcRect l="8997" t="6211" r="59258" b="2192"/>
                    <a:stretch>
                      <a:fillRect/>
                    </a:stretch>
                  </pic:blipFill>
                  <pic:spPr>
                    <a:xfrm>
                      <a:off x="0" y="0"/>
                      <a:ext cx="5615305" cy="7534910"/>
                    </a:xfrm>
                    <a:prstGeom prst="rect">
                      <a:avLst/>
                    </a:prstGeom>
                  </pic:spPr>
                </pic:pic>
              </a:graphicData>
            </a:graphic>
          </wp:anchor>
        </w:drawing>
      </w:r>
    </w:p>
    <w:p w14:paraId="206710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489E57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C0A813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4FDFAB4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AF9A3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65D1D96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2E78DB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4F82D1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74B77F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6F5CB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09C80F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719BE7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4816D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37CB02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7AD62C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432590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70E197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F481B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pPr>
    </w:p>
    <w:p w14:paraId="18391BDF">
      <w:pPr>
        <w:pStyle w:val="10"/>
        <w:spacing w:beforeAutospacing="0" w:afterAutospacing="0" w:line="360" w:lineRule="auto"/>
        <w:jc w:val="center"/>
        <w:textAlignment w:val="baseline"/>
        <w:rPr>
          <w:rFonts w:hint="default" w:ascii="Arial" w:hAnsi="Arial" w:eastAsia="Segoe UI" w:cs="Arial"/>
          <w:b w:val="0"/>
          <w:bCs w:val="0"/>
          <w:i/>
          <w:iCs/>
          <w:color w:val="000000"/>
          <w:shd w:val="clear" w:color="auto" w:fill="FFFFFF"/>
          <w:lang w:val="en-US"/>
        </w:rPr>
      </w:pPr>
    </w:p>
    <w:p w14:paraId="5B7C8E44">
      <w:pPr>
        <w:pStyle w:val="10"/>
        <w:spacing w:beforeAutospacing="0" w:afterAutospacing="0" w:line="360" w:lineRule="auto"/>
        <w:jc w:val="center"/>
        <w:textAlignment w:val="baseline"/>
        <w:rPr>
          <w:rFonts w:hint="default" w:ascii="Arial" w:hAnsi="Arial" w:eastAsia="Segoe UI" w:cs="Arial"/>
          <w:b w:val="0"/>
          <w:bCs w:val="0"/>
          <w:i/>
          <w:iCs/>
          <w:color w:val="000000"/>
          <w:shd w:val="clear" w:color="auto" w:fill="FFFFFF"/>
          <w:lang w:val="en-US"/>
        </w:rPr>
      </w:pPr>
    </w:p>
    <w:p w14:paraId="48676B06">
      <w:pPr>
        <w:pStyle w:val="10"/>
        <w:spacing w:beforeAutospacing="0" w:afterAutospacing="0" w:line="360" w:lineRule="auto"/>
        <w:jc w:val="both"/>
        <w:textAlignment w:val="baseline"/>
        <w:rPr>
          <w:rFonts w:hint="default" w:ascii="Arial" w:hAnsi="Arial" w:eastAsia="Segoe UI" w:cs="Arial"/>
          <w:b w:val="0"/>
          <w:bCs w:val="0"/>
          <w:i/>
          <w:iCs/>
          <w:color w:val="000000"/>
          <w:shd w:val="clear" w:color="auto" w:fill="FFFFFF"/>
          <w:lang w:val="en-US"/>
        </w:rPr>
      </w:pPr>
    </w:p>
    <w:p w14:paraId="61004A0E">
      <w:pPr>
        <w:pStyle w:val="10"/>
        <w:spacing w:beforeAutospacing="0" w:afterAutospacing="0" w:line="360" w:lineRule="auto"/>
        <w:jc w:val="center"/>
        <w:textAlignment w:val="baseline"/>
        <w:rPr>
          <w:rFonts w:hint="default" w:ascii="Arial" w:hAnsi="Arial" w:eastAsia="Segoe UI" w:cs="Arial"/>
          <w:b w:val="0"/>
          <w:bCs w:val="0"/>
          <w:i/>
          <w:iCs/>
          <w:color w:val="000000"/>
          <w:shd w:val="clear" w:color="auto" w:fill="FFFFFF"/>
        </w:rPr>
      </w:pPr>
      <w:r>
        <w:rPr>
          <w:rFonts w:hint="default" w:ascii="Arial" w:hAnsi="Arial" w:eastAsia="Segoe UI" w:cs="Arial"/>
          <w:b w:val="0"/>
          <w:bCs w:val="0"/>
          <w:i/>
          <w:iCs/>
          <w:color w:val="000000"/>
          <w:shd w:val="clear" w:color="auto" w:fill="FFFFFF"/>
          <w:lang w:val="en-US"/>
        </w:rPr>
        <w:t xml:space="preserve">Digram 4.3.8  </w:t>
      </w:r>
      <w:r>
        <w:rPr>
          <w:rFonts w:hint="default" w:ascii="Arial" w:hAnsi="Arial" w:eastAsia="Segoe UI" w:cs="Arial"/>
          <w:b w:val="0"/>
          <w:bCs w:val="0"/>
          <w:i/>
          <w:iCs/>
          <w:color w:val="000000"/>
          <w:shd w:val="clear" w:color="auto" w:fill="FFFFFF"/>
        </w:rPr>
        <w:t>Structural Diagram for Customer</w:t>
      </w:r>
    </w:p>
    <w:p w14:paraId="3ED75C4E">
      <w:pPr>
        <w:pStyle w:val="10"/>
        <w:spacing w:beforeAutospacing="0" w:afterAutospacing="0" w:line="360" w:lineRule="auto"/>
        <w:ind w:firstLine="720" w:firstLineChars="0"/>
        <w:jc w:val="both"/>
        <w:textAlignment w:val="baseline"/>
        <w:rPr>
          <w:rFonts w:hint="default" w:ascii="Arial" w:hAnsi="Arial" w:cs="Arial"/>
          <w:b w:val="0"/>
          <w:bCs w:val="0"/>
          <w:lang w:val="en-US"/>
        </w:rPr>
      </w:pPr>
      <w:r>
        <w:rPr>
          <w:rFonts w:hint="default" w:ascii="Arial" w:hAnsi="Arial" w:cs="Arial"/>
          <w:b w:val="0"/>
          <w:bCs w:val="0"/>
        </w:rPr>
        <w:t>The</w:t>
      </w:r>
      <w:r>
        <w:rPr>
          <w:rFonts w:hint="default" w:ascii="Arial" w:hAnsi="Arial" w:cs="Arial"/>
          <w:b w:val="0"/>
          <w:bCs w:val="0"/>
          <w:lang w:val="en-US"/>
        </w:rPr>
        <w:t xml:space="preserve"> preceding diagram 4.3.8 </w:t>
      </w:r>
      <w:r>
        <w:rPr>
          <w:rStyle w:val="11"/>
          <w:rFonts w:hint="default" w:ascii="Arial" w:hAnsi="Arial" w:cs="Arial"/>
          <w:b w:val="0"/>
          <w:bCs w:val="0"/>
        </w:rPr>
        <w:t>Customer Structural Diagram for Rufino’s Furniture Online Shop Management System</w:t>
      </w:r>
      <w:r>
        <w:rPr>
          <w:rFonts w:hint="default" w:ascii="Arial" w:hAnsi="Arial" w:cs="Arial"/>
          <w:b w:val="0"/>
          <w:bCs w:val="0"/>
        </w:rPr>
        <w:t xml:space="preserve"> illustrates the overall process that a customer follows when</w:t>
      </w:r>
      <w:r>
        <w:rPr>
          <w:rFonts w:hint="default" w:ascii="Arial" w:hAnsi="Arial" w:cs="Arial"/>
          <w:b w:val="0"/>
          <w:bCs w:val="0"/>
          <w:lang w:val="en-US"/>
        </w:rPr>
        <w:t xml:space="preserve"> </w:t>
      </w:r>
      <w:r>
        <w:rPr>
          <w:rFonts w:hint="default" w:ascii="Arial" w:hAnsi="Arial" w:cs="Arial"/>
          <w:b w:val="0"/>
          <w:bCs w:val="0"/>
        </w:rPr>
        <w:t xml:space="preserve">using the online shopping system. The process begins with the customer </w:t>
      </w:r>
      <w:r>
        <w:rPr>
          <w:rStyle w:val="11"/>
          <w:rFonts w:hint="default" w:ascii="Arial" w:hAnsi="Arial" w:cs="Arial"/>
          <w:b w:val="0"/>
          <w:bCs w:val="0"/>
        </w:rPr>
        <w:t>logging in or registering</w:t>
      </w:r>
      <w:r>
        <w:rPr>
          <w:rFonts w:hint="default" w:ascii="Arial" w:hAnsi="Arial" w:cs="Arial"/>
          <w:b w:val="0"/>
          <w:bCs w:val="0"/>
        </w:rPr>
        <w:t xml:space="preserve"> and accessing the </w:t>
      </w:r>
      <w:r>
        <w:rPr>
          <w:rStyle w:val="11"/>
          <w:rFonts w:hint="default" w:ascii="Arial" w:hAnsi="Arial" w:cs="Arial"/>
          <w:b w:val="0"/>
          <w:bCs w:val="0"/>
        </w:rPr>
        <w:t>Customer Dashboard</w:t>
      </w:r>
      <w:r>
        <w:rPr>
          <w:rFonts w:hint="default" w:ascii="Arial" w:hAnsi="Arial" w:cs="Arial"/>
          <w:b w:val="0"/>
          <w:bCs w:val="0"/>
        </w:rPr>
        <w:t xml:space="preserve">, where they can browse available furniture, view product details, search or filter products, and choose the furniture they want to purchase. Once the customer selects a product, they can choose the quantity or available options and add the item to the </w:t>
      </w:r>
      <w:r>
        <w:rPr>
          <w:rStyle w:val="11"/>
          <w:rFonts w:hint="default" w:ascii="Arial" w:hAnsi="Arial" w:cs="Arial"/>
          <w:b w:val="0"/>
          <w:bCs w:val="0"/>
        </w:rPr>
        <w:t>Shopping Cart</w:t>
      </w:r>
      <w:r>
        <w:rPr>
          <w:rFonts w:hint="default" w:ascii="Arial" w:hAnsi="Arial" w:cs="Arial"/>
          <w:b w:val="0"/>
          <w:bCs w:val="0"/>
        </w:rPr>
        <w:t>. The customer can then review the items in the cart, update the quantity, or remove products before proceeding to checkout.</w:t>
      </w:r>
      <w:r>
        <w:rPr>
          <w:rFonts w:hint="default" w:ascii="Arial" w:hAnsi="Arial" w:cs="Arial"/>
          <w:b w:val="0"/>
          <w:bCs w:val="0"/>
          <w:lang w:val="en-US"/>
        </w:rPr>
        <w:t xml:space="preserve"> </w:t>
      </w:r>
    </w:p>
    <w:p w14:paraId="6198AE7C">
      <w:pPr>
        <w:pStyle w:val="10"/>
        <w:spacing w:beforeAutospacing="0" w:afterAutospacing="0" w:line="360" w:lineRule="auto"/>
        <w:ind w:firstLine="720" w:firstLineChars="0"/>
        <w:jc w:val="both"/>
        <w:textAlignment w:val="baseline"/>
        <w:rPr>
          <w:rFonts w:hint="default" w:ascii="Arial" w:hAnsi="Arial" w:cs="Arial"/>
          <w:b w:val="0"/>
          <w:bCs w:val="0"/>
          <w:lang w:val="en-US"/>
        </w:rPr>
      </w:pPr>
      <w:r>
        <w:rPr>
          <w:rFonts w:hint="default" w:ascii="Arial" w:hAnsi="Arial" w:cs="Arial"/>
          <w:b w:val="0"/>
          <w:bCs w:val="0"/>
        </w:rPr>
        <w:t xml:space="preserve">During </w:t>
      </w:r>
      <w:r>
        <w:rPr>
          <w:rStyle w:val="11"/>
          <w:rFonts w:hint="default" w:ascii="Arial" w:hAnsi="Arial" w:cs="Arial"/>
          <w:b w:val="0"/>
          <w:bCs w:val="0"/>
        </w:rPr>
        <w:t>Checkout</w:t>
      </w:r>
      <w:r>
        <w:rPr>
          <w:rFonts w:hint="default" w:ascii="Arial" w:hAnsi="Arial" w:cs="Arial"/>
          <w:b w:val="0"/>
          <w:bCs w:val="0"/>
        </w:rPr>
        <w:t xml:space="preserve">, the customer enters the required shipping information, chooses a payment method, reviews the order details, and selects whether to include the </w:t>
      </w:r>
      <w:r>
        <w:rPr>
          <w:rStyle w:val="11"/>
          <w:rFonts w:hint="default" w:ascii="Arial" w:hAnsi="Arial" w:cs="Arial"/>
          <w:b w:val="0"/>
          <w:bCs w:val="0"/>
        </w:rPr>
        <w:t>installation service</w:t>
      </w:r>
      <w:r>
        <w:rPr>
          <w:rFonts w:hint="default" w:ascii="Arial" w:hAnsi="Arial" w:cs="Arial"/>
          <w:b w:val="0"/>
          <w:bCs w:val="0"/>
        </w:rPr>
        <w:t xml:space="preserve">. After confirming the information, the customer can </w:t>
      </w:r>
      <w:r>
        <w:rPr>
          <w:rStyle w:val="11"/>
          <w:rFonts w:hint="default" w:ascii="Arial" w:hAnsi="Arial" w:cs="Arial"/>
          <w:b w:val="0"/>
          <w:bCs w:val="0"/>
        </w:rPr>
        <w:t>place the order</w:t>
      </w:r>
      <w:r>
        <w:rPr>
          <w:rFonts w:hint="default" w:ascii="Arial" w:hAnsi="Arial" w:cs="Arial"/>
          <w:b w:val="0"/>
          <w:bCs w:val="0"/>
        </w:rPr>
        <w:t>. The system then allows the customer to view their current orders and check the details and status of their purchases</w:t>
      </w:r>
      <w:r>
        <w:rPr>
          <w:rFonts w:hint="default" w:ascii="Arial" w:hAnsi="Arial" w:cs="Arial"/>
          <w:b w:val="0"/>
          <w:bCs w:val="0"/>
          <w:lang w:val="en-US"/>
        </w:rPr>
        <w:t>.</w:t>
      </w:r>
    </w:p>
    <w:p w14:paraId="7FBD9C99">
      <w:pPr>
        <w:pStyle w:val="10"/>
        <w:spacing w:beforeAutospacing="0" w:afterAutospacing="0" w:line="360" w:lineRule="auto"/>
        <w:ind w:firstLine="720" w:firstLineChars="0"/>
        <w:jc w:val="both"/>
        <w:textAlignment w:val="baseline"/>
        <w:rPr>
          <w:rFonts w:hint="default" w:ascii="Arial" w:hAnsi="Arial" w:cs="Arial"/>
          <w:b w:val="0"/>
          <w:bCs w:val="0"/>
          <w:lang w:val="en-US"/>
        </w:rPr>
      </w:pPr>
    </w:p>
    <w:p w14:paraId="6F7D20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val="0"/>
          <w:bCs w:val="0"/>
          <w:i w:val="0"/>
          <w:iCs w:val="0"/>
          <w:caps w:val="0"/>
          <w:color w:val="000000"/>
          <w:spacing w:val="0"/>
          <w:sz w:val="24"/>
          <w:szCs w:val="24"/>
          <w:shd w:val="clear" w:fill="FFFFFF"/>
          <w:vertAlign w:val="baseline"/>
        </w:rPr>
      </w:pPr>
      <w:r>
        <w:rPr>
          <w:rFonts w:hint="default" w:ascii="Arial" w:hAnsi="Arial" w:eastAsia="Segoe UI" w:cs="Arial"/>
          <w:b/>
          <w:bCs/>
          <w:i w:val="0"/>
          <w:iCs w:val="0"/>
          <w:caps w:val="0"/>
          <w:color w:val="000000"/>
          <w:spacing w:val="0"/>
          <w:sz w:val="24"/>
          <w:szCs w:val="24"/>
          <w:shd w:val="clear" w:fill="FFFFFF"/>
          <w:vertAlign w:val="baseline"/>
          <w:lang w:val="en-US"/>
        </w:rPr>
        <w:t>Develop Phase </w:t>
      </w:r>
      <w:r>
        <w:rPr>
          <w:rFonts w:hint="default" w:ascii="Arial" w:hAnsi="Arial" w:eastAsia="Segoe UI" w:cs="Arial"/>
          <w:b w:val="0"/>
          <w:bCs w:val="0"/>
          <w:i w:val="0"/>
          <w:iCs w:val="0"/>
          <w:caps w:val="0"/>
          <w:color w:val="000000"/>
          <w:spacing w:val="0"/>
          <w:sz w:val="24"/>
          <w:szCs w:val="24"/>
          <w:shd w:val="clear" w:fill="FFFFFF"/>
          <w:vertAlign w:val="baseline"/>
        </w:rPr>
        <w:t> </w:t>
      </w:r>
    </w:p>
    <w:p w14:paraId="79A0D5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textAlignment w:val="baseline"/>
        <w:rPr>
          <w:rFonts w:hint="default" w:ascii="Arial" w:hAnsi="Arial" w:cs="Arial"/>
          <w:b w:val="0"/>
          <w:bCs w:val="0"/>
          <w:lang w:val="en-US"/>
        </w:rPr>
      </w:pPr>
      <w:r>
        <w:rPr>
          <w:rFonts w:hint="default" w:ascii="Arial" w:hAnsi="Arial" w:eastAsia="Segoe UI" w:cs="Arial"/>
          <w:b w:val="0"/>
          <w:bCs w:val="0"/>
          <w:i w:val="0"/>
          <w:iCs w:val="0"/>
          <w:caps w:val="0"/>
          <w:color w:val="000000"/>
          <w:spacing w:val="0"/>
          <w:sz w:val="24"/>
          <w:szCs w:val="24"/>
          <w:shd w:val="clear" w:fill="FFFFFF"/>
          <w:vertAlign w:val="baseline"/>
          <w:lang w:val="en-US"/>
        </w:rPr>
        <w:t xml:space="preserve">The third phase under the 4D methodology is the development phase. In this phase, it contains the information on the web application structures when developed. </w:t>
      </w:r>
      <w:r>
        <w:rPr>
          <w:rFonts w:hint="default" w:ascii="Arial" w:hAnsi="Arial" w:eastAsia="Segoe UI" w:cs="Arial"/>
          <w:b w:val="0"/>
          <w:bCs w:val="0"/>
          <w:i w:val="0"/>
          <w:iCs w:val="0"/>
          <w:color w:val="000000"/>
          <w:spacing w:val="0"/>
          <w:sz w:val="24"/>
          <w:szCs w:val="24"/>
          <w:shd w:val="clear" w:fill="FFFFFF"/>
          <w:vertAlign w:val="baseline"/>
          <w:lang w:val="en-US"/>
        </w:rPr>
        <w:t>I</w:t>
      </w:r>
      <w:r>
        <w:rPr>
          <w:rFonts w:hint="default" w:ascii="Arial" w:hAnsi="Arial" w:eastAsia="Segoe UI" w:cs="Arial"/>
          <w:b w:val="0"/>
          <w:bCs w:val="0"/>
          <w:i w:val="0"/>
          <w:iCs w:val="0"/>
          <w:caps w:val="0"/>
          <w:color w:val="000000"/>
          <w:spacing w:val="0"/>
          <w:sz w:val="24"/>
          <w:szCs w:val="24"/>
          <w:shd w:val="clear" w:fill="FFFFFF"/>
          <w:vertAlign w:val="baseline"/>
          <w:lang w:val="en-US"/>
        </w:rPr>
        <w:t xml:space="preserve">t includes developing the system features, database, and user interfaces for customers and the administrator. </w:t>
      </w:r>
      <w:r>
        <w:rPr>
          <w:rFonts w:hint="default" w:ascii="Arial" w:hAnsi="Arial" w:eastAsia="Segoe UI" w:cs="Arial"/>
          <w:b w:val="0"/>
          <w:bCs w:val="0"/>
          <w:i w:val="0"/>
          <w:iCs w:val="0"/>
          <w:color w:val="000000"/>
          <w:spacing w:val="0"/>
          <w:sz w:val="24"/>
          <w:szCs w:val="24"/>
          <w:shd w:val="clear" w:fill="FFFFFF"/>
          <w:vertAlign w:val="baseline"/>
          <w:lang w:val="en-US"/>
        </w:rPr>
        <w:t>T</w:t>
      </w:r>
      <w:r>
        <w:rPr>
          <w:rFonts w:hint="default" w:ascii="Arial" w:hAnsi="Arial" w:eastAsia="Segoe UI" w:cs="Arial"/>
          <w:b w:val="0"/>
          <w:bCs w:val="0"/>
          <w:i w:val="0"/>
          <w:iCs w:val="0"/>
          <w:caps w:val="0"/>
          <w:color w:val="000000"/>
          <w:spacing w:val="0"/>
          <w:sz w:val="24"/>
          <w:szCs w:val="24"/>
          <w:shd w:val="clear" w:fill="FFFFFF"/>
          <w:vertAlign w:val="baseline"/>
          <w:lang w:val="en-US"/>
        </w:rPr>
        <w:t xml:space="preserve">he system is also tested to ensure that its functions work properly and meet the needs of  Rufino’s Furniture. </w:t>
      </w:r>
    </w:p>
    <w:p w14:paraId="28E6C4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right="0"/>
        <w:jc w:val="both"/>
        <w:textAlignment w:val="baseline"/>
        <w:rPr>
          <w:rFonts w:hint="default" w:ascii="Arial" w:hAnsi="Arial" w:cs="Arial"/>
          <w:b/>
          <w:bCs/>
          <w:lang w:val="en-US"/>
        </w:rPr>
      </w:pPr>
      <w:r>
        <w:rPr>
          <w:rFonts w:hint="default" w:ascii="Arial" w:hAnsi="Arial" w:cs="Arial"/>
          <w:b/>
          <w:bCs/>
          <w:lang w:val="en-US"/>
        </w:rPr>
        <w:t>Graphica User Design</w:t>
      </w:r>
    </w:p>
    <w:p w14:paraId="771F5B9D">
      <w:pPr>
        <w:pStyle w:val="10"/>
        <w:keepNext w:val="0"/>
        <w:keepLines w:val="0"/>
        <w:widowControl/>
        <w:suppressLineNumbers w:val="0"/>
        <w:spacing w:line="360" w:lineRule="auto"/>
        <w:ind w:firstLine="720" w:firstLineChars="0"/>
        <w:jc w:val="both"/>
        <w:rPr>
          <w:rStyle w:val="11"/>
          <w:rFonts w:hint="default" w:ascii="Arial" w:hAnsi="Arial" w:cs="Arial"/>
          <w:b w:val="0"/>
          <w:bCs w:val="0"/>
          <w:lang w:val="en-US"/>
        </w:rPr>
      </w:pPr>
      <w:r>
        <w:rPr>
          <w:rFonts w:hint="default" w:ascii="Arial" w:hAnsi="Arial" w:cs="Arial"/>
          <w:b w:val="0"/>
          <w:bCs w:val="0"/>
        </w:rPr>
        <w:t xml:space="preserve">A </w:t>
      </w:r>
      <w:r>
        <w:rPr>
          <w:rStyle w:val="11"/>
          <w:rFonts w:hint="default" w:ascii="Arial" w:hAnsi="Arial" w:cs="Arial"/>
          <w:b w:val="0"/>
          <w:bCs w:val="0"/>
        </w:rPr>
        <w:t>Graphical User (GUI)</w:t>
      </w:r>
      <w:r>
        <w:rPr>
          <w:rFonts w:hint="default" w:ascii="Arial" w:hAnsi="Arial" w:cs="Arial"/>
          <w:b w:val="0"/>
          <w:bCs w:val="0"/>
        </w:rPr>
        <w:t xml:space="preserve"> is the visual part of the </w:t>
      </w:r>
      <w:r>
        <w:rPr>
          <w:rStyle w:val="11"/>
          <w:rFonts w:hint="default" w:ascii="Arial" w:hAnsi="Arial" w:cs="Arial"/>
          <w:b w:val="0"/>
          <w:bCs w:val="0"/>
        </w:rPr>
        <w:t>Rufino’s Furniture Online Shop Management System</w:t>
      </w:r>
      <w:r>
        <w:rPr>
          <w:rFonts w:hint="default" w:ascii="Arial" w:hAnsi="Arial" w:cs="Arial"/>
          <w:b w:val="0"/>
          <w:bCs w:val="0"/>
        </w:rPr>
        <w:t xml:space="preserve"> that allows customers and the shop owner to interact with the system through buttons, menus, icons, forms, images, and other visual elements. Instead of using complicated text-based commands, users can perform tasks through a simple and organized interface</w:t>
      </w:r>
      <w:r>
        <w:rPr>
          <w:rFonts w:hint="default" w:ascii="Arial" w:hAnsi="Arial" w:cs="Arial"/>
          <w:b w:val="0"/>
          <w:bCs w:val="0"/>
          <w:lang w:val="en-US"/>
        </w:rPr>
        <w:t xml:space="preserve">. </w:t>
      </w:r>
      <w:r>
        <w:rPr>
          <w:rFonts w:hint="default" w:ascii="Arial" w:hAnsi="Arial" w:cs="Arial"/>
          <w:b w:val="0"/>
          <w:bCs w:val="0"/>
        </w:rPr>
        <w:t xml:space="preserve">For customers, the GUI provides an easy way to </w:t>
      </w:r>
      <w:r>
        <w:rPr>
          <w:rStyle w:val="11"/>
          <w:rFonts w:hint="default" w:ascii="Arial" w:hAnsi="Arial" w:cs="Arial"/>
          <w:b w:val="0"/>
          <w:bCs w:val="0"/>
        </w:rPr>
        <w:t>register or log in, browse furniture products, view product details, add items to the shopping cart, choose payment options, place orders, and check order status</w:t>
      </w:r>
      <w:r>
        <w:rPr>
          <w:rFonts w:hint="default" w:ascii="Arial" w:hAnsi="Arial" w:cs="Arial"/>
          <w:b w:val="0"/>
          <w:bCs w:val="0"/>
        </w:rPr>
        <w:t xml:space="preserve">. For the shop owner or administrator, the interface provides access to functions such as </w:t>
      </w:r>
      <w:r>
        <w:rPr>
          <w:rStyle w:val="11"/>
          <w:rFonts w:hint="default" w:ascii="Arial" w:hAnsi="Arial" w:cs="Arial"/>
          <w:b w:val="0"/>
          <w:bCs w:val="0"/>
        </w:rPr>
        <w:t>managing products, updating inventory, monitoring orders and payments, managing installment options, and generating business reports</w:t>
      </w:r>
      <w:r>
        <w:rPr>
          <w:rStyle w:val="11"/>
          <w:rFonts w:hint="default" w:ascii="Arial" w:hAnsi="Arial" w:cs="Arial"/>
          <w:b w:val="0"/>
          <w:bCs w:val="0"/>
          <w:lang w:val="en-US"/>
        </w:rPr>
        <w:t>.</w:t>
      </w:r>
    </w:p>
    <w:p w14:paraId="7957C73D">
      <w:pPr>
        <w:pStyle w:val="10"/>
        <w:keepNext w:val="0"/>
        <w:keepLines w:val="0"/>
        <w:widowControl/>
        <w:suppressLineNumbers w:val="0"/>
        <w:spacing w:line="360" w:lineRule="auto"/>
        <w:ind w:firstLine="720" w:firstLineChars="0"/>
        <w:jc w:val="both"/>
        <w:rPr>
          <w:rStyle w:val="11"/>
          <w:rFonts w:hint="default" w:ascii="Arial" w:hAnsi="Arial" w:cs="Arial"/>
          <w:b w:val="0"/>
          <w:bCs w:val="0"/>
          <w:lang w:val="en-US"/>
        </w:rPr>
      </w:pPr>
    </w:p>
    <w:p w14:paraId="0AF87779">
      <w:pPr>
        <w:pStyle w:val="10"/>
        <w:keepNext w:val="0"/>
        <w:keepLines w:val="0"/>
        <w:widowControl/>
        <w:suppressLineNumbers w:val="0"/>
        <w:spacing w:line="360" w:lineRule="auto"/>
        <w:ind w:firstLine="720" w:firstLineChars="0"/>
        <w:jc w:val="both"/>
        <w:rPr>
          <w:rStyle w:val="11"/>
          <w:rFonts w:hint="default" w:ascii="Arial" w:hAnsi="Arial" w:cs="Arial"/>
          <w:b w:val="0"/>
          <w:bCs w:val="0"/>
          <w:lang w:val="en-US"/>
        </w:rPr>
      </w:pPr>
    </w:p>
    <w:p w14:paraId="696CEAF9">
      <w:pPr>
        <w:pStyle w:val="10"/>
        <w:keepNext w:val="0"/>
        <w:keepLines w:val="0"/>
        <w:widowControl/>
        <w:suppressLineNumbers w:val="0"/>
        <w:spacing w:line="360" w:lineRule="auto"/>
        <w:jc w:val="both"/>
        <w:rPr>
          <w:rFonts w:hint="default" w:ascii="Arial" w:hAnsi="Arial" w:cs="Arial"/>
          <w:b/>
          <w:bCs/>
          <w:lang w:val="en-US"/>
        </w:rPr>
      </w:pPr>
      <w:r>
        <w:rPr>
          <w:rFonts w:hint="default" w:ascii="Arial" w:hAnsi="Arial" w:cs="Arial"/>
          <w:b w:val="0"/>
          <w:bCs w:val="0"/>
          <w:lang w:val="en-US"/>
        </w:rPr>
        <w:drawing>
          <wp:anchor distT="0" distB="0" distL="114300" distR="114300" simplePos="0" relativeHeight="251692032" behindDoc="0" locked="0" layoutInCell="1" allowOverlap="1">
            <wp:simplePos x="0" y="0"/>
            <wp:positionH relativeFrom="column">
              <wp:posOffset>631190</wp:posOffset>
            </wp:positionH>
            <wp:positionV relativeFrom="paragraph">
              <wp:posOffset>393065</wp:posOffset>
            </wp:positionV>
            <wp:extent cx="4662805" cy="3340100"/>
            <wp:effectExtent l="0" t="0" r="4445" b="12700"/>
            <wp:wrapNone/>
            <wp:docPr id="83" name="Picture 83" descr="Screenshot 2026-08-28 08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6-08-28 082010"/>
                    <pic:cNvPicPr>
                      <a:picLocks noChangeAspect="1"/>
                    </pic:cNvPicPr>
                  </pic:nvPicPr>
                  <pic:blipFill>
                    <a:blip r:embed="rId15"/>
                    <a:srcRect l="15296" t="3230" r="10674" b="4133"/>
                    <a:stretch>
                      <a:fillRect/>
                    </a:stretch>
                  </pic:blipFill>
                  <pic:spPr>
                    <a:xfrm>
                      <a:off x="0" y="0"/>
                      <a:ext cx="4662805" cy="3340100"/>
                    </a:xfrm>
                    <a:prstGeom prst="rect">
                      <a:avLst/>
                    </a:prstGeom>
                  </pic:spPr>
                </pic:pic>
              </a:graphicData>
            </a:graphic>
          </wp:anchor>
        </w:drawing>
      </w:r>
      <w:r>
        <w:rPr>
          <w:rFonts w:hint="default" w:ascii="Arial" w:hAnsi="Arial" w:cs="Arial"/>
          <w:b/>
          <w:bCs/>
          <w:lang w:val="en-US"/>
        </w:rPr>
        <w:t>Admin</w:t>
      </w:r>
    </w:p>
    <w:p w14:paraId="031A8AB1">
      <w:pPr>
        <w:pStyle w:val="10"/>
        <w:keepNext w:val="0"/>
        <w:keepLines w:val="0"/>
        <w:widowControl/>
        <w:suppressLineNumbers w:val="0"/>
        <w:spacing w:line="360" w:lineRule="auto"/>
        <w:jc w:val="both"/>
        <w:rPr>
          <w:rFonts w:hint="default" w:ascii="Arial" w:hAnsi="Arial" w:cs="Arial"/>
          <w:b w:val="0"/>
          <w:bCs w:val="0"/>
          <w:lang w:val="en-US"/>
        </w:rPr>
      </w:pPr>
    </w:p>
    <w:p w14:paraId="629BD4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62C3F32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r>
        <w:rPr>
          <w:rFonts w:hint="default" w:ascii="Arial" w:hAnsi="Arial" w:eastAsia="Segoe UI" w:cs="Arial"/>
          <w:b/>
          <w:bCs/>
          <w:i w:val="0"/>
          <w:iCs w:val="0"/>
          <w:caps w:val="0"/>
          <w:color w:val="000000"/>
          <w:spacing w:val="0"/>
          <w:sz w:val="24"/>
          <w:szCs w:val="24"/>
          <w:shd w:val="clear" w:fill="FFFFFF"/>
          <w:vertAlign w:val="baseline"/>
          <w:lang w:val="en-US"/>
        </w:rPr>
        <w:t>Figure 7.0 Entity Relationship Diagram</w:t>
      </w:r>
    </w:p>
    <w:p w14:paraId="072B9BE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0121F429">
      <w:pPr>
        <w:pStyle w:val="10"/>
        <w:keepNext w:val="0"/>
        <w:keepLines w:val="0"/>
        <w:widowControl/>
        <w:suppressLineNumbers w:val="0"/>
        <w:spacing w:line="360" w:lineRule="auto"/>
        <w:jc w:val="both"/>
        <w:rPr>
          <w:rFonts w:hint="default" w:ascii="Arial" w:hAnsi="Arial" w:cs="Arial"/>
          <w:b w:val="0"/>
          <w:bCs w:val="0"/>
          <w:lang w:val="en-US"/>
        </w:rPr>
      </w:pPr>
    </w:p>
    <w:p w14:paraId="5D167D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189B30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70C147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32260B2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7E391C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346E5F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53F7B7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4.4.1 Login Interface of the Admin</w:t>
      </w:r>
    </w:p>
    <w:p w14:paraId="37B6FAA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1E335CAF">
      <w:pPr>
        <w:keepNext w:val="0"/>
        <w:keepLines w:val="0"/>
        <w:widowControl/>
        <w:suppressLineNumbers w:val="0"/>
        <w:spacing w:line="360" w:lineRule="auto"/>
        <w:ind w:firstLine="720" w:firstLineChars="0"/>
        <w:jc w:val="both"/>
        <w:rPr>
          <w:rStyle w:val="11"/>
          <w:rFonts w:hint="default" w:ascii="Arial" w:hAnsi="Arial" w:cs="Arial"/>
          <w:b w:val="0"/>
          <w:bCs w:val="0"/>
          <w:lang w:val="en-US"/>
        </w:rPr>
        <w:sectPr>
          <w:pgSz w:w="12240" w:h="15840"/>
          <w:pgMar w:top="1440" w:right="1440" w:bottom="1440" w:left="1440" w:header="720" w:footer="720" w:gutter="0"/>
          <w:pgNumType w:fmt="decimal"/>
          <w:cols w:space="720" w:num="1"/>
          <w:docGrid w:linePitch="360" w:charSpace="0"/>
        </w:sectPr>
      </w:pPr>
      <w:r>
        <w:rPr>
          <w:rFonts w:ascii="Arial" w:hAnsi="Arial" w:eastAsia="SimSun" w:cs="Arial"/>
          <w:color w:val="000000"/>
          <w:kern w:val="0"/>
          <w:sz w:val="24"/>
          <w:szCs w:val="24"/>
          <w:lang w:val="en-US" w:eastAsia="zh-CN" w:bidi="ar"/>
        </w:rPr>
        <w:t xml:space="preserve">As illustrated in the preceding Figure </w:t>
      </w:r>
      <w:r>
        <w:rPr>
          <w:rFonts w:hint="default" w:ascii="Arial" w:hAnsi="Arial" w:eastAsia="SimSun" w:cs="Arial"/>
          <w:color w:val="000000"/>
          <w:kern w:val="0"/>
          <w:sz w:val="24"/>
          <w:szCs w:val="24"/>
          <w:lang w:val="en-US" w:eastAsia="zh-CN" w:bidi="ar"/>
        </w:rPr>
        <w:t>8</w:t>
      </w:r>
      <w:r>
        <w:rPr>
          <w:rFonts w:ascii="Arial" w:hAnsi="Arial" w:eastAsia="SimSun" w:cs="Arial"/>
          <w:color w:val="000000"/>
          <w:kern w:val="0"/>
          <w:sz w:val="24"/>
          <w:szCs w:val="24"/>
          <w:lang w:val="en-US" w:eastAsia="zh-CN" w:bidi="ar"/>
        </w:rPr>
        <w:t xml:space="preserve">, the admin login interface comprises </w:t>
      </w:r>
      <w:r>
        <w:rPr>
          <w:rFonts w:hint="default" w:ascii="Arial" w:hAnsi="Arial" w:eastAsia="SimSun" w:cs="Arial"/>
          <w:color w:val="000000"/>
          <w:kern w:val="0"/>
          <w:sz w:val="24"/>
          <w:szCs w:val="24"/>
          <w:lang w:val="en-US" w:eastAsia="zh-CN" w:bidi="ar"/>
        </w:rPr>
        <w:t xml:space="preserve">a email field, password field, signin button. To gain access to, the system (Rufino’s Furniture Online Shop). input the unique username and password into the respective fields and subsequently click the login button. </w:t>
      </w:r>
    </w:p>
    <w:p w14:paraId="42800778">
      <w:pPr>
        <w:keepNext w:val="0"/>
        <w:keepLines w:val="0"/>
        <w:widowControl/>
        <w:suppressLineNumbers w:val="0"/>
        <w:spacing w:line="360" w:lineRule="auto"/>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drawing>
          <wp:anchor distT="0" distB="0" distL="114300" distR="114300" simplePos="0" relativeHeight="251667456" behindDoc="0" locked="0" layoutInCell="1" allowOverlap="1">
            <wp:simplePos x="0" y="0"/>
            <wp:positionH relativeFrom="column">
              <wp:posOffset>212090</wp:posOffset>
            </wp:positionH>
            <wp:positionV relativeFrom="paragraph">
              <wp:posOffset>146050</wp:posOffset>
            </wp:positionV>
            <wp:extent cx="5222240" cy="1720215"/>
            <wp:effectExtent l="0" t="0" r="16510" b="13335"/>
            <wp:wrapNone/>
            <wp:docPr id="21" name="Picture 21" descr="{7D31E700-B7FC-4C97-BEE2-2E56EAE9B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7D31E700-B7FC-4C97-BEE2-2E56EAE9B46A}"/>
                    <pic:cNvPicPr>
                      <a:picLocks noChangeAspect="1"/>
                    </pic:cNvPicPr>
                  </pic:nvPicPr>
                  <pic:blipFill>
                    <a:blip r:embed="rId16"/>
                    <a:stretch>
                      <a:fillRect/>
                    </a:stretch>
                  </pic:blipFill>
                  <pic:spPr>
                    <a:xfrm>
                      <a:off x="0" y="0"/>
                      <a:ext cx="5222240" cy="1720215"/>
                    </a:xfrm>
                    <a:prstGeom prst="rect">
                      <a:avLst/>
                    </a:prstGeom>
                  </pic:spPr>
                </pic:pic>
              </a:graphicData>
            </a:graphic>
          </wp:anchor>
        </w:drawing>
      </w:r>
    </w:p>
    <w:p w14:paraId="601613F3">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p>
    <w:p w14:paraId="02083DC8">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p>
    <w:p w14:paraId="3983D6A0">
      <w:pPr>
        <w:keepNext w:val="0"/>
        <w:keepLines w:val="0"/>
        <w:widowControl/>
        <w:suppressLineNumbers w:val="0"/>
        <w:spacing w:line="360" w:lineRule="auto"/>
        <w:ind w:firstLine="720" w:firstLineChars="0"/>
        <w:jc w:val="both"/>
        <w:rPr>
          <w:rFonts w:hint="default" w:ascii="Arial" w:hAnsi="Arial" w:eastAsia="SimSun" w:cs="Arial"/>
          <w:color w:val="000000"/>
          <w:kern w:val="0"/>
          <w:sz w:val="24"/>
          <w:szCs w:val="24"/>
          <w:lang w:val="en-US" w:eastAsia="zh-CN" w:bidi="ar"/>
        </w:rPr>
      </w:pPr>
    </w:p>
    <w:p w14:paraId="0B5F89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10E31664">
      <w:pPr>
        <w:pStyle w:val="10"/>
        <w:keepNext w:val="0"/>
        <w:keepLines w:val="0"/>
        <w:widowControl/>
        <w:suppressLineNumbers w:val="0"/>
        <w:spacing w:line="360" w:lineRule="auto"/>
        <w:jc w:val="left"/>
        <w:rPr>
          <w:rFonts w:hint="default" w:ascii="Arial" w:hAnsi="Arial" w:cs="Arial"/>
          <w:b w:val="0"/>
          <w:bCs w:val="0"/>
          <w:lang w:val="en-US"/>
        </w:rPr>
      </w:pPr>
    </w:p>
    <w:p w14:paraId="1D72CB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541F98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4.4.2 Dashboard of the Admin</w:t>
      </w:r>
    </w:p>
    <w:p w14:paraId="3C5325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textAlignment w:val="baseline"/>
        <w:rPr>
          <w:rFonts w:hint="default" w:ascii="Arial" w:hAnsi="Arial" w:eastAsia="SimSun" w:cs="Arial"/>
          <w:b w:val="0"/>
          <w:bCs w:val="0"/>
          <w:sz w:val="24"/>
          <w:szCs w:val="24"/>
        </w:rPr>
      </w:pPr>
      <w:r>
        <w:rPr>
          <w:rStyle w:val="11"/>
          <w:rFonts w:hint="default" w:ascii="Arial" w:hAnsi="Arial" w:cs="Arial"/>
          <w:b w:val="0"/>
          <w:bCs w:val="0"/>
          <w:sz w:val="24"/>
          <w:szCs w:val="24"/>
          <w:lang w:val="en-US"/>
        </w:rPr>
        <w:t>The f</w:t>
      </w:r>
      <w:r>
        <w:rPr>
          <w:rStyle w:val="11"/>
          <w:rFonts w:hint="default" w:ascii="Arial" w:hAnsi="Arial" w:eastAsia="SimSun" w:cs="Arial"/>
          <w:b w:val="0"/>
          <w:bCs w:val="0"/>
          <w:sz w:val="24"/>
          <w:szCs w:val="24"/>
        </w:rPr>
        <w:t>igure 2</w:t>
      </w:r>
      <w:r>
        <w:rPr>
          <w:rFonts w:hint="default" w:ascii="Arial" w:hAnsi="Arial" w:eastAsia="SimSun" w:cs="Arial"/>
          <w:b w:val="0"/>
          <w:bCs w:val="0"/>
          <w:sz w:val="24"/>
          <w:szCs w:val="24"/>
        </w:rPr>
        <w:t xml:space="preserve"> presents the </w:t>
      </w:r>
      <w:r>
        <w:rPr>
          <w:rStyle w:val="11"/>
          <w:rFonts w:hint="default" w:ascii="Arial" w:hAnsi="Arial" w:eastAsia="SimSun" w:cs="Arial"/>
          <w:b w:val="0"/>
          <w:bCs w:val="0"/>
          <w:sz w:val="24"/>
          <w:szCs w:val="24"/>
        </w:rPr>
        <w:t>Dashboard of Rufino’s Furniture Online Shop Management System</w:t>
      </w:r>
      <w:r>
        <w:rPr>
          <w:rFonts w:hint="default" w:ascii="Arial" w:hAnsi="Arial" w:eastAsia="SimSun" w:cs="Arial"/>
          <w:b w:val="0"/>
          <w:bCs w:val="0"/>
          <w:sz w:val="24"/>
          <w:szCs w:val="24"/>
        </w:rPr>
        <w:t xml:space="preserve">. The dashboard provides the shop owner with a quick overview of the store’s current activities and performance. It displays important information such as </w:t>
      </w:r>
      <w:r>
        <w:rPr>
          <w:rStyle w:val="11"/>
          <w:rFonts w:hint="default" w:ascii="Arial" w:hAnsi="Arial" w:eastAsia="SimSun" w:cs="Arial"/>
          <w:b w:val="0"/>
          <w:bCs w:val="0"/>
          <w:sz w:val="24"/>
          <w:szCs w:val="24"/>
        </w:rPr>
        <w:t>Total Inventory, Total Orders, Revenue, and Pending Orders</w:t>
      </w:r>
      <w:r>
        <w:rPr>
          <w:rFonts w:hint="default" w:ascii="Arial" w:hAnsi="Arial" w:eastAsia="SimSun" w:cs="Arial"/>
          <w:b w:val="0"/>
          <w:bCs w:val="0"/>
          <w:sz w:val="24"/>
          <w:szCs w:val="24"/>
        </w:rPr>
        <w:t xml:space="preserve">, allowing the administrator to monitor the business at a glance. It also includes a </w:t>
      </w:r>
      <w:r>
        <w:rPr>
          <w:rStyle w:val="11"/>
          <w:rFonts w:hint="default" w:ascii="Arial" w:hAnsi="Arial" w:eastAsia="SimSun" w:cs="Arial"/>
          <w:b w:val="0"/>
          <w:bCs w:val="0"/>
          <w:sz w:val="24"/>
          <w:szCs w:val="24"/>
        </w:rPr>
        <w:t>Revenue Growth Report</w:t>
      </w:r>
      <w:r>
        <w:rPr>
          <w:rFonts w:hint="default" w:ascii="Arial" w:hAnsi="Arial" w:eastAsia="SimSun" w:cs="Arial"/>
          <w:b w:val="0"/>
          <w:bCs w:val="0"/>
          <w:sz w:val="24"/>
          <w:szCs w:val="24"/>
        </w:rPr>
        <w:t xml:space="preserve"> that shows changes in sales revenue over time and an </w:t>
      </w:r>
      <w:r>
        <w:rPr>
          <w:rStyle w:val="11"/>
          <w:rFonts w:hint="default" w:ascii="Arial" w:hAnsi="Arial" w:eastAsia="SimSun" w:cs="Arial"/>
          <w:b w:val="0"/>
          <w:bCs w:val="0"/>
          <w:sz w:val="24"/>
          <w:szCs w:val="24"/>
        </w:rPr>
        <w:t>Order Status chart</w:t>
      </w:r>
      <w:r>
        <w:rPr>
          <w:rFonts w:hint="default" w:ascii="Arial" w:hAnsi="Arial" w:eastAsia="SimSun" w:cs="Arial"/>
          <w:b w:val="0"/>
          <w:bCs w:val="0"/>
          <w:sz w:val="24"/>
          <w:szCs w:val="24"/>
        </w:rPr>
        <w:t xml:space="preserve"> that presents the distribution of orders according to their current status, such as </w:t>
      </w:r>
      <w:r>
        <w:rPr>
          <w:rStyle w:val="11"/>
          <w:rFonts w:hint="default" w:ascii="Arial" w:hAnsi="Arial" w:eastAsia="SimSun" w:cs="Arial"/>
          <w:b w:val="0"/>
          <w:bCs w:val="0"/>
          <w:sz w:val="24"/>
          <w:szCs w:val="24"/>
        </w:rPr>
        <w:t>Delivered, Pending, Processing, Out for Delivery, and Confirmed</w:t>
      </w:r>
      <w:r>
        <w:rPr>
          <w:rFonts w:hint="default" w:ascii="Arial" w:hAnsi="Arial" w:eastAsia="SimSun" w:cs="Arial"/>
          <w:b w:val="0"/>
          <w:bCs w:val="0"/>
          <w:sz w:val="24"/>
          <w:szCs w:val="24"/>
        </w:rPr>
        <w:t>. Overall, the dashboard helps the shop owner monitor inventory, orders, sales, and pending transactions in an organized and convenient manner.</w:t>
      </w:r>
    </w:p>
    <w:p w14:paraId="0297F6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textAlignment w:val="baseline"/>
        <w:rPr>
          <w:rFonts w:hint="default" w:ascii="Arial" w:hAnsi="Arial" w:eastAsia="SimSun" w:cs="Arial"/>
          <w:b w:val="0"/>
          <w:bCs w:val="0"/>
          <w:sz w:val="24"/>
          <w:szCs w:val="24"/>
          <w:lang w:val="en-US"/>
        </w:rPr>
      </w:pPr>
      <w:r>
        <w:rPr>
          <w:rFonts w:hint="default" w:ascii="Arial" w:hAnsi="Arial" w:cs="Arial"/>
          <w:b w:val="0"/>
          <w:bCs w:val="0"/>
          <w:lang w:val="en-US"/>
        </w:rPr>
        <w:drawing>
          <wp:anchor distT="0" distB="0" distL="114300" distR="114300" simplePos="0" relativeHeight="251668480" behindDoc="0" locked="0" layoutInCell="1" allowOverlap="1">
            <wp:simplePos x="0" y="0"/>
            <wp:positionH relativeFrom="column">
              <wp:posOffset>75565</wp:posOffset>
            </wp:positionH>
            <wp:positionV relativeFrom="paragraph">
              <wp:posOffset>13970</wp:posOffset>
            </wp:positionV>
            <wp:extent cx="5730240" cy="2064385"/>
            <wp:effectExtent l="0" t="0" r="3810" b="12065"/>
            <wp:wrapNone/>
            <wp:docPr id="22" name="Picture 22" descr="Screenshot 2026-08-28 09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8-28 092751"/>
                    <pic:cNvPicPr>
                      <a:picLocks noChangeAspect="1"/>
                    </pic:cNvPicPr>
                  </pic:nvPicPr>
                  <pic:blipFill>
                    <a:blip r:embed="rId17"/>
                    <a:stretch>
                      <a:fillRect/>
                    </a:stretch>
                  </pic:blipFill>
                  <pic:spPr>
                    <a:xfrm>
                      <a:off x="0" y="0"/>
                      <a:ext cx="5730240" cy="2064385"/>
                    </a:xfrm>
                    <a:prstGeom prst="rect">
                      <a:avLst/>
                    </a:prstGeom>
                  </pic:spPr>
                </pic:pic>
              </a:graphicData>
            </a:graphic>
          </wp:anchor>
        </w:drawing>
      </w:r>
    </w:p>
    <w:p w14:paraId="7931860E">
      <w:pPr>
        <w:pStyle w:val="10"/>
        <w:keepNext w:val="0"/>
        <w:keepLines w:val="0"/>
        <w:widowControl/>
        <w:suppressLineNumbers w:val="0"/>
        <w:spacing w:line="360" w:lineRule="auto"/>
        <w:jc w:val="left"/>
        <w:rPr>
          <w:rFonts w:hint="default" w:ascii="Arial" w:hAnsi="Arial" w:cs="Arial"/>
          <w:b w:val="0"/>
          <w:bCs w:val="0"/>
          <w:lang w:val="en-US"/>
        </w:rPr>
      </w:pPr>
    </w:p>
    <w:p w14:paraId="6D5F1BD5">
      <w:pPr>
        <w:pStyle w:val="10"/>
        <w:keepNext w:val="0"/>
        <w:keepLines w:val="0"/>
        <w:widowControl/>
        <w:suppressLineNumbers w:val="0"/>
        <w:spacing w:line="360" w:lineRule="auto"/>
        <w:jc w:val="left"/>
        <w:rPr>
          <w:rFonts w:hint="default" w:ascii="Arial" w:hAnsi="Arial" w:cs="Arial"/>
          <w:b w:val="0"/>
          <w:bCs w:val="0"/>
          <w:lang w:val="en-US"/>
        </w:rPr>
      </w:pPr>
    </w:p>
    <w:p w14:paraId="716783E4">
      <w:pPr>
        <w:pStyle w:val="10"/>
        <w:keepNext w:val="0"/>
        <w:keepLines w:val="0"/>
        <w:widowControl/>
        <w:suppressLineNumbers w:val="0"/>
        <w:spacing w:line="360" w:lineRule="auto"/>
        <w:jc w:val="left"/>
        <w:rPr>
          <w:rFonts w:hint="default" w:ascii="Arial" w:hAnsi="Arial" w:cs="Arial"/>
          <w:b w:val="0"/>
          <w:bCs w:val="0"/>
          <w:lang w:val="en-US"/>
        </w:rPr>
      </w:pPr>
    </w:p>
    <w:p w14:paraId="26B05E47">
      <w:pPr>
        <w:pStyle w:val="10"/>
        <w:keepNext w:val="0"/>
        <w:keepLines w:val="0"/>
        <w:widowControl/>
        <w:suppressLineNumbers w:val="0"/>
        <w:spacing w:line="360" w:lineRule="auto"/>
        <w:jc w:val="left"/>
        <w:rPr>
          <w:rFonts w:hint="default" w:ascii="Arial" w:hAnsi="Arial" w:cs="Arial"/>
          <w:b w:val="0"/>
          <w:bCs w:val="0"/>
          <w:lang w:val="en-US"/>
        </w:rPr>
      </w:pPr>
    </w:p>
    <w:p w14:paraId="588257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cs="Arial"/>
          <w:b w:val="0"/>
          <w:bCs w:val="0"/>
          <w:i/>
          <w:iCs/>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4.4.3 Inventory Management</w:t>
      </w:r>
    </w:p>
    <w:p w14:paraId="5AD69A39">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The</w:t>
      </w:r>
      <w:r>
        <w:rPr>
          <w:rFonts w:hint="default" w:ascii="Arial" w:hAnsi="Arial" w:cs="Arial"/>
          <w:b w:val="0"/>
          <w:bCs w:val="0"/>
          <w:lang w:val="en-US"/>
        </w:rPr>
        <w:t xml:space="preserve"> Preceding </w:t>
      </w:r>
      <w:r>
        <w:rPr>
          <w:rStyle w:val="11"/>
          <w:rFonts w:hint="default" w:ascii="Arial" w:hAnsi="Arial" w:cs="Arial"/>
          <w:b w:val="0"/>
          <w:bCs w:val="0"/>
        </w:rPr>
        <w:t xml:space="preserve">Figure </w:t>
      </w:r>
      <w:r>
        <w:rPr>
          <w:rStyle w:val="11"/>
          <w:rFonts w:hint="default" w:ascii="Arial" w:hAnsi="Arial" w:cs="Arial"/>
          <w:b w:val="0"/>
          <w:bCs w:val="0"/>
          <w:lang w:val="en-US"/>
        </w:rPr>
        <w:t>4.4.3</w:t>
      </w:r>
      <w:r>
        <w:rPr>
          <w:rFonts w:hint="default" w:ascii="Arial" w:hAnsi="Arial" w:cs="Arial"/>
          <w:b w:val="0"/>
          <w:bCs w:val="0"/>
        </w:rPr>
        <w:t xml:space="preserve"> presents the </w:t>
      </w:r>
      <w:r>
        <w:rPr>
          <w:rStyle w:val="11"/>
          <w:rFonts w:hint="default" w:ascii="Arial" w:hAnsi="Arial" w:cs="Arial"/>
          <w:b w:val="0"/>
          <w:bCs w:val="0"/>
        </w:rPr>
        <w:t>Inventory Management Interface of Rufino’s Furniture Online Shop Management System</w:t>
      </w:r>
      <w:r>
        <w:rPr>
          <w:rFonts w:hint="default" w:ascii="Arial" w:hAnsi="Arial" w:cs="Arial"/>
          <w:b w:val="0"/>
          <w:bCs w:val="0"/>
        </w:rPr>
        <w:t xml:space="preserve">. It provides the administrator with an organized view of the furniture products and their stock information. The interface displays the </w:t>
      </w:r>
      <w:r>
        <w:rPr>
          <w:rStyle w:val="11"/>
          <w:rFonts w:hint="default" w:ascii="Arial" w:hAnsi="Arial" w:cs="Arial"/>
          <w:b w:val="0"/>
          <w:bCs w:val="0"/>
        </w:rPr>
        <w:t>total number of products, total stock, low-stock items, and total items sold</w:t>
      </w:r>
      <w:r>
        <w:rPr>
          <w:rFonts w:hint="default" w:ascii="Arial" w:hAnsi="Arial" w:cs="Arial"/>
          <w:b w:val="0"/>
          <w:bCs w:val="0"/>
        </w:rPr>
        <w:t>, allowing the administrator to monitor inventory more easily. It also includes a search function for quickly locating specific products.</w:t>
      </w:r>
    </w:p>
    <w:p w14:paraId="4277BEB5">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product table shows important details such as the </w:t>
      </w:r>
      <w:r>
        <w:rPr>
          <w:rStyle w:val="11"/>
          <w:rFonts w:hint="default" w:ascii="Arial" w:hAnsi="Arial" w:cs="Arial"/>
          <w:b w:val="0"/>
          <w:bCs w:val="0"/>
        </w:rPr>
        <w:t>product name, category, price, installation fee, current stock, and total sold</w:t>
      </w:r>
      <w:r>
        <w:rPr>
          <w:rFonts w:hint="default" w:ascii="Arial" w:hAnsi="Arial" w:cs="Arial"/>
          <w:b w:val="0"/>
          <w:bCs w:val="0"/>
        </w:rPr>
        <w:t xml:space="preserve">. The administrator can update the stock quantity and use the available action buttons to edit or delete product records. The </w:t>
      </w:r>
      <w:r>
        <w:rPr>
          <w:rStyle w:val="11"/>
          <w:rFonts w:hint="default" w:ascii="Arial" w:hAnsi="Arial" w:cs="Arial"/>
          <w:b w:val="0"/>
          <w:bCs w:val="0"/>
        </w:rPr>
        <w:t>Add Product</w:t>
      </w:r>
      <w:r>
        <w:rPr>
          <w:rFonts w:hint="default" w:ascii="Arial" w:hAnsi="Arial" w:cs="Arial"/>
          <w:b w:val="0"/>
          <w:bCs w:val="0"/>
        </w:rPr>
        <w:t xml:space="preserve"> button allows the administrator to add new furniture items to the system. The left navigation panel provides access to the </w:t>
      </w:r>
      <w:r>
        <w:rPr>
          <w:rStyle w:val="11"/>
          <w:rFonts w:hint="default" w:ascii="Arial" w:hAnsi="Arial" w:cs="Arial"/>
          <w:b w:val="0"/>
          <w:bCs w:val="0"/>
        </w:rPr>
        <w:t>Dashboard, Inventory, Orders, and Reports</w:t>
      </w:r>
      <w:r>
        <w:rPr>
          <w:rFonts w:hint="default" w:ascii="Arial" w:hAnsi="Arial" w:cs="Arial"/>
          <w:b w:val="0"/>
          <w:bCs w:val="0"/>
        </w:rPr>
        <w:t xml:space="preserve"> modules. Overall, the interface helps the shop owner maintain accurate inventory records, monitor product availability, and manage furniture products efficiently.</w:t>
      </w:r>
    </w:p>
    <w:p w14:paraId="0B79567D">
      <w:pPr>
        <w:pStyle w:val="10"/>
        <w:keepNext w:val="0"/>
        <w:keepLines w:val="0"/>
        <w:widowControl/>
        <w:suppressLineNumbers w:val="0"/>
        <w:spacing w:line="360" w:lineRule="auto"/>
        <w:jc w:val="both"/>
        <w:rPr>
          <w:rFonts w:hint="default" w:ascii="Arial" w:hAnsi="Arial" w:cs="Arial"/>
          <w:b w:val="0"/>
          <w:bCs w:val="0"/>
          <w:lang w:val="en-US"/>
        </w:rPr>
      </w:pPr>
      <w:r>
        <w:rPr>
          <w:rFonts w:hint="default" w:ascii="Arial" w:hAnsi="Arial" w:cs="Arial"/>
          <w:b w:val="0"/>
          <w:bCs w:val="0"/>
          <w:lang w:val="en-US"/>
        </w:rPr>
        <w:drawing>
          <wp:anchor distT="0" distB="0" distL="114300" distR="114300" simplePos="0" relativeHeight="251669504" behindDoc="0" locked="0" layoutInCell="1" allowOverlap="1">
            <wp:simplePos x="0" y="0"/>
            <wp:positionH relativeFrom="column">
              <wp:posOffset>213360</wp:posOffset>
            </wp:positionH>
            <wp:positionV relativeFrom="paragraph">
              <wp:posOffset>19685</wp:posOffset>
            </wp:positionV>
            <wp:extent cx="5658485" cy="3084830"/>
            <wp:effectExtent l="0" t="0" r="18415" b="1270"/>
            <wp:wrapNone/>
            <wp:docPr id="24" name="Picture 24" descr="{0B452175-BB06-45C8-AABE-07C3C68A9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0B452175-BB06-45C8-AABE-07C3C68A9FFB}"/>
                    <pic:cNvPicPr>
                      <a:picLocks noChangeAspect="1"/>
                    </pic:cNvPicPr>
                  </pic:nvPicPr>
                  <pic:blipFill>
                    <a:blip r:embed="rId18"/>
                    <a:stretch>
                      <a:fillRect/>
                    </a:stretch>
                  </pic:blipFill>
                  <pic:spPr>
                    <a:xfrm>
                      <a:off x="0" y="0"/>
                      <a:ext cx="5658485" cy="3084830"/>
                    </a:xfrm>
                    <a:prstGeom prst="rect">
                      <a:avLst/>
                    </a:prstGeom>
                  </pic:spPr>
                </pic:pic>
              </a:graphicData>
            </a:graphic>
          </wp:anchor>
        </w:drawing>
      </w:r>
    </w:p>
    <w:p w14:paraId="735AD4A4">
      <w:pPr>
        <w:pStyle w:val="10"/>
        <w:keepNext w:val="0"/>
        <w:keepLines w:val="0"/>
        <w:widowControl/>
        <w:suppressLineNumbers w:val="0"/>
        <w:spacing w:line="360" w:lineRule="auto"/>
        <w:jc w:val="both"/>
        <w:rPr>
          <w:rFonts w:hint="default" w:ascii="Arial" w:hAnsi="Arial" w:cs="Arial"/>
          <w:b w:val="0"/>
          <w:bCs w:val="0"/>
          <w:lang w:val="en-US"/>
        </w:rPr>
      </w:pPr>
    </w:p>
    <w:p w14:paraId="1AEB94DE">
      <w:pPr>
        <w:pStyle w:val="10"/>
        <w:keepNext w:val="0"/>
        <w:keepLines w:val="0"/>
        <w:widowControl/>
        <w:suppressLineNumbers w:val="0"/>
        <w:spacing w:line="360" w:lineRule="auto"/>
        <w:jc w:val="both"/>
        <w:rPr>
          <w:rFonts w:hint="default" w:ascii="Arial" w:hAnsi="Arial" w:cs="Arial"/>
          <w:b w:val="0"/>
          <w:bCs w:val="0"/>
          <w:lang w:val="en-US"/>
        </w:rPr>
      </w:pPr>
    </w:p>
    <w:p w14:paraId="4F5E1A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69B2DE2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0D7538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7B1F18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7C2FED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68A3B1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bCs/>
          <w:i w:val="0"/>
          <w:iCs w:val="0"/>
          <w:caps w:val="0"/>
          <w:color w:val="000000"/>
          <w:spacing w:val="0"/>
          <w:sz w:val="24"/>
          <w:szCs w:val="24"/>
          <w:shd w:val="clear" w:fill="FFFFFF"/>
          <w:vertAlign w:val="baseline"/>
          <w:lang w:val="en-US"/>
        </w:rPr>
      </w:pPr>
    </w:p>
    <w:p w14:paraId="0FB344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5E9549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041F558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4FCC5C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cs="Arial"/>
          <w:b w:val="0"/>
          <w:bCs w:val="0"/>
          <w:i/>
          <w:iCs/>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4.4.4 Add Product</w:t>
      </w:r>
    </w:p>
    <w:p w14:paraId="7BA2E2E6">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 xml:space="preserve">The </w:t>
      </w:r>
      <w:r>
        <w:rPr>
          <w:rFonts w:hint="default" w:ascii="Arial" w:hAnsi="Arial" w:cs="Arial"/>
          <w:b w:val="0"/>
          <w:bCs w:val="0"/>
          <w:lang w:val="en-US"/>
        </w:rPr>
        <w:t xml:space="preserve">preceding </w:t>
      </w:r>
      <w:r>
        <w:rPr>
          <w:rStyle w:val="11"/>
          <w:rFonts w:hint="default" w:ascii="Arial" w:hAnsi="Arial" w:cs="Arial"/>
          <w:b w:val="0"/>
          <w:bCs w:val="0"/>
        </w:rPr>
        <w:t>Figure 4</w:t>
      </w:r>
      <w:r>
        <w:rPr>
          <w:rStyle w:val="11"/>
          <w:rFonts w:hint="default" w:ascii="Arial" w:hAnsi="Arial" w:cs="Arial"/>
          <w:b w:val="0"/>
          <w:bCs w:val="0"/>
          <w:lang w:val="en-US"/>
        </w:rPr>
        <w:t>.4.4</w:t>
      </w:r>
      <w:r>
        <w:rPr>
          <w:rFonts w:hint="default" w:ascii="Arial" w:hAnsi="Arial" w:cs="Arial"/>
          <w:b w:val="0"/>
          <w:bCs w:val="0"/>
        </w:rPr>
        <w:t xml:space="preserve"> presents the </w:t>
      </w:r>
      <w:r>
        <w:rPr>
          <w:rStyle w:val="11"/>
          <w:rFonts w:hint="default" w:ascii="Arial" w:hAnsi="Arial" w:cs="Arial"/>
          <w:b w:val="0"/>
          <w:bCs w:val="0"/>
        </w:rPr>
        <w:t>Add New Product Interface of Rufino’s Furniture Online Shop Management System</w:t>
      </w:r>
      <w:r>
        <w:rPr>
          <w:rFonts w:hint="default" w:ascii="Arial" w:hAnsi="Arial" w:cs="Arial"/>
          <w:b w:val="0"/>
          <w:bCs w:val="0"/>
        </w:rPr>
        <w:t xml:space="preserve">. This interface allows the administrator to add new furniture products to the system by entering the necessary product information. The form includes fields for the </w:t>
      </w:r>
      <w:r>
        <w:rPr>
          <w:rStyle w:val="11"/>
          <w:rFonts w:hint="default" w:ascii="Arial" w:hAnsi="Arial" w:cs="Arial"/>
          <w:b w:val="0"/>
          <w:bCs w:val="0"/>
        </w:rPr>
        <w:t>product name, description, price, stock quantity, installation fee, category, sizes, and colors</w:t>
      </w:r>
      <w:r>
        <w:rPr>
          <w:rFonts w:hint="default" w:ascii="Arial" w:hAnsi="Arial" w:cs="Arial"/>
          <w:b w:val="0"/>
          <w:bCs w:val="0"/>
        </w:rPr>
        <w:t>.</w:t>
      </w:r>
    </w:p>
    <w:p w14:paraId="576903E8">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r>
        <w:rPr>
          <w:rFonts w:hint="default" w:ascii="Arial" w:hAnsi="Arial" w:cs="Arial"/>
          <w:b w:val="0"/>
          <w:bCs w:val="0"/>
          <w:lang w:val="en-US"/>
        </w:rPr>
        <w:drawing>
          <wp:anchor distT="0" distB="0" distL="114300" distR="114300" simplePos="0" relativeHeight="251670528" behindDoc="0" locked="0" layoutInCell="1" allowOverlap="1">
            <wp:simplePos x="0" y="0"/>
            <wp:positionH relativeFrom="column">
              <wp:posOffset>122555</wp:posOffset>
            </wp:positionH>
            <wp:positionV relativeFrom="paragraph">
              <wp:posOffset>1792605</wp:posOffset>
            </wp:positionV>
            <wp:extent cx="5433060" cy="2775585"/>
            <wp:effectExtent l="0" t="0" r="15240" b="5715"/>
            <wp:wrapNone/>
            <wp:docPr id="25" name="Picture 25" descr="{B7240810-C095-41A7-B17E-FC9A31916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7240810-C095-41A7-B17E-FC9A31916E37}"/>
                    <pic:cNvPicPr>
                      <a:picLocks noChangeAspect="1"/>
                    </pic:cNvPicPr>
                  </pic:nvPicPr>
                  <pic:blipFill>
                    <a:blip r:embed="rId19"/>
                    <a:stretch>
                      <a:fillRect/>
                    </a:stretch>
                  </pic:blipFill>
                  <pic:spPr>
                    <a:xfrm>
                      <a:off x="0" y="0"/>
                      <a:ext cx="5433060" cy="2775585"/>
                    </a:xfrm>
                    <a:prstGeom prst="rect">
                      <a:avLst/>
                    </a:prstGeom>
                  </pic:spPr>
                </pic:pic>
              </a:graphicData>
            </a:graphic>
          </wp:anchor>
        </w:drawing>
      </w:r>
      <w:r>
        <w:rPr>
          <w:rFonts w:hint="default" w:ascii="Arial" w:hAnsi="Arial" w:cs="Arial"/>
          <w:b w:val="0"/>
          <w:bCs w:val="0"/>
        </w:rPr>
        <w:t xml:space="preserve">The interface also provides an option to </w:t>
      </w:r>
      <w:r>
        <w:rPr>
          <w:rStyle w:val="11"/>
          <w:rFonts w:hint="default" w:ascii="Arial" w:hAnsi="Arial" w:cs="Arial"/>
          <w:b w:val="0"/>
          <w:bCs w:val="0"/>
        </w:rPr>
        <w:t>upload multiple product images</w:t>
      </w:r>
      <w:r>
        <w:rPr>
          <w:rFonts w:hint="default" w:ascii="Arial" w:hAnsi="Arial" w:cs="Arial"/>
          <w:b w:val="0"/>
          <w:bCs w:val="0"/>
        </w:rPr>
        <w:t xml:space="preserve">, allowing the administrator to provide clear visual information about the furniture item. After completing the required details, the administrator can click the </w:t>
      </w:r>
      <w:r>
        <w:rPr>
          <w:rStyle w:val="11"/>
          <w:rFonts w:hint="default" w:ascii="Arial" w:hAnsi="Arial" w:cs="Arial"/>
          <w:b w:val="0"/>
          <w:bCs w:val="0"/>
        </w:rPr>
        <w:t>Add Product</w:t>
      </w:r>
      <w:r>
        <w:rPr>
          <w:rFonts w:hint="default" w:ascii="Arial" w:hAnsi="Arial" w:cs="Arial"/>
          <w:b w:val="0"/>
          <w:bCs w:val="0"/>
        </w:rPr>
        <w:t xml:space="preserve"> button to save the new product. This information can then be displayed in the online shop and included in the inventory records. Overall, the interface makes adding new furniture products more organized and convenient while helping the administrator maintain complete and accurate product information</w:t>
      </w:r>
      <w:r>
        <w:rPr>
          <w:rFonts w:hint="default" w:ascii="Arial" w:hAnsi="Arial" w:cs="Arial"/>
          <w:b w:val="0"/>
          <w:bCs w:val="0"/>
          <w:lang w:val="en-US"/>
        </w:rPr>
        <w:t>.</w:t>
      </w:r>
    </w:p>
    <w:p w14:paraId="1F9B3250">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326B9E47">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5B665B79">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3B59B618">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0D6E86AE">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5BDF10BC">
      <w:pPr>
        <w:pStyle w:val="10"/>
        <w:keepNext w:val="0"/>
        <w:keepLines w:val="0"/>
        <w:widowControl/>
        <w:suppressLineNumbers w:val="0"/>
        <w:spacing w:before="0" w:beforeAutospacing="1" w:after="0" w:afterAutospacing="1" w:line="360" w:lineRule="auto"/>
        <w:ind w:right="0"/>
        <w:jc w:val="both"/>
        <w:rPr>
          <w:rFonts w:hint="default" w:ascii="Arial" w:hAnsi="Arial" w:cs="Arial"/>
          <w:b w:val="0"/>
          <w:bCs w:val="0"/>
          <w:lang w:val="en-US"/>
        </w:rPr>
      </w:pPr>
    </w:p>
    <w:p w14:paraId="142283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4.4.5 Orders Management</w:t>
      </w:r>
    </w:p>
    <w:p w14:paraId="0D8A77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textAlignment w:val="baseline"/>
        <w:rPr>
          <w:rFonts w:hint="default" w:ascii="Arial" w:hAnsi="Arial" w:cs="Arial"/>
          <w:b w:val="0"/>
          <w:bCs w:val="0"/>
        </w:rPr>
      </w:pPr>
      <w:r>
        <w:rPr>
          <w:rFonts w:hint="default" w:ascii="Arial" w:hAnsi="Arial" w:cs="Arial"/>
          <w:b w:val="0"/>
          <w:bCs w:val="0"/>
        </w:rPr>
        <w:t xml:space="preserve">The above </w:t>
      </w:r>
      <w:r>
        <w:rPr>
          <w:rStyle w:val="11"/>
          <w:rFonts w:hint="default" w:ascii="Arial" w:hAnsi="Arial" w:cs="Arial"/>
          <w:b w:val="0"/>
          <w:bCs w:val="0"/>
        </w:rPr>
        <w:t xml:space="preserve">Figure </w:t>
      </w:r>
      <w:r>
        <w:rPr>
          <w:rStyle w:val="11"/>
          <w:rFonts w:hint="default" w:ascii="Arial" w:hAnsi="Arial" w:cs="Arial"/>
          <w:b w:val="0"/>
          <w:bCs w:val="0"/>
          <w:lang w:val="en-US"/>
        </w:rPr>
        <w:t>4.4.</w:t>
      </w:r>
      <w:r>
        <w:rPr>
          <w:rStyle w:val="11"/>
          <w:rFonts w:hint="default" w:ascii="Arial" w:hAnsi="Arial" w:cs="Arial"/>
          <w:b w:val="0"/>
          <w:bCs w:val="0"/>
        </w:rPr>
        <w:t>5</w:t>
      </w:r>
      <w:r>
        <w:rPr>
          <w:rFonts w:hint="default" w:ascii="Arial" w:hAnsi="Arial" w:cs="Arial"/>
          <w:b w:val="0"/>
          <w:bCs w:val="0"/>
        </w:rPr>
        <w:t xml:space="preserve"> presents the </w:t>
      </w:r>
      <w:r>
        <w:rPr>
          <w:rStyle w:val="11"/>
          <w:rFonts w:hint="default" w:ascii="Arial" w:hAnsi="Arial" w:cs="Arial"/>
          <w:b w:val="0"/>
          <w:bCs w:val="0"/>
        </w:rPr>
        <w:t>Orders Management Interface of Rufino’s Furniture Online Shop Management System</w:t>
      </w:r>
      <w:r>
        <w:rPr>
          <w:rFonts w:hint="default" w:ascii="Arial" w:hAnsi="Arial" w:cs="Arial"/>
          <w:b w:val="0"/>
          <w:bCs w:val="0"/>
        </w:rPr>
        <w:t xml:space="preserve">. This interface allows the administrator to view and manage customer orders in an organized manner. It displays important order information, including the </w:t>
      </w:r>
      <w:r>
        <w:rPr>
          <w:rStyle w:val="11"/>
          <w:rFonts w:hint="default" w:ascii="Arial" w:hAnsi="Arial" w:cs="Arial"/>
          <w:b w:val="0"/>
          <w:bCs w:val="0"/>
        </w:rPr>
        <w:t>order ID, customer name, number of items, total amount, payment method, order status, order date, and estimated delivery date</w:t>
      </w:r>
      <w:r>
        <w:rPr>
          <w:rFonts w:hint="default" w:ascii="Arial" w:hAnsi="Arial" w:cs="Arial"/>
          <w:b w:val="0"/>
          <w:bCs w:val="0"/>
        </w:rPr>
        <w:t>.</w:t>
      </w:r>
    </w:p>
    <w:p w14:paraId="7A68756A">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administrator can use the </w:t>
      </w:r>
      <w:r>
        <w:rPr>
          <w:rStyle w:val="11"/>
          <w:rFonts w:hint="default" w:ascii="Arial" w:hAnsi="Arial" w:cs="Arial"/>
          <w:b w:val="0"/>
          <w:bCs w:val="0"/>
        </w:rPr>
        <w:t>search bar</w:t>
      </w:r>
      <w:r>
        <w:rPr>
          <w:rFonts w:hint="default" w:ascii="Arial" w:hAnsi="Arial" w:cs="Arial"/>
          <w:b w:val="0"/>
          <w:bCs w:val="0"/>
        </w:rPr>
        <w:t xml:space="preserve"> to find a specific customer or order and can filter orders based on their status. The order status indicates the current progress of each transaction, such as </w:t>
      </w:r>
      <w:r>
        <w:rPr>
          <w:rStyle w:val="11"/>
          <w:rFonts w:hint="default" w:ascii="Arial" w:hAnsi="Arial" w:cs="Arial"/>
          <w:b w:val="0"/>
          <w:bCs w:val="0"/>
        </w:rPr>
        <w:t>Pending, Processing, and Delivered</w:t>
      </w:r>
      <w:r>
        <w:rPr>
          <w:rFonts w:hint="default" w:ascii="Arial" w:hAnsi="Arial" w:cs="Arial"/>
          <w:b w:val="0"/>
          <w:bCs w:val="0"/>
        </w:rPr>
        <w:t xml:space="preserve">. The interface also provides action buttons that allow the administrator to manage individual orders when </w:t>
      </w:r>
      <w:r>
        <w:rPr>
          <w:rFonts w:hint="default" w:ascii="Arial" w:hAnsi="Arial" w:cs="Arial"/>
          <w:b w:val="0"/>
          <w:bCs w:val="0"/>
          <w:lang w:val="en-US"/>
        </w:rPr>
        <w:drawing>
          <wp:anchor distT="0" distB="0" distL="114300" distR="114300" simplePos="0" relativeHeight="251671552" behindDoc="0" locked="0" layoutInCell="1" allowOverlap="1">
            <wp:simplePos x="0" y="0"/>
            <wp:positionH relativeFrom="column">
              <wp:posOffset>302260</wp:posOffset>
            </wp:positionH>
            <wp:positionV relativeFrom="paragraph">
              <wp:posOffset>494030</wp:posOffset>
            </wp:positionV>
            <wp:extent cx="5353685" cy="2666365"/>
            <wp:effectExtent l="0" t="0" r="18415" b="635"/>
            <wp:wrapNone/>
            <wp:docPr id="26" name="Picture 26" descr="{3A794B2D-919E-4761-8C4C-43E1F5739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3A794B2D-919E-4761-8C4C-43E1F5739EB8}"/>
                    <pic:cNvPicPr>
                      <a:picLocks noChangeAspect="1"/>
                    </pic:cNvPicPr>
                  </pic:nvPicPr>
                  <pic:blipFill>
                    <a:blip r:embed="rId20"/>
                    <a:stretch>
                      <a:fillRect/>
                    </a:stretch>
                  </pic:blipFill>
                  <pic:spPr>
                    <a:xfrm>
                      <a:off x="0" y="0"/>
                      <a:ext cx="5353685" cy="2666365"/>
                    </a:xfrm>
                    <a:prstGeom prst="rect">
                      <a:avLst/>
                    </a:prstGeom>
                  </pic:spPr>
                </pic:pic>
              </a:graphicData>
            </a:graphic>
          </wp:anchor>
        </w:drawing>
      </w:r>
      <w:r>
        <w:rPr>
          <w:rFonts w:hint="default" w:ascii="Arial" w:hAnsi="Arial" w:cs="Arial"/>
          <w:b w:val="0"/>
          <w:bCs w:val="0"/>
        </w:rPr>
        <w:t>necessary. Overall, this interface helps the shop owner monitor customer orders, track their progress, and manage transactions more efficiently.</w:t>
      </w:r>
    </w:p>
    <w:p w14:paraId="15800FEB">
      <w:pPr>
        <w:pStyle w:val="10"/>
        <w:keepNext w:val="0"/>
        <w:keepLines w:val="0"/>
        <w:widowControl/>
        <w:suppressLineNumbers w:val="0"/>
        <w:spacing w:line="360" w:lineRule="auto"/>
        <w:ind w:firstLine="720" w:firstLineChars="0"/>
        <w:jc w:val="both"/>
        <w:rPr>
          <w:rFonts w:hint="default" w:ascii="Arial" w:hAnsi="Arial" w:cs="Arial"/>
          <w:b w:val="0"/>
          <w:bCs w:val="0"/>
        </w:rPr>
      </w:pPr>
    </w:p>
    <w:p w14:paraId="3B1C9CA0">
      <w:pPr>
        <w:pStyle w:val="10"/>
        <w:keepNext w:val="0"/>
        <w:keepLines w:val="0"/>
        <w:widowControl/>
        <w:suppressLineNumbers w:val="0"/>
        <w:spacing w:line="360" w:lineRule="auto"/>
        <w:ind w:firstLine="720" w:firstLineChars="0"/>
        <w:jc w:val="both"/>
        <w:rPr>
          <w:rFonts w:hint="default" w:ascii="Arial" w:hAnsi="Arial" w:cs="Arial"/>
          <w:b w:val="0"/>
          <w:bCs w:val="0"/>
        </w:rPr>
      </w:pPr>
    </w:p>
    <w:p w14:paraId="5BF63CDA">
      <w:pPr>
        <w:pStyle w:val="10"/>
        <w:keepNext w:val="0"/>
        <w:keepLines w:val="0"/>
        <w:widowControl/>
        <w:suppressLineNumbers w:val="0"/>
        <w:spacing w:line="360" w:lineRule="auto"/>
        <w:ind w:firstLine="720" w:firstLineChars="0"/>
        <w:jc w:val="both"/>
        <w:rPr>
          <w:rFonts w:hint="default" w:ascii="Arial" w:hAnsi="Arial" w:cs="Arial"/>
          <w:b w:val="0"/>
          <w:bCs w:val="0"/>
        </w:rPr>
      </w:pPr>
    </w:p>
    <w:p w14:paraId="22948A4E">
      <w:pPr>
        <w:pStyle w:val="10"/>
        <w:keepNext w:val="0"/>
        <w:keepLines w:val="0"/>
        <w:widowControl/>
        <w:suppressLineNumbers w:val="0"/>
        <w:spacing w:line="360" w:lineRule="auto"/>
        <w:jc w:val="both"/>
        <w:rPr>
          <w:rFonts w:hint="default" w:ascii="Arial" w:hAnsi="Arial" w:cs="Arial"/>
          <w:b w:val="0"/>
          <w:bCs w:val="0"/>
        </w:rPr>
      </w:pPr>
    </w:p>
    <w:p w14:paraId="38078C13">
      <w:pPr>
        <w:pStyle w:val="10"/>
        <w:keepNext w:val="0"/>
        <w:keepLines w:val="0"/>
        <w:widowControl/>
        <w:suppressLineNumbers w:val="0"/>
        <w:spacing w:line="360" w:lineRule="auto"/>
        <w:jc w:val="both"/>
        <w:rPr>
          <w:rFonts w:hint="default" w:ascii="Arial" w:hAnsi="Arial" w:cs="Arial"/>
          <w:b w:val="0"/>
          <w:bCs w:val="0"/>
        </w:rPr>
      </w:pPr>
    </w:p>
    <w:p w14:paraId="640E7D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38215C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p>
    <w:p w14:paraId="4CDCAD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rFonts w:hint="default" w:ascii="Arial" w:hAnsi="Arial" w:eastAsia="Segoe UI" w:cs="Arial"/>
          <w:b w:val="0"/>
          <w:bCs w:val="0"/>
          <w:i/>
          <w:iCs/>
          <w:caps w:val="0"/>
          <w:color w:val="000000"/>
          <w:spacing w:val="0"/>
          <w:sz w:val="24"/>
          <w:szCs w:val="24"/>
          <w:shd w:val="clear" w:fill="FFFFFF"/>
          <w:vertAlign w:val="baseline"/>
          <w:lang w:val="en-US"/>
        </w:rPr>
      </w:pPr>
      <w:r>
        <w:rPr>
          <w:rFonts w:hint="default" w:ascii="Arial" w:hAnsi="Arial" w:eastAsia="Segoe UI" w:cs="Arial"/>
          <w:b w:val="0"/>
          <w:bCs w:val="0"/>
          <w:i/>
          <w:iCs/>
          <w:caps w:val="0"/>
          <w:color w:val="000000"/>
          <w:spacing w:val="0"/>
          <w:sz w:val="24"/>
          <w:szCs w:val="24"/>
          <w:shd w:val="clear" w:fill="FFFFFF"/>
          <w:vertAlign w:val="baseline"/>
          <w:lang w:val="en-US"/>
        </w:rPr>
        <w:t>Figure 4.4.6 Reports Management</w:t>
      </w:r>
    </w:p>
    <w:p w14:paraId="6F04EB9C">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 xml:space="preserve">The above </w:t>
      </w:r>
      <w:r>
        <w:rPr>
          <w:rStyle w:val="11"/>
          <w:rFonts w:hint="default" w:ascii="Arial" w:hAnsi="Arial" w:cs="Arial"/>
          <w:b w:val="0"/>
          <w:bCs w:val="0"/>
        </w:rPr>
        <w:t>Figure</w:t>
      </w:r>
      <w:r>
        <w:rPr>
          <w:rStyle w:val="11"/>
          <w:rFonts w:hint="default" w:ascii="Arial" w:hAnsi="Arial" w:cs="Arial"/>
          <w:b w:val="0"/>
          <w:bCs w:val="0"/>
          <w:lang w:val="en-US"/>
        </w:rPr>
        <w:t xml:space="preserve"> 4.4.</w:t>
      </w:r>
      <w:r>
        <w:rPr>
          <w:rStyle w:val="11"/>
          <w:rFonts w:hint="default" w:ascii="Arial" w:hAnsi="Arial" w:cs="Arial"/>
          <w:b w:val="0"/>
          <w:bCs w:val="0"/>
        </w:rPr>
        <w:t>6</w:t>
      </w:r>
      <w:r>
        <w:rPr>
          <w:rFonts w:hint="default" w:ascii="Arial" w:hAnsi="Arial" w:cs="Arial"/>
          <w:b w:val="0"/>
          <w:bCs w:val="0"/>
        </w:rPr>
        <w:t xml:space="preserve"> presents the </w:t>
      </w:r>
      <w:r>
        <w:rPr>
          <w:rStyle w:val="11"/>
          <w:rFonts w:hint="default" w:ascii="Arial" w:hAnsi="Arial" w:cs="Arial"/>
          <w:b w:val="0"/>
          <w:bCs w:val="0"/>
        </w:rPr>
        <w:t>Analytics and Reports Interface of Rufino’s Furniture Online Shop Management System</w:t>
      </w:r>
      <w:r>
        <w:rPr>
          <w:rFonts w:hint="default" w:ascii="Arial" w:hAnsi="Arial" w:cs="Arial"/>
          <w:b w:val="0"/>
          <w:bCs w:val="0"/>
        </w:rPr>
        <w:t xml:space="preserve">. This interface allows the administrator to monitor and review important sales information generated by the system. It provides a </w:t>
      </w:r>
      <w:r>
        <w:rPr>
          <w:rStyle w:val="11"/>
          <w:rFonts w:hint="default" w:ascii="Arial" w:hAnsi="Arial" w:cs="Arial"/>
          <w:b w:val="0"/>
          <w:bCs w:val="0"/>
        </w:rPr>
        <w:t>Sales</w:t>
      </w:r>
      <w:r>
        <w:rPr>
          <w:rFonts w:hint="default" w:ascii="Arial" w:hAnsi="Arial" w:cs="Arial"/>
          <w:b w:val="0"/>
          <w:bCs w:val="0"/>
        </w:rPr>
        <w:t xml:space="preserve"> section that displays details such as the </w:t>
      </w:r>
      <w:r>
        <w:rPr>
          <w:rStyle w:val="11"/>
          <w:rFonts w:hint="default" w:ascii="Arial" w:hAnsi="Arial" w:cs="Arial"/>
          <w:b w:val="0"/>
          <w:bCs w:val="0"/>
        </w:rPr>
        <w:t>Order ID, date, customer, number of items, and revenue</w:t>
      </w:r>
      <w:r>
        <w:rPr>
          <w:rFonts w:hint="default" w:ascii="Arial" w:hAnsi="Arial" w:cs="Arial"/>
          <w:b w:val="0"/>
          <w:bCs w:val="0"/>
        </w:rPr>
        <w:t xml:space="preserve"> for each transaction.</w:t>
      </w:r>
      <w:r>
        <w:rPr>
          <w:rFonts w:hint="default" w:ascii="Arial" w:hAnsi="Arial" w:cs="Arial"/>
          <w:b w:val="0"/>
          <w:bCs w:val="0"/>
          <w:lang w:val="en-US"/>
        </w:rPr>
        <w:t xml:space="preserve"> </w:t>
      </w:r>
      <w:r>
        <w:rPr>
          <w:rFonts w:hint="default" w:ascii="Arial" w:hAnsi="Arial" w:cs="Arial"/>
          <w:b w:val="0"/>
          <w:bCs w:val="0"/>
        </w:rPr>
        <w:t xml:space="preserve">The interface also includes a </w:t>
      </w:r>
      <w:r>
        <w:rPr>
          <w:rStyle w:val="11"/>
          <w:rFonts w:hint="default" w:ascii="Arial" w:hAnsi="Arial" w:cs="Arial"/>
          <w:b w:val="0"/>
          <w:bCs w:val="0"/>
        </w:rPr>
        <w:t>time filter</w:t>
      </w:r>
      <w:r>
        <w:rPr>
          <w:rFonts w:hint="default" w:ascii="Arial" w:hAnsi="Arial" w:cs="Arial"/>
          <w:b w:val="0"/>
          <w:bCs w:val="0"/>
        </w:rPr>
        <w:t xml:space="preserve"> that allows the administrator to view sales information based on a selected period. The </w:t>
      </w:r>
      <w:r>
        <w:rPr>
          <w:rStyle w:val="11"/>
          <w:rFonts w:hint="default" w:ascii="Arial" w:hAnsi="Arial" w:cs="Arial"/>
          <w:b w:val="0"/>
          <w:bCs w:val="0"/>
        </w:rPr>
        <w:t>total revenue</w:t>
      </w:r>
      <w:r>
        <w:rPr>
          <w:rFonts w:hint="default" w:ascii="Arial" w:hAnsi="Arial" w:cs="Arial"/>
          <w:b w:val="0"/>
          <w:bCs w:val="0"/>
        </w:rPr>
        <w:t xml:space="preserve"> is displayed at the top of the sales table, giving the shop owner a quick overview of the income generated from completed transactions. The system also provides tabs for </w:t>
      </w:r>
      <w:r>
        <w:rPr>
          <w:rStyle w:val="11"/>
          <w:rFonts w:hint="default" w:ascii="Arial" w:hAnsi="Arial" w:cs="Arial"/>
          <w:b w:val="0"/>
          <w:bCs w:val="0"/>
        </w:rPr>
        <w:t>Sales, Orders, and Inventory</w:t>
      </w:r>
      <w:r>
        <w:rPr>
          <w:rFonts w:hint="default" w:ascii="Arial" w:hAnsi="Arial" w:cs="Arial"/>
          <w:b w:val="0"/>
          <w:bCs w:val="0"/>
        </w:rPr>
        <w:t>, allowing the administrator to access different types of business information. Overall, the Analytics and Reports interface helps Rufino’s Furniture organize sales records, monitor business performance, and make informed decisions based on the available data.</w:t>
      </w:r>
    </w:p>
    <w:p w14:paraId="63A54DE5">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p>
    <w:p w14:paraId="4A72F0EF">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p>
    <w:p w14:paraId="5B6BF42D">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p>
    <w:p w14:paraId="56943152">
      <w:pPr>
        <w:pStyle w:val="10"/>
        <w:keepNext w:val="0"/>
        <w:keepLines w:val="0"/>
        <w:widowControl/>
        <w:suppressLineNumbers w:val="0"/>
        <w:spacing w:line="360" w:lineRule="auto"/>
        <w:jc w:val="both"/>
        <w:rPr>
          <w:rFonts w:hint="default" w:ascii="Arial" w:hAnsi="Arial" w:cs="Arial"/>
          <w:b/>
          <w:bCs/>
          <w:lang w:val="en-US"/>
        </w:rPr>
      </w:pPr>
      <w:r>
        <w:rPr>
          <w:rFonts w:hint="default" w:ascii="Arial" w:hAnsi="Arial" w:cs="Arial"/>
          <w:b/>
          <w:bCs/>
          <w:lang w:val="en-US"/>
        </w:rPr>
        <w:drawing>
          <wp:anchor distT="0" distB="0" distL="114300" distR="114300" simplePos="0" relativeHeight="251672576" behindDoc="0" locked="0" layoutInCell="1" allowOverlap="1">
            <wp:simplePos x="0" y="0"/>
            <wp:positionH relativeFrom="column">
              <wp:posOffset>401955</wp:posOffset>
            </wp:positionH>
            <wp:positionV relativeFrom="paragraph">
              <wp:posOffset>180340</wp:posOffset>
            </wp:positionV>
            <wp:extent cx="4883785" cy="2421890"/>
            <wp:effectExtent l="0" t="0" r="12065" b="16510"/>
            <wp:wrapNone/>
            <wp:docPr id="27" name="Picture 27" descr="{CC58779E-E41C-4B25-A114-1E6319F8E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C58779E-E41C-4B25-A114-1E6319F8E2B8}"/>
                    <pic:cNvPicPr>
                      <a:picLocks noChangeAspect="1"/>
                    </pic:cNvPicPr>
                  </pic:nvPicPr>
                  <pic:blipFill>
                    <a:blip r:embed="rId21"/>
                    <a:stretch>
                      <a:fillRect/>
                    </a:stretch>
                  </pic:blipFill>
                  <pic:spPr>
                    <a:xfrm>
                      <a:off x="0" y="0"/>
                      <a:ext cx="4883785" cy="2421890"/>
                    </a:xfrm>
                    <a:prstGeom prst="rect">
                      <a:avLst/>
                    </a:prstGeom>
                  </pic:spPr>
                </pic:pic>
              </a:graphicData>
            </a:graphic>
          </wp:anchor>
        </w:drawing>
      </w:r>
      <w:r>
        <w:rPr>
          <w:rFonts w:hint="default" w:ascii="Arial" w:hAnsi="Arial" w:cs="Arial"/>
          <w:b/>
          <w:bCs/>
          <w:lang w:val="en-US"/>
        </w:rPr>
        <w:t xml:space="preserve">Customer </w:t>
      </w:r>
    </w:p>
    <w:p w14:paraId="52AF876C">
      <w:pPr>
        <w:pStyle w:val="10"/>
        <w:keepNext w:val="0"/>
        <w:keepLines w:val="0"/>
        <w:widowControl/>
        <w:suppressLineNumbers w:val="0"/>
        <w:spacing w:line="360" w:lineRule="auto"/>
        <w:jc w:val="both"/>
        <w:rPr>
          <w:rFonts w:hint="default" w:ascii="Arial" w:hAnsi="Arial" w:cs="Arial"/>
          <w:b/>
          <w:bCs/>
          <w:lang w:val="en-US"/>
        </w:rPr>
      </w:pPr>
    </w:p>
    <w:p w14:paraId="7FB7581F">
      <w:pPr>
        <w:pStyle w:val="10"/>
        <w:keepNext w:val="0"/>
        <w:keepLines w:val="0"/>
        <w:widowControl/>
        <w:suppressLineNumbers w:val="0"/>
        <w:spacing w:line="360" w:lineRule="auto"/>
        <w:jc w:val="both"/>
        <w:rPr>
          <w:rFonts w:hint="default" w:ascii="Arial" w:hAnsi="Arial" w:cs="Arial"/>
          <w:b/>
          <w:bCs/>
          <w:lang w:val="en-US"/>
        </w:rPr>
      </w:pPr>
    </w:p>
    <w:p w14:paraId="2A173706">
      <w:pPr>
        <w:pStyle w:val="10"/>
        <w:keepNext w:val="0"/>
        <w:keepLines w:val="0"/>
        <w:widowControl/>
        <w:suppressLineNumbers w:val="0"/>
        <w:spacing w:line="360" w:lineRule="auto"/>
        <w:jc w:val="both"/>
        <w:rPr>
          <w:rFonts w:hint="default" w:ascii="Arial" w:hAnsi="Arial" w:cs="Arial"/>
          <w:b/>
          <w:bCs/>
          <w:lang w:val="en-US"/>
        </w:rPr>
      </w:pPr>
    </w:p>
    <w:p w14:paraId="7C3DF874">
      <w:pPr>
        <w:pStyle w:val="10"/>
        <w:keepNext w:val="0"/>
        <w:keepLines w:val="0"/>
        <w:widowControl/>
        <w:suppressLineNumbers w:val="0"/>
        <w:spacing w:line="360" w:lineRule="auto"/>
        <w:jc w:val="center"/>
        <w:rPr>
          <w:rFonts w:hint="default" w:ascii="Arial" w:hAnsi="Arial" w:cs="Arial"/>
          <w:b w:val="0"/>
          <w:bCs w:val="0"/>
          <w:i/>
          <w:iCs/>
          <w:lang w:val="en-US"/>
        </w:rPr>
      </w:pPr>
    </w:p>
    <w:p w14:paraId="65E5C00C">
      <w:pPr>
        <w:pStyle w:val="10"/>
        <w:keepNext w:val="0"/>
        <w:keepLines w:val="0"/>
        <w:widowControl/>
        <w:suppressLineNumbers w:val="0"/>
        <w:spacing w:line="360" w:lineRule="auto"/>
        <w:jc w:val="center"/>
        <w:rPr>
          <w:rFonts w:hint="default" w:ascii="Arial" w:hAnsi="Arial" w:cs="Arial"/>
          <w:b w:val="0"/>
          <w:bCs w:val="0"/>
          <w:i/>
          <w:iCs/>
          <w:lang w:val="en-US"/>
        </w:rPr>
      </w:pPr>
      <w:r>
        <w:rPr>
          <w:rFonts w:hint="default" w:ascii="Arial" w:hAnsi="Arial" w:cs="Arial"/>
          <w:b w:val="0"/>
          <w:bCs w:val="0"/>
          <w:i/>
          <w:iCs/>
          <w:lang w:val="en-US"/>
        </w:rPr>
        <w:t>Figure 4.4.7 Login Interface of the Customer</w:t>
      </w:r>
    </w:p>
    <w:p w14:paraId="22912200">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r>
        <w:rPr>
          <w:sz w:val="24"/>
        </w:rPr>
        <mc:AlternateContent>
          <mc:Choice Requires="wpg">
            <w:drawing>
              <wp:anchor distT="0" distB="0" distL="114300" distR="114300" simplePos="0" relativeHeight="251673600" behindDoc="0" locked="0" layoutInCell="1" allowOverlap="1">
                <wp:simplePos x="0" y="0"/>
                <wp:positionH relativeFrom="column">
                  <wp:posOffset>190500</wp:posOffset>
                </wp:positionH>
                <wp:positionV relativeFrom="paragraph">
                  <wp:posOffset>2228850</wp:posOffset>
                </wp:positionV>
                <wp:extent cx="5734685" cy="2428875"/>
                <wp:effectExtent l="0" t="0" r="18415" b="9525"/>
                <wp:wrapNone/>
                <wp:docPr id="32" name="Group 32"/>
                <wp:cNvGraphicFramePr/>
                <a:graphic xmlns:a="http://schemas.openxmlformats.org/drawingml/2006/main">
                  <a:graphicData uri="http://schemas.microsoft.com/office/word/2010/wordprocessingGroup">
                    <wpg:wgp>
                      <wpg:cNvGrpSpPr/>
                      <wpg:grpSpPr>
                        <a:xfrm rot="0">
                          <a:off x="0" y="0"/>
                          <a:ext cx="5734685" cy="2428875"/>
                          <a:chOff x="1776" y="738111"/>
                          <a:chExt cx="9031" cy="5933"/>
                        </a:xfrm>
                      </wpg:grpSpPr>
                      <pic:pic xmlns:pic="http://schemas.openxmlformats.org/drawingml/2006/picture">
                        <pic:nvPicPr>
                          <pic:cNvPr id="28" name="Picture 28" descr="Screenshot 2026-08-28 112823"/>
                          <pic:cNvPicPr>
                            <a:picLocks noChangeAspect="1"/>
                          </pic:cNvPicPr>
                        </pic:nvPicPr>
                        <pic:blipFill>
                          <a:blip r:embed="rId22"/>
                          <a:stretch>
                            <a:fillRect/>
                          </a:stretch>
                        </pic:blipFill>
                        <pic:spPr>
                          <a:xfrm>
                            <a:off x="1783" y="738111"/>
                            <a:ext cx="9024" cy="2887"/>
                          </a:xfrm>
                          <a:prstGeom prst="rect">
                            <a:avLst/>
                          </a:prstGeom>
                        </pic:spPr>
                      </pic:pic>
                      <pic:pic xmlns:pic="http://schemas.openxmlformats.org/drawingml/2006/picture">
                        <pic:nvPicPr>
                          <pic:cNvPr id="31" name="Picture 31" descr="Screenshot 2026-08-28 112907"/>
                          <pic:cNvPicPr>
                            <a:picLocks noChangeAspect="1"/>
                          </pic:cNvPicPr>
                        </pic:nvPicPr>
                        <pic:blipFill>
                          <a:blip r:embed="rId23"/>
                          <a:srcRect l="199" t="27251" r="-199" b="409"/>
                          <a:stretch>
                            <a:fillRect/>
                          </a:stretch>
                        </pic:blipFill>
                        <pic:spPr>
                          <a:xfrm>
                            <a:off x="1776" y="741040"/>
                            <a:ext cx="9023" cy="3005"/>
                          </a:xfrm>
                          <a:prstGeom prst="rect">
                            <a:avLst/>
                          </a:prstGeom>
                        </pic:spPr>
                      </pic:pic>
                    </wpg:wgp>
                  </a:graphicData>
                </a:graphic>
              </wp:anchor>
            </w:drawing>
          </mc:Choice>
          <mc:Fallback>
            <w:pict>
              <v:group id="_x0000_s1026" o:spid="_x0000_s1026" o:spt="203" style="position:absolute;left:0pt;margin-left:15pt;margin-top:175.5pt;height:191.25pt;width:451.55pt;z-index:251673600;mso-width-relative:page;mso-height-relative:page;" coordorigin="1776,738111" coordsize="9031,5933" o:gfxdata="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">
                <o:lock v:ext="edit" aspectratio="f"/>
                <v:shape id="_x0000_s1026" o:spid="_x0000_s1026" o:spt="75" alt="Screenshot 2026-08-28 112823" type="#_x0000_t75" style="position:absolute;left:1783;top:738111;height:2887;width:9024;" filled="f" o:preferrelative="t" stroked="f" coordsize="21600,21600" o:gfxdata="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todfugAAANsA&#10;AAAPAAAAAAAAAAEAIAAAACIAAABkcnMvZG93bnJldi54bWxQSwECFAAUAAAACACHTuJAMy8FnjsA&#10;AAA5AAAAEAAAAAAAAAABACAAAAAJAQAAZHJzL3NoYXBleG1sLnhtbFBLBQYAAAAABgAGAFsBAACz&#10;AwAAAAA=&#10;">
                  <v:fill on="f" focussize="0,0"/>
                  <v:stroke on="f"/>
                  <v:imagedata r:id="rId22" o:title=""/>
                  <o:lock v:ext="edit" aspectratio="t"/>
                </v:shape>
                <v:shape id="_x0000_s1026" o:spid="_x0000_s1026" o:spt="75" alt="Screenshot 2026-08-28 112907" type="#_x0000_t75" style="position:absolute;left:1776;top:741040;height:3005;width:9023;" filled="f" o:preferrelative="t" stroked="f" coordsize="21600,21600" o:gfxdata="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URYTtwAAANsAAAAP&#10;AAAAAAAAAAEAIAAAACIAAABkcnMvZG93bnJldi54bWxQSwECFAAUAAAACACHTuJAMy8FnjsAAAA5&#10;AAAAEAAAAAAAAAABACAAAAAGAQAAZHJzL3NoYXBleG1sLnhtbFBLBQYAAAAABgAGAFsBAACwAwAA&#10;AAA=&#10;">
                  <v:fill on="f" focussize="0,0"/>
                  <v:stroke on="f"/>
                  <v:imagedata r:id="rId23" cropleft="130f" croptop="17859f" cropright="-130f" cropbottom="268f" o:title=""/>
                  <o:lock v:ext="edit" aspectratio="t"/>
                </v:shape>
              </v:group>
            </w:pict>
          </mc:Fallback>
        </mc:AlternateContent>
      </w:r>
      <w:r>
        <w:rPr>
          <w:rFonts w:hint="default" w:ascii="Arial" w:hAnsi="Arial" w:cs="Arial"/>
          <w:b w:val="0"/>
          <w:bCs w:val="0"/>
          <w:sz w:val="24"/>
          <w:szCs w:val="24"/>
          <w:lang w:val="en-US"/>
        </w:rPr>
        <w:t xml:space="preserve">The figure above 4.4.7 </w:t>
      </w:r>
      <w:r>
        <w:rPr>
          <w:rFonts w:hint="default" w:ascii="Arial" w:hAnsi="Arial" w:eastAsia="SimSun" w:cs="Arial"/>
          <w:b w:val="0"/>
          <w:bCs w:val="0"/>
          <w:sz w:val="24"/>
          <w:szCs w:val="24"/>
        </w:rPr>
        <w:t xml:space="preserve">presents the Customer Registration Interface of the Rufino’s Furniture Online Shop Management System. The interface allows new customers to create an account by providing their full name, email address, and password. After completing the required information, the customer can click the </w:t>
      </w:r>
      <w:r>
        <w:rPr>
          <w:rStyle w:val="11"/>
          <w:rFonts w:hint="default" w:ascii="Arial" w:hAnsi="Arial" w:eastAsia="SimSun" w:cs="Arial"/>
          <w:b w:val="0"/>
          <w:bCs w:val="0"/>
          <w:sz w:val="24"/>
          <w:szCs w:val="24"/>
        </w:rPr>
        <w:t>Create Account</w:t>
      </w:r>
      <w:r>
        <w:rPr>
          <w:rFonts w:hint="default" w:ascii="Arial" w:hAnsi="Arial" w:eastAsia="SimSun" w:cs="Arial"/>
          <w:b w:val="0"/>
          <w:bCs w:val="0"/>
          <w:sz w:val="24"/>
          <w:szCs w:val="24"/>
        </w:rPr>
        <w:t xml:space="preserve"> button to register. Customers who already have an account can select the </w:t>
      </w:r>
      <w:r>
        <w:rPr>
          <w:rStyle w:val="11"/>
          <w:rFonts w:hint="default" w:ascii="Arial" w:hAnsi="Arial" w:eastAsia="SimSun" w:cs="Arial"/>
          <w:b w:val="0"/>
          <w:bCs w:val="0"/>
          <w:sz w:val="24"/>
          <w:szCs w:val="24"/>
        </w:rPr>
        <w:t>Sign In</w:t>
      </w:r>
      <w:r>
        <w:rPr>
          <w:rFonts w:hint="default" w:ascii="Arial" w:hAnsi="Arial" w:eastAsia="SimSun" w:cs="Arial"/>
          <w:b w:val="0"/>
          <w:bCs w:val="0"/>
          <w:sz w:val="24"/>
          <w:szCs w:val="24"/>
        </w:rPr>
        <w:t xml:space="preserve"> option to proceed to the login page. The simple layout makes the registration process easy to understand and use, allowing customers to quickly create an account before browsing and purchasing furniture products.</w:t>
      </w:r>
    </w:p>
    <w:p w14:paraId="43F7E621">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p>
    <w:p w14:paraId="792BE540">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p>
    <w:p w14:paraId="36D1664E">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p>
    <w:p w14:paraId="7F22D5E0">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p>
    <w:p w14:paraId="0DAB67D2">
      <w:pPr>
        <w:pStyle w:val="10"/>
        <w:keepNext w:val="0"/>
        <w:keepLines w:val="0"/>
        <w:widowControl/>
        <w:suppressLineNumbers w:val="0"/>
        <w:spacing w:line="360" w:lineRule="auto"/>
        <w:jc w:val="both"/>
        <w:rPr>
          <w:rFonts w:hint="default" w:ascii="Arial" w:hAnsi="Arial" w:eastAsia="SimSun" w:cs="Arial"/>
          <w:b w:val="0"/>
          <w:bCs w:val="0"/>
          <w:sz w:val="24"/>
          <w:szCs w:val="24"/>
        </w:rPr>
      </w:pPr>
    </w:p>
    <w:p w14:paraId="66E395E3">
      <w:pPr>
        <w:pStyle w:val="10"/>
        <w:keepNext w:val="0"/>
        <w:keepLines w:val="0"/>
        <w:widowControl/>
        <w:suppressLineNumbers w:val="0"/>
        <w:spacing w:line="360" w:lineRule="auto"/>
        <w:jc w:val="both"/>
        <w:rPr>
          <w:rFonts w:hint="default" w:ascii="Arial" w:hAnsi="Arial" w:eastAsia="SimSun" w:cs="Arial"/>
          <w:b w:val="0"/>
          <w:bCs w:val="0"/>
          <w:sz w:val="24"/>
          <w:szCs w:val="24"/>
        </w:rPr>
      </w:pPr>
    </w:p>
    <w:p w14:paraId="6B83C4FD">
      <w:pPr>
        <w:pStyle w:val="10"/>
        <w:keepNext w:val="0"/>
        <w:keepLines w:val="0"/>
        <w:widowControl/>
        <w:suppressLineNumbers w:val="0"/>
        <w:spacing w:line="360" w:lineRule="auto"/>
        <w:jc w:val="center"/>
        <w:rPr>
          <w:rFonts w:hint="default" w:ascii="Arial" w:hAnsi="Arial" w:cs="Arial"/>
          <w:b w:val="0"/>
          <w:bCs w:val="0"/>
          <w:i/>
          <w:iCs/>
          <w:lang w:val="en-US"/>
        </w:rPr>
      </w:pPr>
      <w:r>
        <w:rPr>
          <w:rFonts w:hint="default" w:ascii="Arial" w:hAnsi="Arial" w:cs="Arial"/>
          <w:b w:val="0"/>
          <w:bCs w:val="0"/>
          <w:i/>
          <w:iCs/>
          <w:lang w:val="en-US"/>
        </w:rPr>
        <w:t>Figure 4.4.8 Customer Landpage</w:t>
      </w:r>
    </w:p>
    <w:p w14:paraId="1F838349">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lang w:val="en-US"/>
        </w:rPr>
        <w:drawing>
          <wp:anchor distT="0" distB="0" distL="114300" distR="114300" simplePos="0" relativeHeight="251674624" behindDoc="0" locked="0" layoutInCell="1" allowOverlap="1">
            <wp:simplePos x="0" y="0"/>
            <wp:positionH relativeFrom="column">
              <wp:posOffset>302895</wp:posOffset>
            </wp:positionH>
            <wp:positionV relativeFrom="paragraph">
              <wp:posOffset>2646680</wp:posOffset>
            </wp:positionV>
            <wp:extent cx="5243195" cy="1750060"/>
            <wp:effectExtent l="0" t="0" r="14605" b="2540"/>
            <wp:wrapNone/>
            <wp:docPr id="33" name="Picture 33" descr="Screenshot 2026-08-28 11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8-28 113828"/>
                    <pic:cNvPicPr>
                      <a:picLocks noChangeAspect="1"/>
                    </pic:cNvPicPr>
                  </pic:nvPicPr>
                  <pic:blipFill>
                    <a:blip r:embed="rId24"/>
                    <a:stretch>
                      <a:fillRect/>
                    </a:stretch>
                  </pic:blipFill>
                  <pic:spPr>
                    <a:xfrm>
                      <a:off x="0" y="0"/>
                      <a:ext cx="5243195" cy="1750060"/>
                    </a:xfrm>
                    <a:prstGeom prst="rect">
                      <a:avLst/>
                    </a:prstGeom>
                  </pic:spPr>
                </pic:pic>
              </a:graphicData>
            </a:graphic>
          </wp:anchor>
        </w:drawing>
      </w:r>
      <w:r>
        <w:rPr>
          <w:rFonts w:hint="default" w:ascii="Arial" w:hAnsi="Arial" w:cs="Arial"/>
          <w:b w:val="0"/>
          <w:bCs w:val="0"/>
          <w:lang w:val="en-US"/>
        </w:rPr>
        <w:t xml:space="preserve">The preceding figure 8 </w:t>
      </w:r>
      <w:r>
        <w:rPr>
          <w:rFonts w:hint="default" w:ascii="Arial" w:hAnsi="Arial" w:cs="Arial"/>
          <w:b w:val="0"/>
          <w:bCs w:val="0"/>
        </w:rPr>
        <w:t xml:space="preserve">presents the </w:t>
      </w:r>
      <w:r>
        <w:rPr>
          <w:rStyle w:val="11"/>
          <w:rFonts w:hint="default" w:ascii="Arial" w:hAnsi="Arial" w:cs="Arial"/>
          <w:b w:val="0"/>
          <w:bCs w:val="0"/>
        </w:rPr>
        <w:t>Customer Landing Page</w:t>
      </w:r>
      <w:r>
        <w:rPr>
          <w:rFonts w:hint="default" w:ascii="Arial" w:hAnsi="Arial" w:cs="Arial"/>
          <w:b w:val="0"/>
          <w:bCs w:val="0"/>
        </w:rPr>
        <w:t xml:space="preserve"> of the Rufino’s Furniture Online Shop Management System. It serves as the main page that customers see when they visit the online shop. The page displays a large furniture banner with a welcoming message and a </w:t>
      </w:r>
      <w:r>
        <w:rPr>
          <w:rStyle w:val="11"/>
          <w:rFonts w:hint="default" w:ascii="Arial" w:hAnsi="Arial" w:cs="Arial"/>
          <w:b w:val="0"/>
          <w:bCs w:val="0"/>
        </w:rPr>
        <w:t>Shop Now</w:t>
      </w:r>
      <w:r>
        <w:rPr>
          <w:rFonts w:hint="default" w:ascii="Arial" w:hAnsi="Arial" w:cs="Arial"/>
          <w:b w:val="0"/>
          <w:bCs w:val="0"/>
        </w:rPr>
        <w:t xml:space="preserve"> button that guides customers to the available furniture products.</w:t>
      </w:r>
      <w:r>
        <w:rPr>
          <w:rFonts w:hint="default" w:ascii="Arial" w:hAnsi="Arial" w:cs="Arial"/>
          <w:b w:val="0"/>
          <w:bCs w:val="0"/>
          <w:lang w:val="en-US"/>
        </w:rPr>
        <w:t xml:space="preserve"> </w:t>
      </w:r>
      <w:r>
        <w:rPr>
          <w:rFonts w:hint="default" w:ascii="Arial" w:hAnsi="Arial" w:cs="Arial"/>
          <w:b w:val="0"/>
          <w:bCs w:val="0"/>
        </w:rPr>
        <w:t xml:space="preserve">The landing page also includes a </w:t>
      </w:r>
      <w:r>
        <w:rPr>
          <w:rStyle w:val="11"/>
          <w:rFonts w:hint="default" w:ascii="Arial" w:hAnsi="Arial" w:cs="Arial"/>
          <w:b w:val="0"/>
          <w:bCs w:val="0"/>
        </w:rPr>
        <w:t>Featured Pieces</w:t>
      </w:r>
      <w:r>
        <w:rPr>
          <w:rFonts w:hint="default" w:ascii="Arial" w:hAnsi="Arial" w:cs="Arial"/>
          <w:b w:val="0"/>
          <w:bCs w:val="0"/>
        </w:rPr>
        <w:t xml:space="preserve"> section where selected furniture products can be presented to customers. The navigation menu provides access to important sections such as </w:t>
      </w:r>
      <w:r>
        <w:rPr>
          <w:rStyle w:val="11"/>
          <w:rFonts w:hint="default" w:ascii="Arial" w:hAnsi="Arial" w:cs="Arial"/>
          <w:b w:val="0"/>
          <w:bCs w:val="0"/>
        </w:rPr>
        <w:t>Home, Shop, Cart, and Orders</w:t>
      </w:r>
      <w:r>
        <w:rPr>
          <w:rFonts w:hint="default" w:ascii="Arial" w:hAnsi="Arial" w:cs="Arial"/>
          <w:b w:val="0"/>
          <w:bCs w:val="0"/>
        </w:rPr>
        <w:t>, allowing customers to easily move around the system. The page also contains a section that encourages customers to explore and purchase furniture, as well as footer information containing the shop description, quick links, and contact details.</w:t>
      </w:r>
    </w:p>
    <w:p w14:paraId="7BF55DA9">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p>
    <w:p w14:paraId="24A7D994">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p>
    <w:p w14:paraId="3A14C720">
      <w:pPr>
        <w:pStyle w:val="10"/>
        <w:keepNext w:val="0"/>
        <w:keepLines w:val="0"/>
        <w:widowControl/>
        <w:suppressLineNumbers w:val="0"/>
        <w:spacing w:line="360" w:lineRule="auto"/>
        <w:jc w:val="both"/>
        <w:rPr>
          <w:rFonts w:hint="default" w:ascii="Arial" w:hAnsi="Arial" w:eastAsia="SimSun" w:cs="Arial"/>
          <w:b w:val="0"/>
          <w:bCs w:val="0"/>
          <w:sz w:val="24"/>
          <w:szCs w:val="24"/>
        </w:rPr>
      </w:pPr>
    </w:p>
    <w:p w14:paraId="14D9F806">
      <w:pPr>
        <w:pStyle w:val="10"/>
        <w:keepNext w:val="0"/>
        <w:keepLines w:val="0"/>
        <w:widowControl/>
        <w:suppressLineNumbers w:val="0"/>
        <w:spacing w:line="360" w:lineRule="auto"/>
        <w:jc w:val="center"/>
        <w:rPr>
          <w:rFonts w:hint="default" w:ascii="Arial" w:hAnsi="Arial" w:cs="Arial"/>
          <w:b w:val="0"/>
          <w:bCs w:val="0"/>
          <w:i/>
          <w:iCs/>
          <w:lang w:val="en-US"/>
        </w:rPr>
      </w:pPr>
    </w:p>
    <w:p w14:paraId="4A68CDAA">
      <w:pPr>
        <w:pStyle w:val="10"/>
        <w:keepNext w:val="0"/>
        <w:keepLines w:val="0"/>
        <w:widowControl/>
        <w:suppressLineNumbers w:val="0"/>
        <w:spacing w:line="360" w:lineRule="auto"/>
        <w:jc w:val="center"/>
        <w:rPr>
          <w:rFonts w:hint="default" w:ascii="Arial" w:hAnsi="Arial" w:eastAsia="SimSun" w:cs="Arial"/>
          <w:b w:val="0"/>
          <w:bCs w:val="0"/>
          <w:i/>
          <w:iCs/>
          <w:sz w:val="24"/>
          <w:szCs w:val="24"/>
          <w:lang w:val="en-US"/>
        </w:rPr>
      </w:pPr>
      <w:r>
        <w:rPr>
          <w:rFonts w:hint="default" w:ascii="Arial" w:hAnsi="Arial" w:cs="Arial"/>
          <w:b w:val="0"/>
          <w:bCs w:val="0"/>
          <w:i/>
          <w:iCs/>
          <w:lang w:val="en-US"/>
        </w:rPr>
        <w:t>Figure 4.4.9 Customer Shop</w:t>
      </w:r>
    </w:p>
    <w:p w14:paraId="68E490C2">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lang w:val="en-US"/>
        </w:rPr>
        <w:t xml:space="preserve">The figure above </w:t>
      </w:r>
      <w:r>
        <w:rPr>
          <w:rFonts w:hint="default" w:ascii="Arial" w:hAnsi="Arial" w:cs="Arial"/>
          <w:b w:val="0"/>
          <w:bCs w:val="0"/>
        </w:rPr>
        <w:t xml:space="preserve">presents the </w:t>
      </w:r>
      <w:r>
        <w:rPr>
          <w:rStyle w:val="11"/>
          <w:rFonts w:hint="default" w:ascii="Arial" w:hAnsi="Arial" w:cs="Arial"/>
          <w:b w:val="0"/>
          <w:bCs w:val="0"/>
        </w:rPr>
        <w:t>Shop All Furniture</w:t>
      </w:r>
      <w:r>
        <w:rPr>
          <w:rFonts w:hint="default" w:ascii="Arial" w:hAnsi="Arial" w:cs="Arial"/>
          <w:b w:val="0"/>
          <w:bCs w:val="0"/>
        </w:rPr>
        <w:t xml:space="preserve"> page of the Rufino’s Furniture Online Shop Management System. This page allows customers to browse and explore the furniture products available in the online shop. Customers can use the </w:t>
      </w:r>
      <w:r>
        <w:rPr>
          <w:rStyle w:val="11"/>
          <w:rFonts w:hint="default" w:ascii="Arial" w:hAnsi="Arial" w:cs="Arial"/>
          <w:b w:val="0"/>
          <w:bCs w:val="0"/>
        </w:rPr>
        <w:t>search bar</w:t>
      </w:r>
      <w:r>
        <w:rPr>
          <w:rFonts w:hint="default" w:ascii="Arial" w:hAnsi="Arial" w:cs="Arial"/>
          <w:b w:val="0"/>
          <w:bCs w:val="0"/>
        </w:rPr>
        <w:t xml:space="preserve"> to quickly find a specific furniture product and can select categories such as </w:t>
      </w:r>
      <w:r>
        <w:rPr>
          <w:rStyle w:val="11"/>
          <w:rFonts w:hint="default" w:ascii="Arial" w:hAnsi="Arial" w:cs="Arial"/>
          <w:b w:val="0"/>
          <w:bCs w:val="0"/>
        </w:rPr>
        <w:t>Living Room, Bedroom, Dining, Office,</w:t>
      </w:r>
      <w:r>
        <w:rPr>
          <w:rFonts w:hint="default" w:ascii="Arial" w:hAnsi="Arial" w:cs="Arial"/>
          <w:b w:val="0"/>
          <w:bCs w:val="0"/>
        </w:rPr>
        <w:t xml:space="preserve"> and </w:t>
      </w:r>
      <w:r>
        <w:rPr>
          <w:rStyle w:val="11"/>
          <w:rFonts w:hint="default" w:ascii="Arial" w:hAnsi="Arial" w:cs="Arial"/>
          <w:b w:val="0"/>
          <w:bCs w:val="0"/>
        </w:rPr>
        <w:t>Outdoor</w:t>
      </w:r>
      <w:r>
        <w:rPr>
          <w:rFonts w:hint="default" w:ascii="Arial" w:hAnsi="Arial" w:cs="Arial"/>
          <w:b w:val="0"/>
          <w:bCs w:val="0"/>
        </w:rPr>
        <w:t xml:space="preserve"> to narrow down their choices.</w:t>
      </w:r>
      <w:r>
        <w:rPr>
          <w:rFonts w:hint="default" w:ascii="Arial" w:hAnsi="Arial" w:cs="Arial"/>
          <w:b w:val="0"/>
          <w:bCs w:val="0"/>
          <w:lang w:val="en-US"/>
        </w:rPr>
        <w:t xml:space="preserve"> </w:t>
      </w:r>
      <w:r>
        <w:rPr>
          <w:rFonts w:hint="default" w:ascii="Arial" w:hAnsi="Arial" w:cs="Arial"/>
          <w:b w:val="0"/>
          <w:bCs w:val="0"/>
        </w:rPr>
        <w:t xml:space="preserve">Each product card displays important information, including the </w:t>
      </w:r>
      <w:r>
        <w:rPr>
          <w:rStyle w:val="11"/>
          <w:rFonts w:hint="default" w:ascii="Arial" w:hAnsi="Arial" w:cs="Arial"/>
          <w:b w:val="0"/>
          <w:bCs w:val="0"/>
        </w:rPr>
        <w:t>product image, category, product name, available colors and sizes, and price</w:t>
      </w:r>
      <w:r>
        <w:rPr>
          <w:rFonts w:hint="default" w:ascii="Arial" w:hAnsi="Arial" w:cs="Arial"/>
          <w:b w:val="0"/>
          <w:bCs w:val="0"/>
        </w:rPr>
        <w:t xml:space="preserve">. The </w:t>
      </w:r>
      <w:r>
        <w:rPr>
          <w:rStyle w:val="11"/>
          <w:rFonts w:hint="default" w:ascii="Arial" w:hAnsi="Arial" w:cs="Arial"/>
          <w:b w:val="0"/>
          <w:bCs w:val="0"/>
        </w:rPr>
        <w:t>Add</w:t>
      </w:r>
      <w:r>
        <w:rPr>
          <w:rFonts w:hint="default" w:ascii="Arial" w:hAnsi="Arial" w:cs="Arial"/>
          <w:b w:val="0"/>
          <w:bCs w:val="0"/>
        </w:rPr>
        <w:t xml:space="preserve"> button allows customers to directly add their selected furniture to the shopping cart. The navigation menu at the top also provides access to the </w:t>
      </w:r>
      <w:r>
        <w:rPr>
          <w:rStyle w:val="11"/>
          <w:rFonts w:hint="default" w:ascii="Arial" w:hAnsi="Arial" w:cs="Arial"/>
          <w:b w:val="0"/>
          <w:bCs w:val="0"/>
        </w:rPr>
        <w:t>Home, Shop, Cart, and Orders</w:t>
      </w:r>
      <w:r>
        <w:rPr>
          <w:rFonts w:hint="default" w:ascii="Arial" w:hAnsi="Arial" w:cs="Arial"/>
          <w:b w:val="0"/>
          <w:bCs w:val="0"/>
        </w:rPr>
        <w:t xml:space="preserve"> pages.</w:t>
      </w:r>
    </w:p>
    <w:p w14:paraId="003D6B23">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lang w:val="en-US"/>
        </w:rPr>
      </w:pPr>
    </w:p>
    <w:p w14:paraId="4424BE1B">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lang w:val="en-US"/>
        </w:rPr>
      </w:pPr>
    </w:p>
    <w:p w14:paraId="4108D1D5">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drawing>
          <wp:anchor distT="0" distB="0" distL="114300" distR="114300" simplePos="0" relativeHeight="251675648" behindDoc="0" locked="0" layoutInCell="1" allowOverlap="1">
            <wp:simplePos x="0" y="0"/>
            <wp:positionH relativeFrom="column">
              <wp:posOffset>117475</wp:posOffset>
            </wp:positionH>
            <wp:positionV relativeFrom="paragraph">
              <wp:posOffset>-20320</wp:posOffset>
            </wp:positionV>
            <wp:extent cx="5618480" cy="1739900"/>
            <wp:effectExtent l="0" t="0" r="1270" b="12700"/>
            <wp:wrapNone/>
            <wp:docPr id="35" name="Picture 35" descr="Screenshot 2026-08-28 11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8-28 114612"/>
                    <pic:cNvPicPr>
                      <a:picLocks noChangeAspect="1"/>
                    </pic:cNvPicPr>
                  </pic:nvPicPr>
                  <pic:blipFill>
                    <a:blip r:embed="rId25"/>
                    <a:stretch>
                      <a:fillRect/>
                    </a:stretch>
                  </pic:blipFill>
                  <pic:spPr>
                    <a:xfrm>
                      <a:off x="0" y="0"/>
                      <a:ext cx="5618480" cy="1739900"/>
                    </a:xfrm>
                    <a:prstGeom prst="rect">
                      <a:avLst/>
                    </a:prstGeom>
                  </pic:spPr>
                </pic:pic>
              </a:graphicData>
            </a:graphic>
          </wp:anchor>
        </w:drawing>
      </w:r>
    </w:p>
    <w:p w14:paraId="54373E00">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lang w:val="en-US"/>
        </w:rPr>
      </w:pPr>
    </w:p>
    <w:p w14:paraId="01ABBAD6">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lang w:val="en-US"/>
        </w:rPr>
      </w:pPr>
    </w:p>
    <w:p w14:paraId="69A324A5">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2E81ADAC">
      <w:pPr>
        <w:pStyle w:val="10"/>
        <w:keepNext w:val="0"/>
        <w:keepLines w:val="0"/>
        <w:widowControl/>
        <w:suppressLineNumbers w:val="0"/>
        <w:spacing w:line="360" w:lineRule="auto"/>
        <w:jc w:val="center"/>
        <w:rPr>
          <w:rFonts w:hint="default" w:ascii="Arial" w:hAnsi="Arial" w:eastAsia="SimSun" w:cs="Arial"/>
          <w:b w:val="0"/>
          <w:bCs w:val="0"/>
          <w:i/>
          <w:iCs/>
          <w:sz w:val="24"/>
          <w:szCs w:val="24"/>
          <w:lang w:val="en-US"/>
        </w:rPr>
      </w:pPr>
      <w:r>
        <w:rPr>
          <w:rFonts w:hint="default" w:ascii="Arial" w:hAnsi="Arial" w:cs="Arial"/>
          <w:b w:val="0"/>
          <w:bCs w:val="0"/>
          <w:i/>
          <w:iCs/>
          <w:lang w:val="en-US"/>
        </w:rPr>
        <w:t>Figure 4.4.10 Customer Cart</w:t>
      </w:r>
    </w:p>
    <w:p w14:paraId="584D5152">
      <w:pPr>
        <w:pStyle w:val="10"/>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r>
        <w:rPr>
          <w:rFonts w:hint="default" w:ascii="Arial" w:hAnsi="Arial" w:eastAsia="SimSun" w:cs="Arial"/>
          <w:b w:val="0"/>
          <w:bCs w:val="0"/>
          <w:sz w:val="24"/>
          <w:szCs w:val="24"/>
          <w:lang w:val="en-US"/>
        </w:rPr>
        <w:drawing>
          <wp:anchor distT="0" distB="0" distL="114300" distR="114300" simplePos="0" relativeHeight="251676672" behindDoc="0" locked="0" layoutInCell="1" allowOverlap="1">
            <wp:simplePos x="0" y="0"/>
            <wp:positionH relativeFrom="column">
              <wp:posOffset>212090</wp:posOffset>
            </wp:positionH>
            <wp:positionV relativeFrom="paragraph">
              <wp:posOffset>1375410</wp:posOffset>
            </wp:positionV>
            <wp:extent cx="5100955" cy="1760220"/>
            <wp:effectExtent l="0" t="0" r="4445" b="11430"/>
            <wp:wrapNone/>
            <wp:docPr id="36" name="Picture 36" descr="Screenshot 2026-08-28 11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8-28 115249"/>
                    <pic:cNvPicPr>
                      <a:picLocks noChangeAspect="1"/>
                    </pic:cNvPicPr>
                  </pic:nvPicPr>
                  <pic:blipFill>
                    <a:blip r:embed="rId26"/>
                    <a:srcRect l="11658" r="9906"/>
                    <a:stretch>
                      <a:fillRect/>
                    </a:stretch>
                  </pic:blipFill>
                  <pic:spPr>
                    <a:xfrm>
                      <a:off x="0" y="0"/>
                      <a:ext cx="5100955" cy="1760220"/>
                    </a:xfrm>
                    <a:prstGeom prst="rect">
                      <a:avLst/>
                    </a:prstGeom>
                  </pic:spPr>
                </pic:pic>
              </a:graphicData>
            </a:graphic>
          </wp:anchor>
        </w:drawing>
      </w:r>
      <w:r>
        <w:rPr>
          <w:rFonts w:hint="default" w:ascii="Arial" w:hAnsi="Arial" w:cs="Arial"/>
          <w:b w:val="0"/>
          <w:bCs w:val="0"/>
          <w:sz w:val="24"/>
          <w:szCs w:val="24"/>
          <w:lang w:val="en-US"/>
        </w:rPr>
        <w:t xml:space="preserve">The preceding figure 4.4.10 </w:t>
      </w:r>
      <w:r>
        <w:rPr>
          <w:rFonts w:hint="default" w:ascii="Arial" w:hAnsi="Arial" w:eastAsia="SimSun" w:cs="Arial"/>
          <w:b w:val="0"/>
          <w:bCs w:val="0"/>
          <w:sz w:val="24"/>
          <w:szCs w:val="24"/>
        </w:rPr>
        <w:t xml:space="preserve">presents the </w:t>
      </w:r>
      <w:r>
        <w:rPr>
          <w:rStyle w:val="11"/>
          <w:rFonts w:hint="default" w:ascii="Arial" w:hAnsi="Arial" w:eastAsia="SimSun" w:cs="Arial"/>
          <w:b w:val="0"/>
          <w:bCs w:val="0"/>
          <w:sz w:val="24"/>
          <w:szCs w:val="24"/>
        </w:rPr>
        <w:t>Shopping Cart Interface of the Rufino’s Furniture Online Shop Management System</w:t>
      </w:r>
      <w:r>
        <w:rPr>
          <w:rFonts w:hint="default" w:ascii="Arial" w:hAnsi="Arial" w:eastAsia="SimSun" w:cs="Arial"/>
          <w:b w:val="0"/>
          <w:bCs w:val="0"/>
          <w:sz w:val="24"/>
          <w:szCs w:val="24"/>
        </w:rPr>
        <w:t>. It allows customers to review the furniture products they have selected before proceeding to checkout. The interface displays the product image, product name, price, selected size and color, quantity, and the option to remove an item from the cart.</w:t>
      </w:r>
    </w:p>
    <w:p w14:paraId="5F212AC5">
      <w:pPr>
        <w:pStyle w:val="10"/>
        <w:keepNext w:val="0"/>
        <w:keepLines w:val="0"/>
        <w:widowControl/>
        <w:suppressLineNumbers w:val="0"/>
        <w:spacing w:line="360" w:lineRule="auto"/>
        <w:jc w:val="both"/>
        <w:rPr>
          <w:rFonts w:hint="default" w:ascii="Arial" w:hAnsi="Arial" w:eastAsia="SimSun" w:cs="Arial"/>
          <w:b w:val="0"/>
          <w:bCs w:val="0"/>
          <w:sz w:val="24"/>
          <w:szCs w:val="24"/>
        </w:rPr>
      </w:pPr>
    </w:p>
    <w:p w14:paraId="34633FC7">
      <w:pPr>
        <w:pStyle w:val="10"/>
        <w:keepNext w:val="0"/>
        <w:keepLines w:val="0"/>
        <w:widowControl/>
        <w:suppressLineNumbers w:val="0"/>
        <w:spacing w:line="360" w:lineRule="auto"/>
        <w:jc w:val="both"/>
        <w:rPr>
          <w:rFonts w:hint="default" w:ascii="Arial" w:hAnsi="Arial" w:eastAsia="SimSun" w:cs="Arial"/>
          <w:b w:val="0"/>
          <w:bCs w:val="0"/>
          <w:sz w:val="24"/>
          <w:szCs w:val="24"/>
        </w:rPr>
      </w:pPr>
    </w:p>
    <w:p w14:paraId="478AFAFC">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692CC7B6">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635E7E8D">
      <w:pPr>
        <w:pStyle w:val="10"/>
        <w:keepNext w:val="0"/>
        <w:keepLines w:val="0"/>
        <w:widowControl/>
        <w:suppressLineNumbers w:val="0"/>
        <w:spacing w:line="360" w:lineRule="auto"/>
        <w:jc w:val="center"/>
        <w:rPr>
          <w:rFonts w:hint="default" w:ascii="Arial" w:hAnsi="Arial" w:eastAsia="SimSun" w:cs="Arial"/>
          <w:b w:val="0"/>
          <w:bCs w:val="0"/>
          <w:i/>
          <w:iCs/>
          <w:sz w:val="24"/>
          <w:szCs w:val="24"/>
          <w:lang w:val="en-US"/>
        </w:rPr>
      </w:pPr>
      <w:r>
        <w:rPr>
          <w:rFonts w:hint="default" w:ascii="Arial" w:hAnsi="Arial" w:cs="Arial"/>
          <w:b w:val="0"/>
          <w:bCs w:val="0"/>
          <w:i/>
          <w:iCs/>
          <w:lang w:val="en-US"/>
        </w:rPr>
        <w:t>Figure4.4.11Customer Checkout</w:t>
      </w:r>
    </w:p>
    <w:p w14:paraId="1C805808">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lang w:val="en-US"/>
        </w:rPr>
        <w:t xml:space="preserve">The figure 4.4.11 </w:t>
      </w:r>
      <w:r>
        <w:rPr>
          <w:rFonts w:hint="default" w:ascii="Arial" w:hAnsi="Arial" w:cs="Arial"/>
          <w:b w:val="0"/>
          <w:bCs w:val="0"/>
        </w:rPr>
        <w:t xml:space="preserve">shows the </w:t>
      </w:r>
      <w:r>
        <w:rPr>
          <w:rStyle w:val="11"/>
          <w:rFonts w:hint="default" w:ascii="Arial" w:hAnsi="Arial" w:cs="Arial"/>
          <w:b w:val="0"/>
          <w:bCs w:val="0"/>
        </w:rPr>
        <w:t>Checkout Interface of the Rufino’s Furniture Online Shop Management System</w:t>
      </w:r>
      <w:r>
        <w:rPr>
          <w:rFonts w:hint="default" w:ascii="Arial" w:hAnsi="Arial" w:cs="Arial"/>
          <w:b w:val="0"/>
          <w:bCs w:val="0"/>
        </w:rPr>
        <w:t xml:space="preserve">. This page allows customers to provide the information needed to complete their furniture order. The </w:t>
      </w:r>
      <w:r>
        <w:rPr>
          <w:rStyle w:val="11"/>
          <w:rFonts w:hint="default" w:ascii="Arial" w:hAnsi="Arial" w:cs="Arial"/>
          <w:b w:val="0"/>
          <w:bCs w:val="0"/>
        </w:rPr>
        <w:t>Delivery Information</w:t>
      </w:r>
      <w:r>
        <w:rPr>
          <w:rFonts w:hint="default" w:ascii="Arial" w:hAnsi="Arial" w:cs="Arial"/>
          <w:b w:val="0"/>
          <w:bCs w:val="0"/>
        </w:rPr>
        <w:t xml:space="preserve"> section includes fields for the customer’s full name, delivery address, contact number, and preferred payment method.</w:t>
      </w:r>
      <w:r>
        <w:rPr>
          <w:rFonts w:hint="default" w:ascii="Arial" w:hAnsi="Arial" w:cs="Arial"/>
          <w:b w:val="0"/>
          <w:bCs w:val="0"/>
          <w:lang w:val="en-US"/>
        </w:rPr>
        <w:t xml:space="preserve"> </w:t>
      </w:r>
      <w:r>
        <w:rPr>
          <w:rFonts w:hint="default" w:ascii="Arial" w:hAnsi="Arial" w:cs="Arial"/>
          <w:b w:val="0"/>
          <w:bCs w:val="0"/>
        </w:rPr>
        <w:t xml:space="preserve">The checkout page also provides an </w:t>
      </w:r>
      <w:r>
        <w:rPr>
          <w:rStyle w:val="11"/>
          <w:rFonts w:hint="default" w:ascii="Arial" w:hAnsi="Arial" w:cs="Arial"/>
          <w:b w:val="0"/>
          <w:bCs w:val="0"/>
        </w:rPr>
        <w:t>Installation Service</w:t>
      </w:r>
      <w:r>
        <w:rPr>
          <w:rFonts w:hint="default" w:ascii="Arial" w:hAnsi="Arial" w:cs="Arial"/>
          <w:b w:val="0"/>
          <w:bCs w:val="0"/>
        </w:rPr>
        <w:t xml:space="preserve"> option where customers can choose </w:t>
      </w:r>
      <w:r>
        <w:rPr>
          <w:rStyle w:val="11"/>
          <w:rFonts w:hint="default" w:ascii="Arial" w:hAnsi="Arial" w:cs="Arial"/>
          <w:b w:val="0"/>
          <w:bCs w:val="0"/>
        </w:rPr>
        <w:t>Yes or No</w:t>
      </w:r>
      <w:r>
        <w:rPr>
          <w:rFonts w:hint="default" w:ascii="Arial" w:hAnsi="Arial" w:cs="Arial"/>
          <w:b w:val="0"/>
          <w:bCs w:val="0"/>
        </w:rPr>
        <w:t xml:space="preserve">. If the customer selects “Yes,” the system displays the corresponding furniture installation fee and includes it in the order total. The </w:t>
      </w:r>
      <w:r>
        <w:rPr>
          <w:rStyle w:val="11"/>
          <w:rFonts w:hint="default" w:ascii="Arial" w:hAnsi="Arial" w:cs="Arial"/>
          <w:b w:val="0"/>
          <w:bCs w:val="0"/>
        </w:rPr>
        <w:t>Order Summary</w:t>
      </w:r>
      <w:r>
        <w:rPr>
          <w:rFonts w:hint="default" w:ascii="Arial" w:hAnsi="Arial" w:cs="Arial"/>
          <w:b w:val="0"/>
          <w:bCs w:val="0"/>
        </w:rPr>
        <w:t xml:space="preserve"> on the right side shows the selected furniture, subtotal, shipping cost, installation service fee, and final total amount.</w:t>
      </w:r>
      <w:r>
        <w:rPr>
          <w:rFonts w:hint="default" w:ascii="Arial" w:hAnsi="Arial" w:cs="Arial"/>
          <w:b w:val="0"/>
          <w:bCs w:val="0"/>
          <w:lang w:val="en-US"/>
        </w:rPr>
        <w:t xml:space="preserve"> </w:t>
      </w:r>
      <w:r>
        <w:rPr>
          <w:rFonts w:hint="default" w:ascii="Arial" w:hAnsi="Arial" w:cs="Arial"/>
          <w:b w:val="0"/>
          <w:bCs w:val="0"/>
        </w:rPr>
        <w:t xml:space="preserve">After reviewing all information, the </w:t>
      </w:r>
      <w:r>
        <w:rPr>
          <w:rFonts w:hint="default" w:ascii="Arial" w:hAnsi="Arial" w:eastAsia="SimSun" w:cs="Arial"/>
          <w:b w:val="0"/>
          <w:bCs w:val="0"/>
          <w:sz w:val="24"/>
          <w:szCs w:val="24"/>
          <w:lang w:val="en-US"/>
        </w:rPr>
        <w:drawing>
          <wp:anchor distT="0" distB="0" distL="114300" distR="114300" simplePos="0" relativeHeight="251677696" behindDoc="0" locked="0" layoutInCell="1" allowOverlap="1">
            <wp:simplePos x="0" y="0"/>
            <wp:positionH relativeFrom="column">
              <wp:posOffset>164465</wp:posOffset>
            </wp:positionH>
            <wp:positionV relativeFrom="paragraph">
              <wp:posOffset>1176655</wp:posOffset>
            </wp:positionV>
            <wp:extent cx="5328920" cy="2017395"/>
            <wp:effectExtent l="0" t="0" r="5080" b="1905"/>
            <wp:wrapNone/>
            <wp:docPr id="37" name="Picture 37" descr="Screenshot 2026-08-28 12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8-28 120340"/>
                    <pic:cNvPicPr>
                      <a:picLocks noChangeAspect="1"/>
                    </pic:cNvPicPr>
                  </pic:nvPicPr>
                  <pic:blipFill>
                    <a:blip r:embed="rId27"/>
                    <a:srcRect l="13826" r="13449"/>
                    <a:stretch>
                      <a:fillRect/>
                    </a:stretch>
                  </pic:blipFill>
                  <pic:spPr>
                    <a:xfrm>
                      <a:off x="0" y="0"/>
                      <a:ext cx="5328920" cy="2017395"/>
                    </a:xfrm>
                    <a:prstGeom prst="rect">
                      <a:avLst/>
                    </a:prstGeom>
                  </pic:spPr>
                </pic:pic>
              </a:graphicData>
            </a:graphic>
          </wp:anchor>
        </w:drawing>
      </w:r>
      <w:r>
        <w:rPr>
          <w:rFonts w:hint="default" w:ascii="Arial" w:hAnsi="Arial" w:cs="Arial"/>
          <w:b w:val="0"/>
          <w:bCs w:val="0"/>
        </w:rPr>
        <w:t xml:space="preserve">customer can click the </w:t>
      </w:r>
      <w:r>
        <w:rPr>
          <w:rStyle w:val="11"/>
          <w:rFonts w:hint="default" w:ascii="Arial" w:hAnsi="Arial" w:cs="Arial"/>
          <w:b w:val="0"/>
          <w:bCs w:val="0"/>
        </w:rPr>
        <w:t>“Place Order”</w:t>
      </w:r>
      <w:r>
        <w:rPr>
          <w:rFonts w:hint="default" w:ascii="Arial" w:hAnsi="Arial" w:cs="Arial"/>
          <w:b w:val="0"/>
          <w:bCs w:val="0"/>
        </w:rPr>
        <w:t xml:space="preserve"> button to submit the order. Overall, the checkout interface makes the ordering process more organized by allowing customers to confirm their delivery details, payment method, installation preference, and total cost before completing the purchase.</w:t>
      </w:r>
    </w:p>
    <w:p w14:paraId="77BDC021">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70EF048B">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2A388F10">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pPr>
    </w:p>
    <w:p w14:paraId="12A6A238">
      <w:pPr>
        <w:pStyle w:val="10"/>
        <w:keepNext w:val="0"/>
        <w:keepLines w:val="0"/>
        <w:widowControl/>
        <w:suppressLineNumbers w:val="0"/>
        <w:spacing w:line="360" w:lineRule="auto"/>
        <w:jc w:val="both"/>
        <w:rPr>
          <w:rFonts w:hint="default" w:ascii="Arial" w:hAnsi="Arial" w:eastAsia="SimSun" w:cs="Arial"/>
          <w:b w:val="0"/>
          <w:bCs w:val="0"/>
          <w:i/>
          <w:iCs/>
          <w:sz w:val="24"/>
          <w:szCs w:val="24"/>
          <w:lang w:val="en-US"/>
        </w:rPr>
      </w:pPr>
    </w:p>
    <w:p w14:paraId="24002939">
      <w:pPr>
        <w:pStyle w:val="10"/>
        <w:keepNext w:val="0"/>
        <w:keepLines w:val="0"/>
        <w:widowControl/>
        <w:suppressLineNumbers w:val="0"/>
        <w:spacing w:line="360" w:lineRule="auto"/>
        <w:jc w:val="both"/>
        <w:rPr>
          <w:rFonts w:hint="default" w:ascii="Arial" w:hAnsi="Arial" w:cs="Arial"/>
          <w:b w:val="0"/>
          <w:bCs w:val="0"/>
          <w:i/>
          <w:iCs/>
          <w:lang w:val="en-US"/>
        </w:rPr>
      </w:pPr>
    </w:p>
    <w:p w14:paraId="429AB7B5">
      <w:pPr>
        <w:pStyle w:val="10"/>
        <w:keepNext w:val="0"/>
        <w:keepLines w:val="0"/>
        <w:widowControl/>
        <w:suppressLineNumbers w:val="0"/>
        <w:spacing w:line="360" w:lineRule="auto"/>
        <w:jc w:val="center"/>
        <w:rPr>
          <w:rFonts w:hint="default" w:ascii="Arial" w:hAnsi="Arial" w:cs="Arial"/>
          <w:b w:val="0"/>
          <w:bCs w:val="0"/>
          <w:i/>
          <w:iCs/>
          <w:lang w:val="en-US"/>
        </w:rPr>
      </w:pPr>
      <w:r>
        <w:rPr>
          <w:rFonts w:hint="default" w:ascii="Arial" w:hAnsi="Arial" w:cs="Arial"/>
          <w:b w:val="0"/>
          <w:bCs w:val="0"/>
          <w:i/>
          <w:iCs/>
          <w:lang w:val="en-US"/>
        </w:rPr>
        <w:t>Figure 4.4.12 Customer</w:t>
      </w:r>
      <w:r>
        <w:rPr>
          <w:rFonts w:hint="default" w:ascii="Arial" w:hAnsi="Arial" w:eastAsia="SimSun" w:cs="Arial"/>
          <w:b w:val="0"/>
          <w:bCs w:val="0"/>
          <w:i/>
          <w:iCs/>
          <w:sz w:val="24"/>
          <w:szCs w:val="24"/>
        </w:rPr>
        <w:t xml:space="preserve"> </w:t>
      </w:r>
      <w:r>
        <w:rPr>
          <w:rStyle w:val="11"/>
          <w:rFonts w:hint="default" w:ascii="Arial" w:hAnsi="Arial" w:eastAsia="SimSun" w:cs="Arial"/>
          <w:b w:val="0"/>
          <w:bCs w:val="0"/>
          <w:i/>
          <w:iCs/>
          <w:sz w:val="24"/>
          <w:szCs w:val="24"/>
        </w:rPr>
        <w:t>Orders Interface</w:t>
      </w:r>
    </w:p>
    <w:p w14:paraId="05DE3BE0">
      <w:pPr>
        <w:pStyle w:val="10"/>
        <w:keepNext w:val="0"/>
        <w:keepLines w:val="0"/>
        <w:widowControl/>
        <w:suppressLineNumbers w:val="0"/>
        <w:spacing w:line="360" w:lineRule="auto"/>
        <w:jc w:val="both"/>
        <w:rPr>
          <w:rFonts w:hint="default" w:ascii="Arial" w:hAnsi="Arial" w:eastAsia="SimSun" w:cs="Arial"/>
          <w:b w:val="0"/>
          <w:bCs w:val="0"/>
          <w:sz w:val="24"/>
          <w:szCs w:val="24"/>
          <w:lang w:val="en-US"/>
        </w:rPr>
        <w:sectPr>
          <w:pgSz w:w="12240" w:h="15840"/>
          <w:pgMar w:top="1440" w:right="1440" w:bottom="1440" w:left="1440" w:header="720" w:footer="720" w:gutter="0"/>
          <w:pgNumType w:fmt="decimal"/>
          <w:cols w:space="720" w:num="1"/>
          <w:docGrid w:linePitch="360" w:charSpace="0"/>
        </w:sectPr>
      </w:pPr>
      <w:r>
        <w:rPr>
          <w:rFonts w:hint="default" w:ascii="Arial" w:hAnsi="Arial" w:cs="Arial"/>
          <w:b w:val="0"/>
          <w:bCs w:val="0"/>
          <w:sz w:val="24"/>
          <w:szCs w:val="24"/>
          <w:lang w:val="en-US"/>
        </w:rPr>
        <w:t xml:space="preserve">The figure 12 </w:t>
      </w:r>
      <w:r>
        <w:rPr>
          <w:rFonts w:hint="default" w:ascii="Arial" w:hAnsi="Arial" w:eastAsia="SimSun" w:cs="Arial"/>
          <w:b w:val="0"/>
          <w:bCs w:val="0"/>
          <w:sz w:val="24"/>
          <w:szCs w:val="24"/>
        </w:rPr>
        <w:t xml:space="preserve">presents the </w:t>
      </w:r>
      <w:r>
        <w:rPr>
          <w:rStyle w:val="11"/>
          <w:rFonts w:hint="default" w:ascii="Arial" w:hAnsi="Arial" w:eastAsia="SimSun" w:cs="Arial"/>
          <w:b w:val="0"/>
          <w:bCs w:val="0"/>
          <w:sz w:val="24"/>
          <w:szCs w:val="24"/>
        </w:rPr>
        <w:t>Orders Interface of the Rufino’s Furniture Online Shop Management System</w:t>
      </w:r>
      <w:r>
        <w:rPr>
          <w:rFonts w:hint="default" w:ascii="Arial" w:hAnsi="Arial" w:eastAsia="SimSun" w:cs="Arial"/>
          <w:b w:val="0"/>
          <w:bCs w:val="0"/>
          <w:sz w:val="24"/>
          <w:szCs w:val="24"/>
        </w:rPr>
        <w:t xml:space="preserve">. This interface allows customers to monitor and review their furniture orders after placing a purchase. It displays important order information such as the </w:t>
      </w:r>
      <w:r>
        <w:rPr>
          <w:rStyle w:val="11"/>
          <w:rFonts w:hint="default" w:ascii="Arial" w:hAnsi="Arial" w:eastAsia="SimSun" w:cs="Arial"/>
          <w:b w:val="0"/>
          <w:bCs w:val="0"/>
          <w:sz w:val="24"/>
          <w:szCs w:val="24"/>
        </w:rPr>
        <w:t>order ID, order date, expected delivery date, ordered furniture items, quantity, size, color, payment method, installation service, and total amount</w:t>
      </w:r>
      <w:r>
        <w:rPr>
          <w:rFonts w:hint="default" w:ascii="Arial" w:hAnsi="Arial" w:eastAsia="SimSun" w:cs="Arial"/>
          <w:b w:val="0"/>
          <w:bCs w:val="0"/>
          <w:sz w:val="24"/>
          <w:szCs w:val="24"/>
        </w:rPr>
        <w:t xml:space="preserve">. The current order status, such as </w:t>
      </w:r>
      <w:r>
        <w:rPr>
          <w:rStyle w:val="11"/>
          <w:rFonts w:hint="default" w:ascii="Arial" w:hAnsi="Arial" w:eastAsia="SimSun" w:cs="Arial"/>
          <w:b w:val="0"/>
          <w:bCs w:val="0"/>
          <w:sz w:val="24"/>
          <w:szCs w:val="24"/>
        </w:rPr>
        <w:t>Delivered</w:t>
      </w:r>
      <w:r>
        <w:rPr>
          <w:rFonts w:hint="default" w:ascii="Arial" w:hAnsi="Arial" w:eastAsia="SimSun" w:cs="Arial"/>
          <w:b w:val="0"/>
          <w:bCs w:val="0"/>
          <w:sz w:val="24"/>
          <w:szCs w:val="24"/>
        </w:rPr>
        <w:t>, is also clearly displayed so customers can easily track the progress of their orders. In addition, customers can rate their completed order using the star-rating option and provide comments or feedback about their shopping experience. Overall, the interface gives customers a convenient way to view their order details, monitor order status, and provide feedback about their purcha</w:t>
      </w:r>
      <w:r>
        <w:rPr>
          <w:rFonts w:hint="default" w:ascii="Arial" w:hAnsi="Arial" w:cs="Arial"/>
          <w:b w:val="0"/>
          <w:bCs w:val="0"/>
          <w:sz w:val="24"/>
          <w:szCs w:val="24"/>
          <w:lang w:val="en-US"/>
        </w:rPr>
        <w:t>se.</w:t>
      </w:r>
    </w:p>
    <w:p w14:paraId="610D6762">
      <w:pPr>
        <w:pStyle w:val="10"/>
        <w:keepNext w:val="0"/>
        <w:keepLines w:val="0"/>
        <w:widowControl/>
        <w:suppressLineNumbers w:val="0"/>
        <w:spacing w:line="360" w:lineRule="auto"/>
        <w:jc w:val="both"/>
        <w:rPr>
          <w:rFonts w:ascii="Times New Roman" w:hAnsi="Times New Roman" w:cs="Times New Roman"/>
          <w:b/>
          <w:bCs/>
          <w:sz w:val="24"/>
          <w:szCs w:val="24"/>
        </w:rPr>
      </w:pPr>
      <w:r>
        <w:rPr>
          <w:rFonts w:hint="default" w:ascii="Arial" w:hAnsi="Arial" w:cs="Arial"/>
          <w:b/>
          <w:bCs/>
          <w:lang w:val="en-US"/>
        </w:rPr>
        <w:t>Gant Chart</w:t>
      </w:r>
    </w:p>
    <w:p w14:paraId="6EE29B74">
      <w:pPr>
        <w:pStyle w:val="10"/>
        <w:keepNext w:val="0"/>
        <w:keepLines w:val="0"/>
        <w:widowControl/>
        <w:suppressLineNumbers w:val="0"/>
        <w:spacing w:line="360" w:lineRule="auto"/>
        <w:ind w:firstLine="720" w:firstLineChars="0"/>
        <w:jc w:val="both"/>
        <w:rPr>
          <w:rFonts w:ascii="Times New Roman" w:hAnsi="Times New Roman" w:cs="Times New Roman"/>
          <w:b/>
          <w:bCs/>
          <w:sz w:val="24"/>
          <w:szCs w:val="24"/>
        </w:rPr>
      </w:pPr>
      <w:r>
        <w:rPr>
          <w:rFonts w:ascii="Times New Roman" w:hAnsi="Times New Roman" w:cs="Times New Roman"/>
          <w:sz w:val="24"/>
          <w:szCs w:val="24"/>
        </w:rPr>
        <w:t>The proponents proposed the study entitled Rufino’s Furniture Online Management System in order to address the challenges encountered in the traditional manual management of furniture sales and inventory, such as delays in processing customer orders, lack of real-time product updates, and inefficient record-keeping. The study will serve as a tool to develop a system that will provide an organized, accurate, and efficient way of managing products, orders, and customer information. This system aims to improve business operations and enhance customer satisfaction by streamlining the overall management process.</w:t>
      </w:r>
      <w:r>
        <w:rPr>
          <w:rFonts w:ascii="Times New Roman" w:hAnsi="Times New Roman" w:cs="Times New Roman"/>
          <w:b/>
          <w:bCs/>
          <w:sz w:val="24"/>
          <w:szCs w:val="24"/>
        </w:rPr>
        <w:t xml:space="preserve">   </w:t>
      </w:r>
    </w:p>
    <w:tbl>
      <w:tblPr>
        <w:tblStyle w:val="12"/>
        <w:tblpPr w:leftFromText="180" w:rightFromText="180" w:vertAnchor="text" w:horzAnchor="page" w:tblpX="2326" w:tblpY="376"/>
        <w:tblOverlap w:val="never"/>
        <w:tblW w:w="8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325"/>
        <w:gridCol w:w="326"/>
        <w:gridCol w:w="327"/>
        <w:gridCol w:w="340"/>
        <w:gridCol w:w="322"/>
        <w:gridCol w:w="322"/>
        <w:gridCol w:w="322"/>
        <w:gridCol w:w="333"/>
        <w:gridCol w:w="325"/>
        <w:gridCol w:w="325"/>
        <w:gridCol w:w="325"/>
        <w:gridCol w:w="338"/>
        <w:gridCol w:w="321"/>
        <w:gridCol w:w="321"/>
        <w:gridCol w:w="321"/>
        <w:gridCol w:w="334"/>
        <w:gridCol w:w="336"/>
        <w:gridCol w:w="337"/>
        <w:gridCol w:w="338"/>
        <w:gridCol w:w="236"/>
      </w:tblGrid>
      <w:tr w14:paraId="00B8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0AB7A1CE">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MONTHS </w:t>
            </w:r>
          </w:p>
        </w:tc>
        <w:tc>
          <w:tcPr>
            <w:tcW w:w="1318" w:type="dxa"/>
            <w:gridSpan w:val="4"/>
          </w:tcPr>
          <w:p w14:paraId="01FA1C66">
            <w:pPr>
              <w:widowControl w:val="0"/>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lang w:val="en-PH"/>
              </w:rPr>
              <w:t>May</w:t>
            </w:r>
            <w:r>
              <w:rPr>
                <w:rFonts w:hint="default" w:ascii="Times New Roman" w:hAnsi="Times New Roman" w:cs="Times New Roman"/>
                <w:sz w:val="20"/>
                <w:szCs w:val="20"/>
              </w:rPr>
              <w:t xml:space="preserve"> </w:t>
            </w:r>
          </w:p>
        </w:tc>
        <w:tc>
          <w:tcPr>
            <w:tcW w:w="1299" w:type="dxa"/>
            <w:gridSpan w:val="4"/>
          </w:tcPr>
          <w:p w14:paraId="573977AE">
            <w:pPr>
              <w:widowControl w:val="0"/>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J</w:t>
            </w:r>
            <w:r>
              <w:rPr>
                <w:rFonts w:hint="default" w:ascii="Times New Roman" w:hAnsi="Times New Roman" w:cs="Times New Roman"/>
                <w:sz w:val="20"/>
                <w:szCs w:val="20"/>
                <w:lang w:val="en-PH"/>
              </w:rPr>
              <w:t>une</w:t>
            </w:r>
            <w:r>
              <w:rPr>
                <w:rFonts w:hint="default" w:ascii="Times New Roman" w:hAnsi="Times New Roman" w:cs="Times New Roman"/>
                <w:sz w:val="20"/>
                <w:szCs w:val="20"/>
              </w:rPr>
              <w:t xml:space="preserve"> </w:t>
            </w:r>
          </w:p>
        </w:tc>
        <w:tc>
          <w:tcPr>
            <w:tcW w:w="1313" w:type="dxa"/>
            <w:gridSpan w:val="4"/>
          </w:tcPr>
          <w:p w14:paraId="2070FED4">
            <w:pPr>
              <w:widowControl w:val="0"/>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lang w:val="en-PH"/>
              </w:rPr>
              <w:t>July</w:t>
            </w:r>
            <w:r>
              <w:rPr>
                <w:rFonts w:hint="default" w:ascii="Times New Roman" w:hAnsi="Times New Roman" w:cs="Times New Roman"/>
                <w:sz w:val="20"/>
                <w:szCs w:val="20"/>
              </w:rPr>
              <w:t xml:space="preserve"> </w:t>
            </w:r>
          </w:p>
        </w:tc>
        <w:tc>
          <w:tcPr>
            <w:tcW w:w="1297" w:type="dxa"/>
            <w:gridSpan w:val="4"/>
          </w:tcPr>
          <w:p w14:paraId="72840A64">
            <w:pPr>
              <w:widowControl w:val="0"/>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lang w:val="en-PH"/>
              </w:rPr>
              <w:t>August</w:t>
            </w:r>
            <w:r>
              <w:rPr>
                <w:rFonts w:hint="default" w:ascii="Times New Roman" w:hAnsi="Times New Roman" w:cs="Times New Roman"/>
                <w:sz w:val="20"/>
                <w:szCs w:val="20"/>
              </w:rPr>
              <w:t xml:space="preserve"> </w:t>
            </w:r>
          </w:p>
        </w:tc>
        <w:tc>
          <w:tcPr>
            <w:tcW w:w="1247" w:type="dxa"/>
            <w:gridSpan w:val="4"/>
          </w:tcPr>
          <w:p w14:paraId="50ACCCE9">
            <w:pPr>
              <w:widowControl w:val="0"/>
              <w:spacing w:after="0" w:line="360" w:lineRule="auto"/>
              <w:jc w:val="center"/>
              <w:rPr>
                <w:rFonts w:hint="default" w:ascii="Times New Roman" w:hAnsi="Times New Roman" w:cs="Times New Roman"/>
                <w:sz w:val="20"/>
                <w:szCs w:val="20"/>
                <w:lang w:val="en-PH"/>
              </w:rPr>
            </w:pPr>
            <w:r>
              <w:rPr>
                <w:rFonts w:hint="default" w:ascii="Times New Roman" w:hAnsi="Times New Roman" w:cs="Times New Roman"/>
                <w:sz w:val="20"/>
                <w:szCs w:val="20"/>
                <w:lang w:val="en-PH"/>
              </w:rPr>
              <w:t>September</w:t>
            </w:r>
          </w:p>
        </w:tc>
      </w:tr>
      <w:tr w14:paraId="6AAD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783" w:type="dxa"/>
          </w:tcPr>
          <w:p w14:paraId="3DE46C49">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WEEKS</w:t>
            </w:r>
          </w:p>
        </w:tc>
        <w:tc>
          <w:tcPr>
            <w:tcW w:w="1318" w:type="dxa"/>
            <w:gridSpan w:val="4"/>
          </w:tcPr>
          <w:p w14:paraId="39CB88BB">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1      2 </w:t>
            </w:r>
            <w:r>
              <w:rPr>
                <w:rFonts w:hint="default" w:ascii="Times New Roman" w:hAnsi="Times New Roman" w:cs="Times New Roman"/>
                <w:sz w:val="20"/>
                <w:szCs w:val="20"/>
                <w:lang w:val="en-PH"/>
              </w:rPr>
              <w:t xml:space="preserve"> </w:t>
            </w:r>
            <w:r>
              <w:rPr>
                <w:rFonts w:hint="default" w:ascii="Times New Roman" w:hAnsi="Times New Roman" w:cs="Times New Roman"/>
                <w:sz w:val="20"/>
                <w:szCs w:val="20"/>
              </w:rPr>
              <w:t xml:space="preserve">  3    4</w:t>
            </w:r>
          </w:p>
        </w:tc>
        <w:tc>
          <w:tcPr>
            <w:tcW w:w="1299" w:type="dxa"/>
            <w:gridSpan w:val="4"/>
          </w:tcPr>
          <w:p w14:paraId="57DA5D61">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 1    2     3   4</w:t>
            </w:r>
          </w:p>
        </w:tc>
        <w:tc>
          <w:tcPr>
            <w:tcW w:w="1313" w:type="dxa"/>
            <w:gridSpan w:val="4"/>
          </w:tcPr>
          <w:p w14:paraId="3E6F78D1">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 1 </w:t>
            </w:r>
            <w:r>
              <w:rPr>
                <w:rFonts w:hint="default" w:ascii="Times New Roman" w:hAnsi="Times New Roman" w:cs="Times New Roman"/>
                <w:sz w:val="20"/>
                <w:szCs w:val="20"/>
                <w:lang w:val="en-PH"/>
              </w:rPr>
              <w:t xml:space="preserve"> </w:t>
            </w:r>
            <w:r>
              <w:rPr>
                <w:rFonts w:hint="default" w:ascii="Times New Roman" w:hAnsi="Times New Roman" w:cs="Times New Roman"/>
                <w:sz w:val="20"/>
                <w:szCs w:val="20"/>
              </w:rPr>
              <w:t xml:space="preserve"> 2    3     4 </w:t>
            </w:r>
          </w:p>
        </w:tc>
        <w:tc>
          <w:tcPr>
            <w:tcW w:w="1297" w:type="dxa"/>
            <w:gridSpan w:val="4"/>
          </w:tcPr>
          <w:p w14:paraId="3352D8C7">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 1   2    3     4 </w:t>
            </w:r>
          </w:p>
        </w:tc>
        <w:tc>
          <w:tcPr>
            <w:tcW w:w="1247" w:type="dxa"/>
            <w:gridSpan w:val="4"/>
          </w:tcPr>
          <w:p w14:paraId="60DA3B22">
            <w:pPr>
              <w:widowControl w:val="0"/>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1    2    3 </w:t>
            </w:r>
            <w:r>
              <w:rPr>
                <w:rFonts w:hint="default" w:ascii="Times New Roman" w:hAnsi="Times New Roman" w:cs="Times New Roman"/>
                <w:sz w:val="20"/>
                <w:szCs w:val="20"/>
                <w:lang w:val="en-PH"/>
              </w:rPr>
              <w:t xml:space="preserve">  </w:t>
            </w:r>
            <w:r>
              <w:rPr>
                <w:rFonts w:hint="default" w:ascii="Times New Roman" w:hAnsi="Times New Roman" w:cs="Times New Roman"/>
                <w:sz w:val="20"/>
                <w:szCs w:val="20"/>
              </w:rPr>
              <w:t xml:space="preserve"> 4 </w:t>
            </w:r>
          </w:p>
        </w:tc>
      </w:tr>
      <w:tr w14:paraId="1E97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8257" w:type="dxa"/>
            <w:gridSpan w:val="21"/>
          </w:tcPr>
          <w:p w14:paraId="08CC4C38">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Activities </w:t>
            </w:r>
          </w:p>
        </w:tc>
      </w:tr>
      <w:tr w14:paraId="4AD8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50DB9C4D">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DEFINE</w:t>
            </w:r>
          </w:p>
        </w:tc>
        <w:tc>
          <w:tcPr>
            <w:tcW w:w="325" w:type="dxa"/>
          </w:tcPr>
          <w:p w14:paraId="43671E84">
            <w:pPr>
              <w:widowControl w:val="0"/>
              <w:spacing w:after="0" w:line="360" w:lineRule="auto"/>
              <w:jc w:val="both"/>
              <w:rPr>
                <w:rFonts w:hint="default" w:ascii="Times New Roman" w:hAnsi="Times New Roman" w:cs="Times New Roman"/>
                <w:sz w:val="20"/>
                <w:szCs w:val="20"/>
              </w:rPr>
            </w:pPr>
          </w:p>
        </w:tc>
        <w:tc>
          <w:tcPr>
            <w:tcW w:w="326" w:type="dxa"/>
          </w:tcPr>
          <w:p w14:paraId="5A578771">
            <w:pPr>
              <w:widowControl w:val="0"/>
              <w:spacing w:after="0" w:line="360" w:lineRule="auto"/>
              <w:jc w:val="both"/>
              <w:rPr>
                <w:rFonts w:hint="default" w:ascii="Times New Roman" w:hAnsi="Times New Roman" w:cs="Times New Roman"/>
                <w:sz w:val="20"/>
                <w:szCs w:val="20"/>
              </w:rPr>
            </w:pPr>
          </w:p>
        </w:tc>
        <w:tc>
          <w:tcPr>
            <w:tcW w:w="327" w:type="dxa"/>
          </w:tcPr>
          <w:p w14:paraId="2C222201">
            <w:pPr>
              <w:widowControl w:val="0"/>
              <w:spacing w:after="0" w:line="360" w:lineRule="auto"/>
              <w:jc w:val="both"/>
              <w:rPr>
                <w:rFonts w:hint="default" w:ascii="Times New Roman" w:hAnsi="Times New Roman" w:cs="Times New Roman"/>
                <w:sz w:val="20"/>
                <w:szCs w:val="20"/>
              </w:rPr>
            </w:pPr>
          </w:p>
        </w:tc>
        <w:tc>
          <w:tcPr>
            <w:tcW w:w="340" w:type="dxa"/>
          </w:tcPr>
          <w:p w14:paraId="6253111B">
            <w:pPr>
              <w:widowControl w:val="0"/>
              <w:spacing w:after="0" w:line="360" w:lineRule="auto"/>
              <w:jc w:val="both"/>
              <w:rPr>
                <w:rFonts w:hint="default" w:ascii="Times New Roman" w:hAnsi="Times New Roman" w:cs="Times New Roman"/>
                <w:sz w:val="20"/>
                <w:szCs w:val="20"/>
              </w:rPr>
            </w:pPr>
          </w:p>
        </w:tc>
        <w:tc>
          <w:tcPr>
            <w:tcW w:w="322" w:type="dxa"/>
          </w:tcPr>
          <w:p w14:paraId="32E67667">
            <w:pPr>
              <w:widowControl w:val="0"/>
              <w:spacing w:after="0" w:line="360" w:lineRule="auto"/>
              <w:jc w:val="both"/>
              <w:rPr>
                <w:rFonts w:hint="default" w:ascii="Times New Roman" w:hAnsi="Times New Roman" w:cs="Times New Roman"/>
                <w:sz w:val="20"/>
                <w:szCs w:val="20"/>
              </w:rPr>
            </w:pPr>
          </w:p>
        </w:tc>
        <w:tc>
          <w:tcPr>
            <w:tcW w:w="322" w:type="dxa"/>
          </w:tcPr>
          <w:p w14:paraId="7025C03A">
            <w:pPr>
              <w:widowControl w:val="0"/>
              <w:spacing w:after="0" w:line="360" w:lineRule="auto"/>
              <w:jc w:val="both"/>
              <w:rPr>
                <w:rFonts w:hint="default" w:ascii="Times New Roman" w:hAnsi="Times New Roman" w:cs="Times New Roman"/>
                <w:sz w:val="20"/>
                <w:szCs w:val="20"/>
              </w:rPr>
            </w:pPr>
          </w:p>
        </w:tc>
        <w:tc>
          <w:tcPr>
            <w:tcW w:w="322" w:type="dxa"/>
          </w:tcPr>
          <w:p w14:paraId="7CFE95EC">
            <w:pPr>
              <w:widowControl w:val="0"/>
              <w:spacing w:after="0" w:line="360" w:lineRule="auto"/>
              <w:jc w:val="both"/>
              <w:rPr>
                <w:rFonts w:hint="default" w:ascii="Times New Roman" w:hAnsi="Times New Roman" w:cs="Times New Roman"/>
                <w:sz w:val="20"/>
                <w:szCs w:val="20"/>
              </w:rPr>
            </w:pPr>
          </w:p>
        </w:tc>
        <w:tc>
          <w:tcPr>
            <w:tcW w:w="333" w:type="dxa"/>
          </w:tcPr>
          <w:p w14:paraId="3C05526D">
            <w:pPr>
              <w:widowControl w:val="0"/>
              <w:spacing w:after="0" w:line="360" w:lineRule="auto"/>
              <w:jc w:val="both"/>
              <w:rPr>
                <w:rFonts w:hint="default" w:ascii="Times New Roman" w:hAnsi="Times New Roman" w:cs="Times New Roman"/>
                <w:sz w:val="20"/>
                <w:szCs w:val="20"/>
              </w:rPr>
            </w:pPr>
          </w:p>
        </w:tc>
        <w:tc>
          <w:tcPr>
            <w:tcW w:w="325" w:type="dxa"/>
          </w:tcPr>
          <w:p w14:paraId="01902B22">
            <w:pPr>
              <w:widowControl w:val="0"/>
              <w:spacing w:after="0" w:line="360" w:lineRule="auto"/>
              <w:jc w:val="both"/>
              <w:rPr>
                <w:rFonts w:hint="default" w:ascii="Times New Roman" w:hAnsi="Times New Roman" w:cs="Times New Roman"/>
                <w:sz w:val="20"/>
                <w:szCs w:val="20"/>
              </w:rPr>
            </w:pPr>
          </w:p>
        </w:tc>
        <w:tc>
          <w:tcPr>
            <w:tcW w:w="325" w:type="dxa"/>
          </w:tcPr>
          <w:p w14:paraId="7D325120">
            <w:pPr>
              <w:widowControl w:val="0"/>
              <w:spacing w:after="0" w:line="360" w:lineRule="auto"/>
              <w:jc w:val="both"/>
              <w:rPr>
                <w:rFonts w:hint="default" w:ascii="Times New Roman" w:hAnsi="Times New Roman" w:cs="Times New Roman"/>
                <w:sz w:val="20"/>
                <w:szCs w:val="20"/>
              </w:rPr>
            </w:pPr>
          </w:p>
        </w:tc>
        <w:tc>
          <w:tcPr>
            <w:tcW w:w="325" w:type="dxa"/>
          </w:tcPr>
          <w:p w14:paraId="1388EA7B">
            <w:pPr>
              <w:widowControl w:val="0"/>
              <w:spacing w:after="0" w:line="360" w:lineRule="auto"/>
              <w:jc w:val="both"/>
              <w:rPr>
                <w:rFonts w:hint="default" w:ascii="Times New Roman" w:hAnsi="Times New Roman" w:cs="Times New Roman"/>
                <w:sz w:val="20"/>
                <w:szCs w:val="20"/>
              </w:rPr>
            </w:pPr>
          </w:p>
        </w:tc>
        <w:tc>
          <w:tcPr>
            <w:tcW w:w="338" w:type="dxa"/>
          </w:tcPr>
          <w:p w14:paraId="10B5F711">
            <w:pPr>
              <w:widowControl w:val="0"/>
              <w:spacing w:after="0" w:line="360" w:lineRule="auto"/>
              <w:jc w:val="both"/>
              <w:rPr>
                <w:rFonts w:hint="default" w:ascii="Times New Roman" w:hAnsi="Times New Roman" w:cs="Times New Roman"/>
                <w:sz w:val="20"/>
                <w:szCs w:val="20"/>
              </w:rPr>
            </w:pPr>
          </w:p>
        </w:tc>
        <w:tc>
          <w:tcPr>
            <w:tcW w:w="321" w:type="dxa"/>
          </w:tcPr>
          <w:p w14:paraId="7F0C4C7A">
            <w:pPr>
              <w:widowControl w:val="0"/>
              <w:spacing w:after="0" w:line="360" w:lineRule="auto"/>
              <w:jc w:val="both"/>
              <w:rPr>
                <w:rFonts w:hint="default" w:ascii="Times New Roman" w:hAnsi="Times New Roman" w:cs="Times New Roman"/>
                <w:sz w:val="20"/>
                <w:szCs w:val="20"/>
              </w:rPr>
            </w:pPr>
          </w:p>
        </w:tc>
        <w:tc>
          <w:tcPr>
            <w:tcW w:w="321" w:type="dxa"/>
          </w:tcPr>
          <w:p w14:paraId="6E3A92D3">
            <w:pPr>
              <w:widowControl w:val="0"/>
              <w:spacing w:after="0" w:line="360" w:lineRule="auto"/>
              <w:jc w:val="both"/>
              <w:rPr>
                <w:rFonts w:hint="default" w:ascii="Times New Roman" w:hAnsi="Times New Roman" w:cs="Times New Roman"/>
                <w:sz w:val="20"/>
                <w:szCs w:val="20"/>
              </w:rPr>
            </w:pPr>
          </w:p>
        </w:tc>
        <w:tc>
          <w:tcPr>
            <w:tcW w:w="321" w:type="dxa"/>
          </w:tcPr>
          <w:p w14:paraId="2285F960">
            <w:pPr>
              <w:widowControl w:val="0"/>
              <w:spacing w:after="0" w:line="360" w:lineRule="auto"/>
              <w:jc w:val="both"/>
              <w:rPr>
                <w:rFonts w:hint="default" w:ascii="Times New Roman" w:hAnsi="Times New Roman" w:cs="Times New Roman"/>
                <w:sz w:val="20"/>
                <w:szCs w:val="20"/>
              </w:rPr>
            </w:pPr>
          </w:p>
        </w:tc>
        <w:tc>
          <w:tcPr>
            <w:tcW w:w="334" w:type="dxa"/>
          </w:tcPr>
          <w:p w14:paraId="1DFF87D8">
            <w:pPr>
              <w:widowControl w:val="0"/>
              <w:spacing w:after="0" w:line="360" w:lineRule="auto"/>
              <w:jc w:val="both"/>
              <w:rPr>
                <w:rFonts w:hint="default" w:ascii="Times New Roman" w:hAnsi="Times New Roman" w:cs="Times New Roman"/>
                <w:sz w:val="20"/>
                <w:szCs w:val="20"/>
              </w:rPr>
            </w:pPr>
          </w:p>
        </w:tc>
        <w:tc>
          <w:tcPr>
            <w:tcW w:w="336" w:type="dxa"/>
          </w:tcPr>
          <w:p w14:paraId="2B7B48DD">
            <w:pPr>
              <w:widowControl w:val="0"/>
              <w:spacing w:after="0" w:line="360" w:lineRule="auto"/>
              <w:jc w:val="both"/>
              <w:rPr>
                <w:rFonts w:hint="default" w:ascii="Times New Roman" w:hAnsi="Times New Roman" w:cs="Times New Roman"/>
                <w:sz w:val="20"/>
                <w:szCs w:val="20"/>
              </w:rPr>
            </w:pPr>
          </w:p>
        </w:tc>
        <w:tc>
          <w:tcPr>
            <w:tcW w:w="337" w:type="dxa"/>
          </w:tcPr>
          <w:p w14:paraId="59AA63DF">
            <w:pPr>
              <w:widowControl w:val="0"/>
              <w:spacing w:after="0" w:line="360" w:lineRule="auto"/>
              <w:jc w:val="both"/>
              <w:rPr>
                <w:rFonts w:hint="default" w:ascii="Times New Roman" w:hAnsi="Times New Roman" w:cs="Times New Roman"/>
                <w:sz w:val="20"/>
                <w:szCs w:val="20"/>
              </w:rPr>
            </w:pPr>
          </w:p>
        </w:tc>
        <w:tc>
          <w:tcPr>
            <w:tcW w:w="338" w:type="dxa"/>
          </w:tcPr>
          <w:p w14:paraId="1411EA33">
            <w:pPr>
              <w:widowControl w:val="0"/>
              <w:spacing w:after="0" w:line="360" w:lineRule="auto"/>
              <w:jc w:val="both"/>
              <w:rPr>
                <w:rFonts w:hint="default" w:ascii="Times New Roman" w:hAnsi="Times New Roman" w:cs="Times New Roman"/>
                <w:sz w:val="20"/>
                <w:szCs w:val="20"/>
              </w:rPr>
            </w:pPr>
          </w:p>
        </w:tc>
        <w:tc>
          <w:tcPr>
            <w:tcW w:w="236" w:type="dxa"/>
          </w:tcPr>
          <w:p w14:paraId="13FE3240">
            <w:pPr>
              <w:widowControl w:val="0"/>
              <w:spacing w:after="0" w:line="360" w:lineRule="auto"/>
              <w:jc w:val="both"/>
              <w:rPr>
                <w:rFonts w:hint="default" w:ascii="Times New Roman" w:hAnsi="Times New Roman" w:cs="Times New Roman"/>
                <w:sz w:val="20"/>
                <w:szCs w:val="20"/>
              </w:rPr>
            </w:pPr>
          </w:p>
        </w:tc>
      </w:tr>
      <w:tr w14:paraId="03BB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58B08E06">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Planning</w:t>
            </w:r>
          </w:p>
        </w:tc>
        <w:tc>
          <w:tcPr>
            <w:tcW w:w="325" w:type="dxa"/>
            <w:shd w:val="clear" w:color="auto" w:fill="F4B382" w:themeFill="accent2" w:themeFillTint="99"/>
          </w:tcPr>
          <w:p w14:paraId="4400A259">
            <w:pPr>
              <w:widowControl w:val="0"/>
              <w:spacing w:after="0" w:line="360" w:lineRule="auto"/>
              <w:jc w:val="both"/>
              <w:rPr>
                <w:rFonts w:hint="default" w:ascii="Times New Roman" w:hAnsi="Times New Roman" w:cs="Times New Roman"/>
                <w:color w:val="EE822F" w:themeColor="accent2"/>
                <w:sz w:val="20"/>
                <w:szCs w:val="20"/>
                <w:highlight w:val="darkYellow"/>
                <w14:textFill>
                  <w14:solidFill>
                    <w14:schemeClr w14:val="accent2"/>
                  </w14:solidFill>
                </w14:textFill>
              </w:rPr>
            </w:pPr>
          </w:p>
        </w:tc>
        <w:tc>
          <w:tcPr>
            <w:tcW w:w="326" w:type="dxa"/>
            <w:shd w:val="clear" w:color="auto" w:fill="F4B382" w:themeFill="accent2" w:themeFillTint="99"/>
          </w:tcPr>
          <w:p w14:paraId="01C25A3D">
            <w:pPr>
              <w:widowControl w:val="0"/>
              <w:spacing w:after="0" w:line="360" w:lineRule="auto"/>
              <w:jc w:val="both"/>
              <w:rPr>
                <w:rFonts w:hint="default" w:ascii="Times New Roman" w:hAnsi="Times New Roman" w:cs="Times New Roman"/>
                <w:sz w:val="20"/>
                <w:szCs w:val="20"/>
                <w:highlight w:val="none"/>
              </w:rPr>
            </w:pPr>
          </w:p>
        </w:tc>
        <w:tc>
          <w:tcPr>
            <w:tcW w:w="327" w:type="dxa"/>
            <w:shd w:val="clear" w:color="auto" w:fill="auto"/>
            <w:vAlign w:val="top"/>
          </w:tcPr>
          <w:p w14:paraId="663EB043">
            <w:pPr>
              <w:widowControl w:val="0"/>
              <w:spacing w:after="0" w:line="360" w:lineRule="auto"/>
              <w:jc w:val="both"/>
              <w:rPr>
                <w:rFonts w:hint="default" w:ascii="Times New Roman" w:hAnsi="Times New Roman" w:eastAsia="SimSun" w:cs="Times New Roman"/>
                <w:sz w:val="20"/>
                <w:szCs w:val="20"/>
                <w:highlight w:val="none"/>
                <w:lang w:val="en-US" w:eastAsia="zh-CN" w:bidi="ar-SA"/>
              </w:rPr>
            </w:pPr>
          </w:p>
        </w:tc>
        <w:tc>
          <w:tcPr>
            <w:tcW w:w="340" w:type="dxa"/>
          </w:tcPr>
          <w:p w14:paraId="7DB8CAFD">
            <w:pPr>
              <w:widowControl w:val="0"/>
              <w:spacing w:after="0" w:line="360" w:lineRule="auto"/>
              <w:jc w:val="both"/>
              <w:rPr>
                <w:rFonts w:hint="default" w:ascii="Times New Roman" w:hAnsi="Times New Roman" w:cs="Times New Roman"/>
                <w:sz w:val="20"/>
                <w:szCs w:val="20"/>
              </w:rPr>
            </w:pPr>
          </w:p>
        </w:tc>
        <w:tc>
          <w:tcPr>
            <w:tcW w:w="322" w:type="dxa"/>
          </w:tcPr>
          <w:p w14:paraId="6555DDFE">
            <w:pPr>
              <w:widowControl w:val="0"/>
              <w:spacing w:after="0" w:line="360" w:lineRule="auto"/>
              <w:jc w:val="both"/>
              <w:rPr>
                <w:rFonts w:hint="default" w:ascii="Times New Roman" w:hAnsi="Times New Roman" w:cs="Times New Roman"/>
                <w:sz w:val="20"/>
                <w:szCs w:val="20"/>
              </w:rPr>
            </w:pPr>
          </w:p>
        </w:tc>
        <w:tc>
          <w:tcPr>
            <w:tcW w:w="322" w:type="dxa"/>
          </w:tcPr>
          <w:p w14:paraId="78E4FC26">
            <w:pPr>
              <w:widowControl w:val="0"/>
              <w:spacing w:after="0" w:line="360" w:lineRule="auto"/>
              <w:jc w:val="both"/>
              <w:rPr>
                <w:rFonts w:hint="default" w:ascii="Times New Roman" w:hAnsi="Times New Roman" w:cs="Times New Roman"/>
                <w:sz w:val="20"/>
                <w:szCs w:val="20"/>
              </w:rPr>
            </w:pPr>
          </w:p>
        </w:tc>
        <w:tc>
          <w:tcPr>
            <w:tcW w:w="322" w:type="dxa"/>
          </w:tcPr>
          <w:p w14:paraId="67591E2D">
            <w:pPr>
              <w:widowControl w:val="0"/>
              <w:spacing w:after="0" w:line="360" w:lineRule="auto"/>
              <w:jc w:val="both"/>
              <w:rPr>
                <w:rFonts w:hint="default" w:ascii="Times New Roman" w:hAnsi="Times New Roman" w:cs="Times New Roman"/>
                <w:sz w:val="20"/>
                <w:szCs w:val="20"/>
              </w:rPr>
            </w:pPr>
          </w:p>
        </w:tc>
        <w:tc>
          <w:tcPr>
            <w:tcW w:w="333" w:type="dxa"/>
          </w:tcPr>
          <w:p w14:paraId="2EE0D19E">
            <w:pPr>
              <w:widowControl w:val="0"/>
              <w:spacing w:after="0" w:line="360" w:lineRule="auto"/>
              <w:jc w:val="both"/>
              <w:rPr>
                <w:rFonts w:hint="default" w:ascii="Times New Roman" w:hAnsi="Times New Roman" w:cs="Times New Roman"/>
                <w:sz w:val="20"/>
                <w:szCs w:val="20"/>
              </w:rPr>
            </w:pPr>
          </w:p>
        </w:tc>
        <w:tc>
          <w:tcPr>
            <w:tcW w:w="325" w:type="dxa"/>
          </w:tcPr>
          <w:p w14:paraId="0A86AF9E">
            <w:pPr>
              <w:widowControl w:val="0"/>
              <w:spacing w:after="0" w:line="360" w:lineRule="auto"/>
              <w:jc w:val="both"/>
              <w:rPr>
                <w:rFonts w:hint="default" w:ascii="Times New Roman" w:hAnsi="Times New Roman" w:cs="Times New Roman"/>
                <w:sz w:val="20"/>
                <w:szCs w:val="20"/>
              </w:rPr>
            </w:pPr>
          </w:p>
        </w:tc>
        <w:tc>
          <w:tcPr>
            <w:tcW w:w="325" w:type="dxa"/>
          </w:tcPr>
          <w:p w14:paraId="62217CC7">
            <w:pPr>
              <w:widowControl w:val="0"/>
              <w:spacing w:after="0" w:line="360" w:lineRule="auto"/>
              <w:jc w:val="both"/>
              <w:rPr>
                <w:rFonts w:hint="default" w:ascii="Times New Roman" w:hAnsi="Times New Roman" w:cs="Times New Roman"/>
                <w:sz w:val="20"/>
                <w:szCs w:val="20"/>
              </w:rPr>
            </w:pPr>
          </w:p>
        </w:tc>
        <w:tc>
          <w:tcPr>
            <w:tcW w:w="325" w:type="dxa"/>
          </w:tcPr>
          <w:p w14:paraId="58235567">
            <w:pPr>
              <w:widowControl w:val="0"/>
              <w:spacing w:after="0" w:line="360" w:lineRule="auto"/>
              <w:jc w:val="both"/>
              <w:rPr>
                <w:rFonts w:hint="default" w:ascii="Times New Roman" w:hAnsi="Times New Roman" w:cs="Times New Roman"/>
                <w:sz w:val="20"/>
                <w:szCs w:val="20"/>
              </w:rPr>
            </w:pPr>
          </w:p>
        </w:tc>
        <w:tc>
          <w:tcPr>
            <w:tcW w:w="338" w:type="dxa"/>
          </w:tcPr>
          <w:p w14:paraId="258B8910">
            <w:pPr>
              <w:widowControl w:val="0"/>
              <w:spacing w:after="0" w:line="360" w:lineRule="auto"/>
              <w:jc w:val="both"/>
              <w:rPr>
                <w:rFonts w:hint="default" w:ascii="Times New Roman" w:hAnsi="Times New Roman" w:cs="Times New Roman"/>
                <w:sz w:val="20"/>
                <w:szCs w:val="20"/>
              </w:rPr>
            </w:pPr>
          </w:p>
        </w:tc>
        <w:tc>
          <w:tcPr>
            <w:tcW w:w="321" w:type="dxa"/>
          </w:tcPr>
          <w:p w14:paraId="6EB1B367">
            <w:pPr>
              <w:widowControl w:val="0"/>
              <w:spacing w:after="0" w:line="360" w:lineRule="auto"/>
              <w:jc w:val="both"/>
              <w:rPr>
                <w:rFonts w:hint="default" w:ascii="Times New Roman" w:hAnsi="Times New Roman" w:cs="Times New Roman"/>
                <w:sz w:val="20"/>
                <w:szCs w:val="20"/>
              </w:rPr>
            </w:pPr>
          </w:p>
        </w:tc>
        <w:tc>
          <w:tcPr>
            <w:tcW w:w="321" w:type="dxa"/>
          </w:tcPr>
          <w:p w14:paraId="47BED5C2">
            <w:pPr>
              <w:widowControl w:val="0"/>
              <w:spacing w:after="0" w:line="360" w:lineRule="auto"/>
              <w:jc w:val="both"/>
              <w:rPr>
                <w:rFonts w:hint="default" w:ascii="Times New Roman" w:hAnsi="Times New Roman" w:cs="Times New Roman"/>
                <w:sz w:val="20"/>
                <w:szCs w:val="20"/>
              </w:rPr>
            </w:pPr>
          </w:p>
        </w:tc>
        <w:tc>
          <w:tcPr>
            <w:tcW w:w="321" w:type="dxa"/>
          </w:tcPr>
          <w:p w14:paraId="3C755FCB">
            <w:pPr>
              <w:widowControl w:val="0"/>
              <w:spacing w:after="0" w:line="360" w:lineRule="auto"/>
              <w:jc w:val="both"/>
              <w:rPr>
                <w:rFonts w:hint="default" w:ascii="Times New Roman" w:hAnsi="Times New Roman" w:cs="Times New Roman"/>
                <w:sz w:val="20"/>
                <w:szCs w:val="20"/>
              </w:rPr>
            </w:pPr>
          </w:p>
        </w:tc>
        <w:tc>
          <w:tcPr>
            <w:tcW w:w="334" w:type="dxa"/>
          </w:tcPr>
          <w:p w14:paraId="13683FBB">
            <w:pPr>
              <w:widowControl w:val="0"/>
              <w:spacing w:after="0" w:line="360" w:lineRule="auto"/>
              <w:jc w:val="both"/>
              <w:rPr>
                <w:rFonts w:hint="default" w:ascii="Times New Roman" w:hAnsi="Times New Roman" w:cs="Times New Roman"/>
                <w:sz w:val="20"/>
                <w:szCs w:val="20"/>
              </w:rPr>
            </w:pPr>
          </w:p>
        </w:tc>
        <w:tc>
          <w:tcPr>
            <w:tcW w:w="336" w:type="dxa"/>
          </w:tcPr>
          <w:p w14:paraId="70F1328A">
            <w:pPr>
              <w:widowControl w:val="0"/>
              <w:spacing w:after="0" w:line="360" w:lineRule="auto"/>
              <w:jc w:val="both"/>
              <w:rPr>
                <w:rFonts w:hint="default" w:ascii="Times New Roman" w:hAnsi="Times New Roman" w:cs="Times New Roman"/>
                <w:sz w:val="20"/>
                <w:szCs w:val="20"/>
              </w:rPr>
            </w:pPr>
          </w:p>
        </w:tc>
        <w:tc>
          <w:tcPr>
            <w:tcW w:w="337" w:type="dxa"/>
          </w:tcPr>
          <w:p w14:paraId="47C1DFA2">
            <w:pPr>
              <w:widowControl w:val="0"/>
              <w:spacing w:after="0" w:line="360" w:lineRule="auto"/>
              <w:jc w:val="both"/>
              <w:rPr>
                <w:rFonts w:hint="default" w:ascii="Times New Roman" w:hAnsi="Times New Roman" w:cs="Times New Roman"/>
                <w:sz w:val="20"/>
                <w:szCs w:val="20"/>
              </w:rPr>
            </w:pPr>
          </w:p>
        </w:tc>
        <w:tc>
          <w:tcPr>
            <w:tcW w:w="338" w:type="dxa"/>
          </w:tcPr>
          <w:p w14:paraId="4BAEBB67">
            <w:pPr>
              <w:widowControl w:val="0"/>
              <w:spacing w:after="0" w:line="360" w:lineRule="auto"/>
              <w:jc w:val="both"/>
              <w:rPr>
                <w:rFonts w:hint="default" w:ascii="Times New Roman" w:hAnsi="Times New Roman" w:cs="Times New Roman"/>
                <w:sz w:val="20"/>
                <w:szCs w:val="20"/>
              </w:rPr>
            </w:pPr>
          </w:p>
        </w:tc>
        <w:tc>
          <w:tcPr>
            <w:tcW w:w="236" w:type="dxa"/>
          </w:tcPr>
          <w:p w14:paraId="7B1B1C97">
            <w:pPr>
              <w:widowControl w:val="0"/>
              <w:spacing w:after="0" w:line="360" w:lineRule="auto"/>
              <w:jc w:val="both"/>
              <w:rPr>
                <w:rFonts w:hint="default" w:ascii="Times New Roman" w:hAnsi="Times New Roman" w:cs="Times New Roman"/>
                <w:sz w:val="20"/>
                <w:szCs w:val="20"/>
              </w:rPr>
            </w:pPr>
          </w:p>
        </w:tc>
      </w:tr>
      <w:tr w14:paraId="2269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783" w:type="dxa"/>
          </w:tcPr>
          <w:p w14:paraId="3BE52F94">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Data Gathering </w:t>
            </w:r>
          </w:p>
        </w:tc>
        <w:tc>
          <w:tcPr>
            <w:tcW w:w="325" w:type="dxa"/>
          </w:tcPr>
          <w:p w14:paraId="2F6D75EA">
            <w:pPr>
              <w:widowControl w:val="0"/>
              <w:spacing w:after="0" w:line="360" w:lineRule="auto"/>
              <w:jc w:val="both"/>
              <w:rPr>
                <w:rFonts w:hint="default" w:ascii="Times New Roman" w:hAnsi="Times New Roman" w:cs="Times New Roman"/>
                <w:sz w:val="20"/>
                <w:szCs w:val="20"/>
              </w:rPr>
            </w:pPr>
          </w:p>
        </w:tc>
        <w:tc>
          <w:tcPr>
            <w:tcW w:w="326" w:type="dxa"/>
            <w:shd w:val="clear" w:color="auto" w:fill="F4B382" w:themeFill="accent2" w:themeFillTint="99"/>
          </w:tcPr>
          <w:p w14:paraId="21B1B6D5">
            <w:pPr>
              <w:widowControl w:val="0"/>
              <w:spacing w:after="0" w:line="360" w:lineRule="auto"/>
              <w:jc w:val="both"/>
              <w:rPr>
                <w:rFonts w:hint="default" w:ascii="Times New Roman" w:hAnsi="Times New Roman" w:cs="Times New Roman"/>
                <w:color w:val="EE822F" w:themeColor="accent2"/>
                <w:sz w:val="20"/>
                <w:szCs w:val="20"/>
                <w14:textFill>
                  <w14:solidFill>
                    <w14:schemeClr w14:val="accent2"/>
                  </w14:solidFill>
                </w14:textFill>
              </w:rPr>
            </w:pPr>
          </w:p>
        </w:tc>
        <w:tc>
          <w:tcPr>
            <w:tcW w:w="327" w:type="dxa"/>
            <w:shd w:val="clear" w:color="auto" w:fill="F4B382" w:themeFill="accent2" w:themeFillTint="99"/>
          </w:tcPr>
          <w:p w14:paraId="4D1DA42C">
            <w:pPr>
              <w:widowControl w:val="0"/>
              <w:spacing w:after="0" w:line="360" w:lineRule="auto"/>
              <w:jc w:val="both"/>
              <w:rPr>
                <w:rFonts w:hint="default" w:ascii="Times New Roman" w:hAnsi="Times New Roman" w:cs="Times New Roman"/>
                <w:sz w:val="20"/>
                <w:szCs w:val="20"/>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p>
        </w:tc>
        <w:tc>
          <w:tcPr>
            <w:tcW w:w="340" w:type="dxa"/>
            <w:shd w:val="clear" w:color="auto" w:fill="F4B382" w:themeFill="accent2" w:themeFillTint="99"/>
          </w:tcPr>
          <w:p w14:paraId="26B2391A">
            <w:pPr>
              <w:widowControl w:val="0"/>
              <w:spacing w:after="0" w:line="360" w:lineRule="auto"/>
              <w:jc w:val="both"/>
              <w:rPr>
                <w:rFonts w:hint="default" w:ascii="Times New Roman" w:hAnsi="Times New Roman" w:cs="Times New Roman"/>
                <w:sz w:val="20"/>
                <w:szCs w:val="20"/>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p>
        </w:tc>
        <w:tc>
          <w:tcPr>
            <w:tcW w:w="322" w:type="dxa"/>
            <w:shd w:val="clear" w:color="auto" w:fill="auto"/>
          </w:tcPr>
          <w:p w14:paraId="763BC5E4">
            <w:pPr>
              <w:widowControl w:val="0"/>
              <w:spacing w:after="0" w:line="360" w:lineRule="auto"/>
              <w:jc w:val="both"/>
              <w:rPr>
                <w:rFonts w:hint="default" w:ascii="Times New Roman" w:hAnsi="Times New Roman" w:cs="Times New Roman"/>
                <w:sz w:val="20"/>
                <w:szCs w:val="20"/>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p>
        </w:tc>
        <w:tc>
          <w:tcPr>
            <w:tcW w:w="322" w:type="dxa"/>
          </w:tcPr>
          <w:p w14:paraId="7B6D0C38">
            <w:pPr>
              <w:widowControl w:val="0"/>
              <w:spacing w:after="0" w:line="360" w:lineRule="auto"/>
              <w:jc w:val="both"/>
              <w:rPr>
                <w:rFonts w:hint="default" w:ascii="Times New Roman" w:hAnsi="Times New Roman" w:cs="Times New Roman"/>
                <w:sz w:val="20"/>
                <w:szCs w:val="20"/>
              </w:rPr>
            </w:pPr>
          </w:p>
        </w:tc>
        <w:tc>
          <w:tcPr>
            <w:tcW w:w="322" w:type="dxa"/>
          </w:tcPr>
          <w:p w14:paraId="69365630">
            <w:pPr>
              <w:widowControl w:val="0"/>
              <w:spacing w:after="0" w:line="360" w:lineRule="auto"/>
              <w:jc w:val="both"/>
              <w:rPr>
                <w:rFonts w:hint="default" w:ascii="Times New Roman" w:hAnsi="Times New Roman" w:cs="Times New Roman"/>
                <w:sz w:val="20"/>
                <w:szCs w:val="20"/>
              </w:rPr>
            </w:pPr>
          </w:p>
        </w:tc>
        <w:tc>
          <w:tcPr>
            <w:tcW w:w="333" w:type="dxa"/>
          </w:tcPr>
          <w:p w14:paraId="296BC088">
            <w:pPr>
              <w:widowControl w:val="0"/>
              <w:spacing w:after="0" w:line="360" w:lineRule="auto"/>
              <w:jc w:val="both"/>
              <w:rPr>
                <w:rFonts w:hint="default" w:ascii="Times New Roman" w:hAnsi="Times New Roman" w:cs="Times New Roman"/>
                <w:sz w:val="20"/>
                <w:szCs w:val="20"/>
              </w:rPr>
            </w:pPr>
          </w:p>
        </w:tc>
        <w:tc>
          <w:tcPr>
            <w:tcW w:w="325" w:type="dxa"/>
          </w:tcPr>
          <w:p w14:paraId="5ECDFD6E">
            <w:pPr>
              <w:widowControl w:val="0"/>
              <w:spacing w:after="0" w:line="360" w:lineRule="auto"/>
              <w:jc w:val="both"/>
              <w:rPr>
                <w:rFonts w:hint="default" w:ascii="Times New Roman" w:hAnsi="Times New Roman" w:cs="Times New Roman"/>
                <w:sz w:val="20"/>
                <w:szCs w:val="20"/>
              </w:rPr>
            </w:pPr>
          </w:p>
        </w:tc>
        <w:tc>
          <w:tcPr>
            <w:tcW w:w="325" w:type="dxa"/>
          </w:tcPr>
          <w:p w14:paraId="5887E0CB">
            <w:pPr>
              <w:widowControl w:val="0"/>
              <w:spacing w:after="0" w:line="360" w:lineRule="auto"/>
              <w:jc w:val="both"/>
              <w:rPr>
                <w:rFonts w:hint="default" w:ascii="Times New Roman" w:hAnsi="Times New Roman" w:cs="Times New Roman"/>
                <w:sz w:val="20"/>
                <w:szCs w:val="20"/>
              </w:rPr>
            </w:pPr>
          </w:p>
        </w:tc>
        <w:tc>
          <w:tcPr>
            <w:tcW w:w="325" w:type="dxa"/>
          </w:tcPr>
          <w:p w14:paraId="6193784C">
            <w:pPr>
              <w:widowControl w:val="0"/>
              <w:spacing w:after="0" w:line="360" w:lineRule="auto"/>
              <w:jc w:val="both"/>
              <w:rPr>
                <w:rFonts w:hint="default" w:ascii="Times New Roman" w:hAnsi="Times New Roman" w:cs="Times New Roman"/>
                <w:sz w:val="20"/>
                <w:szCs w:val="20"/>
              </w:rPr>
            </w:pPr>
          </w:p>
        </w:tc>
        <w:tc>
          <w:tcPr>
            <w:tcW w:w="338" w:type="dxa"/>
          </w:tcPr>
          <w:p w14:paraId="70010149">
            <w:pPr>
              <w:widowControl w:val="0"/>
              <w:spacing w:after="0" w:line="360" w:lineRule="auto"/>
              <w:jc w:val="both"/>
              <w:rPr>
                <w:rFonts w:hint="default" w:ascii="Times New Roman" w:hAnsi="Times New Roman" w:cs="Times New Roman"/>
                <w:sz w:val="20"/>
                <w:szCs w:val="20"/>
              </w:rPr>
            </w:pPr>
          </w:p>
        </w:tc>
        <w:tc>
          <w:tcPr>
            <w:tcW w:w="321" w:type="dxa"/>
          </w:tcPr>
          <w:p w14:paraId="78D9E847">
            <w:pPr>
              <w:widowControl w:val="0"/>
              <w:spacing w:after="0" w:line="360" w:lineRule="auto"/>
              <w:jc w:val="both"/>
              <w:rPr>
                <w:rFonts w:hint="default" w:ascii="Times New Roman" w:hAnsi="Times New Roman" w:cs="Times New Roman"/>
                <w:sz w:val="20"/>
                <w:szCs w:val="20"/>
              </w:rPr>
            </w:pPr>
          </w:p>
        </w:tc>
        <w:tc>
          <w:tcPr>
            <w:tcW w:w="321" w:type="dxa"/>
          </w:tcPr>
          <w:p w14:paraId="51F5241E">
            <w:pPr>
              <w:widowControl w:val="0"/>
              <w:spacing w:after="0" w:line="360" w:lineRule="auto"/>
              <w:jc w:val="both"/>
              <w:rPr>
                <w:rFonts w:hint="default" w:ascii="Times New Roman" w:hAnsi="Times New Roman" w:cs="Times New Roman"/>
                <w:sz w:val="20"/>
                <w:szCs w:val="20"/>
              </w:rPr>
            </w:pPr>
          </w:p>
        </w:tc>
        <w:tc>
          <w:tcPr>
            <w:tcW w:w="321" w:type="dxa"/>
          </w:tcPr>
          <w:p w14:paraId="79B2FC76">
            <w:pPr>
              <w:widowControl w:val="0"/>
              <w:spacing w:after="0" w:line="360" w:lineRule="auto"/>
              <w:jc w:val="both"/>
              <w:rPr>
                <w:rFonts w:hint="default" w:ascii="Times New Roman" w:hAnsi="Times New Roman" w:cs="Times New Roman"/>
                <w:sz w:val="20"/>
                <w:szCs w:val="20"/>
              </w:rPr>
            </w:pPr>
          </w:p>
        </w:tc>
        <w:tc>
          <w:tcPr>
            <w:tcW w:w="334" w:type="dxa"/>
          </w:tcPr>
          <w:p w14:paraId="2CFBE472">
            <w:pPr>
              <w:widowControl w:val="0"/>
              <w:spacing w:after="0" w:line="360" w:lineRule="auto"/>
              <w:jc w:val="both"/>
              <w:rPr>
                <w:rFonts w:hint="default" w:ascii="Times New Roman" w:hAnsi="Times New Roman" w:cs="Times New Roman"/>
                <w:sz w:val="20"/>
                <w:szCs w:val="20"/>
              </w:rPr>
            </w:pPr>
          </w:p>
        </w:tc>
        <w:tc>
          <w:tcPr>
            <w:tcW w:w="336" w:type="dxa"/>
          </w:tcPr>
          <w:p w14:paraId="64A250BC">
            <w:pPr>
              <w:widowControl w:val="0"/>
              <w:spacing w:after="0" w:line="360" w:lineRule="auto"/>
              <w:jc w:val="both"/>
              <w:rPr>
                <w:rFonts w:hint="default" w:ascii="Times New Roman" w:hAnsi="Times New Roman" w:cs="Times New Roman"/>
                <w:sz w:val="20"/>
                <w:szCs w:val="20"/>
              </w:rPr>
            </w:pPr>
          </w:p>
        </w:tc>
        <w:tc>
          <w:tcPr>
            <w:tcW w:w="337" w:type="dxa"/>
          </w:tcPr>
          <w:p w14:paraId="21D0A005">
            <w:pPr>
              <w:widowControl w:val="0"/>
              <w:spacing w:after="0" w:line="360" w:lineRule="auto"/>
              <w:jc w:val="both"/>
              <w:rPr>
                <w:rFonts w:hint="default" w:ascii="Times New Roman" w:hAnsi="Times New Roman" w:cs="Times New Roman"/>
                <w:sz w:val="20"/>
                <w:szCs w:val="20"/>
              </w:rPr>
            </w:pPr>
          </w:p>
        </w:tc>
        <w:tc>
          <w:tcPr>
            <w:tcW w:w="338" w:type="dxa"/>
          </w:tcPr>
          <w:p w14:paraId="6EF6B79B">
            <w:pPr>
              <w:widowControl w:val="0"/>
              <w:spacing w:after="0" w:line="360" w:lineRule="auto"/>
              <w:jc w:val="both"/>
              <w:rPr>
                <w:rFonts w:hint="default" w:ascii="Times New Roman" w:hAnsi="Times New Roman" w:cs="Times New Roman"/>
                <w:sz w:val="20"/>
                <w:szCs w:val="20"/>
              </w:rPr>
            </w:pPr>
          </w:p>
        </w:tc>
        <w:tc>
          <w:tcPr>
            <w:tcW w:w="236" w:type="dxa"/>
          </w:tcPr>
          <w:p w14:paraId="6FAEF74B">
            <w:pPr>
              <w:widowControl w:val="0"/>
              <w:spacing w:after="0" w:line="360" w:lineRule="auto"/>
              <w:jc w:val="both"/>
              <w:rPr>
                <w:rFonts w:hint="default" w:ascii="Times New Roman" w:hAnsi="Times New Roman" w:cs="Times New Roman"/>
                <w:sz w:val="20"/>
                <w:szCs w:val="20"/>
              </w:rPr>
            </w:pPr>
          </w:p>
        </w:tc>
      </w:tr>
      <w:tr w14:paraId="2E0D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783" w:type="dxa"/>
          </w:tcPr>
          <w:p w14:paraId="1433E3A0">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 xml:space="preserve">Requirements Analysis </w:t>
            </w:r>
          </w:p>
        </w:tc>
        <w:tc>
          <w:tcPr>
            <w:tcW w:w="325" w:type="dxa"/>
          </w:tcPr>
          <w:p w14:paraId="1C3EC433">
            <w:pPr>
              <w:widowControl w:val="0"/>
              <w:spacing w:after="0" w:line="360" w:lineRule="auto"/>
              <w:jc w:val="both"/>
              <w:rPr>
                <w:rFonts w:hint="default" w:ascii="Times New Roman" w:hAnsi="Times New Roman" w:cs="Times New Roman"/>
                <w:sz w:val="20"/>
                <w:szCs w:val="20"/>
              </w:rPr>
            </w:pPr>
          </w:p>
        </w:tc>
        <w:tc>
          <w:tcPr>
            <w:tcW w:w="326" w:type="dxa"/>
          </w:tcPr>
          <w:p w14:paraId="4A28A6D3">
            <w:pPr>
              <w:widowControl w:val="0"/>
              <w:spacing w:after="0" w:line="360" w:lineRule="auto"/>
              <w:jc w:val="both"/>
              <w:rPr>
                <w:rFonts w:hint="default" w:ascii="Times New Roman" w:hAnsi="Times New Roman" w:cs="Times New Roman"/>
                <w:sz w:val="20"/>
                <w:szCs w:val="20"/>
              </w:rPr>
            </w:pPr>
          </w:p>
        </w:tc>
        <w:tc>
          <w:tcPr>
            <w:tcW w:w="327" w:type="dxa"/>
          </w:tcPr>
          <w:p w14:paraId="60A81350">
            <w:pPr>
              <w:widowControl w:val="0"/>
              <w:spacing w:after="0" w:line="360" w:lineRule="auto"/>
              <w:jc w:val="both"/>
              <w:rPr>
                <w:rFonts w:hint="default" w:ascii="Times New Roman" w:hAnsi="Times New Roman" w:cs="Times New Roman"/>
                <w:sz w:val="20"/>
                <w:szCs w:val="20"/>
              </w:rPr>
            </w:pPr>
          </w:p>
        </w:tc>
        <w:tc>
          <w:tcPr>
            <w:tcW w:w="340" w:type="dxa"/>
            <w:shd w:val="clear" w:color="auto" w:fill="auto"/>
          </w:tcPr>
          <w:p w14:paraId="5775C56F">
            <w:pPr>
              <w:widowControl w:val="0"/>
              <w:spacing w:after="0" w:line="360" w:lineRule="auto"/>
              <w:jc w:val="both"/>
              <w:rPr>
                <w:rFonts w:hint="default" w:ascii="Times New Roman" w:hAnsi="Times New Roman" w:cs="Times New Roman"/>
                <w:sz w:val="20"/>
                <w:szCs w:val="20"/>
              </w:rPr>
            </w:pPr>
          </w:p>
        </w:tc>
        <w:tc>
          <w:tcPr>
            <w:tcW w:w="322" w:type="dxa"/>
            <w:shd w:val="clear" w:color="auto" w:fill="F4B382" w:themeFill="accent2" w:themeFillTint="99"/>
          </w:tcPr>
          <w:p w14:paraId="393CBE99">
            <w:pPr>
              <w:widowControl w:val="0"/>
              <w:spacing w:after="0" w:line="360" w:lineRule="auto"/>
              <w:jc w:val="both"/>
              <w:rPr>
                <w:rFonts w:hint="default" w:ascii="Times New Roman" w:hAnsi="Times New Roman" w:cs="Times New Roman"/>
                <w:sz w:val="20"/>
                <w:szCs w:val="20"/>
              </w:rPr>
            </w:pPr>
          </w:p>
        </w:tc>
        <w:tc>
          <w:tcPr>
            <w:tcW w:w="322" w:type="dxa"/>
            <w:shd w:val="clear" w:color="auto" w:fill="F4B382" w:themeFill="accent2" w:themeFillTint="99"/>
          </w:tcPr>
          <w:p w14:paraId="7F9E9D7E">
            <w:pPr>
              <w:widowControl w:val="0"/>
              <w:spacing w:after="0" w:line="360" w:lineRule="auto"/>
              <w:jc w:val="both"/>
              <w:rPr>
                <w:rFonts w:hint="default" w:ascii="Times New Roman" w:hAnsi="Times New Roman" w:cs="Times New Roman"/>
                <w:color w:val="00B0F0"/>
                <w:sz w:val="20"/>
                <w:szCs w:val="20"/>
              </w:rPr>
            </w:pPr>
          </w:p>
        </w:tc>
        <w:tc>
          <w:tcPr>
            <w:tcW w:w="322" w:type="dxa"/>
            <w:shd w:val="clear" w:color="auto" w:fill="F4B382" w:themeFill="accent2" w:themeFillTint="99"/>
          </w:tcPr>
          <w:p w14:paraId="014F6765">
            <w:pPr>
              <w:widowControl w:val="0"/>
              <w:spacing w:after="0" w:line="360" w:lineRule="auto"/>
              <w:jc w:val="both"/>
              <w:rPr>
                <w:rFonts w:hint="default" w:ascii="Times New Roman" w:hAnsi="Times New Roman" w:cs="Times New Roman"/>
                <w:color w:val="00B0F0"/>
                <w:sz w:val="20"/>
                <w:szCs w:val="20"/>
              </w:rPr>
            </w:pPr>
          </w:p>
        </w:tc>
        <w:tc>
          <w:tcPr>
            <w:tcW w:w="333" w:type="dxa"/>
            <w:shd w:val="clear" w:color="auto" w:fill="auto"/>
          </w:tcPr>
          <w:p w14:paraId="7A491384">
            <w:pPr>
              <w:widowControl w:val="0"/>
              <w:spacing w:after="0" w:line="360" w:lineRule="auto"/>
              <w:jc w:val="both"/>
              <w:rPr>
                <w:rFonts w:hint="default" w:ascii="Times New Roman" w:hAnsi="Times New Roman" w:cs="Times New Roman"/>
                <w:sz w:val="20"/>
                <w:szCs w:val="20"/>
              </w:rPr>
            </w:pPr>
          </w:p>
        </w:tc>
        <w:tc>
          <w:tcPr>
            <w:tcW w:w="325" w:type="dxa"/>
          </w:tcPr>
          <w:p w14:paraId="71A1DD1A">
            <w:pPr>
              <w:widowControl w:val="0"/>
              <w:spacing w:after="0" w:line="360" w:lineRule="auto"/>
              <w:jc w:val="both"/>
              <w:rPr>
                <w:rFonts w:hint="default" w:ascii="Times New Roman" w:hAnsi="Times New Roman" w:cs="Times New Roman"/>
                <w:sz w:val="20"/>
                <w:szCs w:val="20"/>
              </w:rPr>
            </w:pPr>
          </w:p>
        </w:tc>
        <w:tc>
          <w:tcPr>
            <w:tcW w:w="325" w:type="dxa"/>
          </w:tcPr>
          <w:p w14:paraId="41531837">
            <w:pPr>
              <w:widowControl w:val="0"/>
              <w:spacing w:after="0" w:line="360" w:lineRule="auto"/>
              <w:jc w:val="both"/>
              <w:rPr>
                <w:rFonts w:hint="default" w:ascii="Times New Roman" w:hAnsi="Times New Roman" w:cs="Times New Roman"/>
                <w:sz w:val="20"/>
                <w:szCs w:val="20"/>
              </w:rPr>
            </w:pPr>
          </w:p>
        </w:tc>
        <w:tc>
          <w:tcPr>
            <w:tcW w:w="325" w:type="dxa"/>
          </w:tcPr>
          <w:p w14:paraId="442A3F8D">
            <w:pPr>
              <w:widowControl w:val="0"/>
              <w:spacing w:after="0" w:line="360" w:lineRule="auto"/>
              <w:jc w:val="both"/>
              <w:rPr>
                <w:rFonts w:hint="default" w:ascii="Times New Roman" w:hAnsi="Times New Roman" w:cs="Times New Roman"/>
                <w:sz w:val="20"/>
                <w:szCs w:val="20"/>
              </w:rPr>
            </w:pPr>
          </w:p>
        </w:tc>
        <w:tc>
          <w:tcPr>
            <w:tcW w:w="338" w:type="dxa"/>
          </w:tcPr>
          <w:p w14:paraId="22EC8538">
            <w:pPr>
              <w:widowControl w:val="0"/>
              <w:spacing w:after="0" w:line="360" w:lineRule="auto"/>
              <w:jc w:val="both"/>
              <w:rPr>
                <w:rFonts w:hint="default" w:ascii="Times New Roman" w:hAnsi="Times New Roman" w:cs="Times New Roman"/>
                <w:sz w:val="20"/>
                <w:szCs w:val="20"/>
              </w:rPr>
            </w:pPr>
          </w:p>
        </w:tc>
        <w:tc>
          <w:tcPr>
            <w:tcW w:w="321" w:type="dxa"/>
          </w:tcPr>
          <w:p w14:paraId="2C4D7DC7">
            <w:pPr>
              <w:widowControl w:val="0"/>
              <w:spacing w:after="0" w:line="360" w:lineRule="auto"/>
              <w:jc w:val="both"/>
              <w:rPr>
                <w:rFonts w:hint="default" w:ascii="Times New Roman" w:hAnsi="Times New Roman" w:cs="Times New Roman"/>
                <w:sz w:val="20"/>
                <w:szCs w:val="20"/>
              </w:rPr>
            </w:pPr>
          </w:p>
        </w:tc>
        <w:tc>
          <w:tcPr>
            <w:tcW w:w="321" w:type="dxa"/>
          </w:tcPr>
          <w:p w14:paraId="3AB7B7DC">
            <w:pPr>
              <w:widowControl w:val="0"/>
              <w:spacing w:after="0" w:line="360" w:lineRule="auto"/>
              <w:jc w:val="both"/>
              <w:rPr>
                <w:rFonts w:hint="default" w:ascii="Times New Roman" w:hAnsi="Times New Roman" w:cs="Times New Roman"/>
                <w:sz w:val="20"/>
                <w:szCs w:val="20"/>
              </w:rPr>
            </w:pPr>
          </w:p>
        </w:tc>
        <w:tc>
          <w:tcPr>
            <w:tcW w:w="321" w:type="dxa"/>
          </w:tcPr>
          <w:p w14:paraId="32E24347">
            <w:pPr>
              <w:widowControl w:val="0"/>
              <w:spacing w:after="0" w:line="360" w:lineRule="auto"/>
              <w:jc w:val="both"/>
              <w:rPr>
                <w:rFonts w:hint="default" w:ascii="Times New Roman" w:hAnsi="Times New Roman" w:cs="Times New Roman"/>
                <w:sz w:val="20"/>
                <w:szCs w:val="20"/>
              </w:rPr>
            </w:pPr>
          </w:p>
        </w:tc>
        <w:tc>
          <w:tcPr>
            <w:tcW w:w="334" w:type="dxa"/>
          </w:tcPr>
          <w:p w14:paraId="25B33FAC">
            <w:pPr>
              <w:widowControl w:val="0"/>
              <w:spacing w:after="0" w:line="360" w:lineRule="auto"/>
              <w:jc w:val="both"/>
              <w:rPr>
                <w:rFonts w:hint="default" w:ascii="Times New Roman" w:hAnsi="Times New Roman" w:cs="Times New Roman"/>
                <w:sz w:val="20"/>
                <w:szCs w:val="20"/>
              </w:rPr>
            </w:pPr>
          </w:p>
        </w:tc>
        <w:tc>
          <w:tcPr>
            <w:tcW w:w="336" w:type="dxa"/>
          </w:tcPr>
          <w:p w14:paraId="590BFD4E">
            <w:pPr>
              <w:widowControl w:val="0"/>
              <w:spacing w:after="0" w:line="360" w:lineRule="auto"/>
              <w:jc w:val="both"/>
              <w:rPr>
                <w:rFonts w:hint="default" w:ascii="Times New Roman" w:hAnsi="Times New Roman" w:cs="Times New Roman"/>
                <w:sz w:val="20"/>
                <w:szCs w:val="20"/>
              </w:rPr>
            </w:pPr>
          </w:p>
        </w:tc>
        <w:tc>
          <w:tcPr>
            <w:tcW w:w="337" w:type="dxa"/>
          </w:tcPr>
          <w:p w14:paraId="0BFDB99A">
            <w:pPr>
              <w:widowControl w:val="0"/>
              <w:spacing w:after="0" w:line="360" w:lineRule="auto"/>
              <w:jc w:val="both"/>
              <w:rPr>
                <w:rFonts w:hint="default" w:ascii="Times New Roman" w:hAnsi="Times New Roman" w:cs="Times New Roman"/>
                <w:sz w:val="20"/>
                <w:szCs w:val="20"/>
              </w:rPr>
            </w:pPr>
          </w:p>
        </w:tc>
        <w:tc>
          <w:tcPr>
            <w:tcW w:w="338" w:type="dxa"/>
          </w:tcPr>
          <w:p w14:paraId="6F0A36AC">
            <w:pPr>
              <w:widowControl w:val="0"/>
              <w:spacing w:after="0" w:line="360" w:lineRule="auto"/>
              <w:jc w:val="both"/>
              <w:rPr>
                <w:rFonts w:hint="default" w:ascii="Times New Roman" w:hAnsi="Times New Roman" w:cs="Times New Roman"/>
                <w:sz w:val="20"/>
                <w:szCs w:val="20"/>
              </w:rPr>
            </w:pPr>
          </w:p>
        </w:tc>
        <w:tc>
          <w:tcPr>
            <w:tcW w:w="236" w:type="dxa"/>
          </w:tcPr>
          <w:p w14:paraId="60929523">
            <w:pPr>
              <w:widowControl w:val="0"/>
              <w:spacing w:after="0" w:line="360" w:lineRule="auto"/>
              <w:jc w:val="both"/>
              <w:rPr>
                <w:rFonts w:hint="default" w:ascii="Times New Roman" w:hAnsi="Times New Roman" w:cs="Times New Roman"/>
                <w:sz w:val="20"/>
                <w:szCs w:val="20"/>
              </w:rPr>
            </w:pPr>
          </w:p>
        </w:tc>
      </w:tr>
      <w:tr w14:paraId="1BF3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0914C411">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DESIGN</w:t>
            </w:r>
          </w:p>
        </w:tc>
        <w:tc>
          <w:tcPr>
            <w:tcW w:w="325" w:type="dxa"/>
          </w:tcPr>
          <w:p w14:paraId="033D9620">
            <w:pPr>
              <w:widowControl w:val="0"/>
              <w:spacing w:after="0" w:line="360" w:lineRule="auto"/>
              <w:jc w:val="both"/>
              <w:rPr>
                <w:rFonts w:hint="default" w:ascii="Times New Roman" w:hAnsi="Times New Roman" w:cs="Times New Roman"/>
                <w:sz w:val="20"/>
                <w:szCs w:val="20"/>
              </w:rPr>
            </w:pPr>
          </w:p>
        </w:tc>
        <w:tc>
          <w:tcPr>
            <w:tcW w:w="326" w:type="dxa"/>
          </w:tcPr>
          <w:p w14:paraId="52E9F2F1">
            <w:pPr>
              <w:widowControl w:val="0"/>
              <w:spacing w:after="0" w:line="360" w:lineRule="auto"/>
              <w:jc w:val="both"/>
              <w:rPr>
                <w:rFonts w:hint="default" w:ascii="Times New Roman" w:hAnsi="Times New Roman" w:cs="Times New Roman"/>
                <w:sz w:val="20"/>
                <w:szCs w:val="20"/>
              </w:rPr>
            </w:pPr>
          </w:p>
        </w:tc>
        <w:tc>
          <w:tcPr>
            <w:tcW w:w="327" w:type="dxa"/>
          </w:tcPr>
          <w:p w14:paraId="43170393">
            <w:pPr>
              <w:widowControl w:val="0"/>
              <w:spacing w:after="0" w:line="360" w:lineRule="auto"/>
              <w:jc w:val="both"/>
              <w:rPr>
                <w:rFonts w:hint="default" w:ascii="Times New Roman" w:hAnsi="Times New Roman" w:cs="Times New Roman"/>
                <w:sz w:val="20"/>
                <w:szCs w:val="20"/>
              </w:rPr>
            </w:pPr>
          </w:p>
        </w:tc>
        <w:tc>
          <w:tcPr>
            <w:tcW w:w="340" w:type="dxa"/>
          </w:tcPr>
          <w:p w14:paraId="757F88AE">
            <w:pPr>
              <w:widowControl w:val="0"/>
              <w:spacing w:after="0" w:line="360" w:lineRule="auto"/>
              <w:jc w:val="both"/>
              <w:rPr>
                <w:rFonts w:hint="default" w:ascii="Times New Roman" w:hAnsi="Times New Roman" w:cs="Times New Roman"/>
                <w:sz w:val="20"/>
                <w:szCs w:val="20"/>
              </w:rPr>
            </w:pPr>
          </w:p>
        </w:tc>
        <w:tc>
          <w:tcPr>
            <w:tcW w:w="322" w:type="dxa"/>
          </w:tcPr>
          <w:p w14:paraId="0C325C32">
            <w:pPr>
              <w:widowControl w:val="0"/>
              <w:spacing w:after="0" w:line="360" w:lineRule="auto"/>
              <w:jc w:val="both"/>
              <w:rPr>
                <w:rFonts w:hint="default" w:ascii="Times New Roman" w:hAnsi="Times New Roman" w:cs="Times New Roman"/>
                <w:sz w:val="20"/>
                <w:szCs w:val="20"/>
              </w:rPr>
            </w:pPr>
          </w:p>
        </w:tc>
        <w:tc>
          <w:tcPr>
            <w:tcW w:w="322" w:type="dxa"/>
          </w:tcPr>
          <w:p w14:paraId="78E2C4E1">
            <w:pPr>
              <w:widowControl w:val="0"/>
              <w:spacing w:after="0" w:line="360" w:lineRule="auto"/>
              <w:jc w:val="both"/>
              <w:rPr>
                <w:rFonts w:hint="default" w:ascii="Times New Roman" w:hAnsi="Times New Roman" w:cs="Times New Roman"/>
                <w:sz w:val="20"/>
                <w:szCs w:val="20"/>
              </w:rPr>
            </w:pPr>
          </w:p>
        </w:tc>
        <w:tc>
          <w:tcPr>
            <w:tcW w:w="322" w:type="dxa"/>
          </w:tcPr>
          <w:p w14:paraId="6B8A6D58">
            <w:pPr>
              <w:widowControl w:val="0"/>
              <w:spacing w:after="0" w:line="360" w:lineRule="auto"/>
              <w:jc w:val="both"/>
              <w:rPr>
                <w:rFonts w:hint="default" w:ascii="Times New Roman" w:hAnsi="Times New Roman" w:cs="Times New Roman"/>
                <w:sz w:val="20"/>
                <w:szCs w:val="20"/>
              </w:rPr>
            </w:pPr>
          </w:p>
        </w:tc>
        <w:tc>
          <w:tcPr>
            <w:tcW w:w="333" w:type="dxa"/>
          </w:tcPr>
          <w:p w14:paraId="510283AF">
            <w:pPr>
              <w:widowControl w:val="0"/>
              <w:spacing w:after="0" w:line="360" w:lineRule="auto"/>
              <w:jc w:val="both"/>
              <w:rPr>
                <w:rFonts w:hint="default" w:ascii="Times New Roman" w:hAnsi="Times New Roman" w:cs="Times New Roman"/>
                <w:sz w:val="20"/>
                <w:szCs w:val="20"/>
              </w:rPr>
            </w:pPr>
          </w:p>
        </w:tc>
        <w:tc>
          <w:tcPr>
            <w:tcW w:w="325" w:type="dxa"/>
          </w:tcPr>
          <w:p w14:paraId="1ACEE2B3">
            <w:pPr>
              <w:widowControl w:val="0"/>
              <w:spacing w:after="0" w:line="360" w:lineRule="auto"/>
              <w:jc w:val="both"/>
              <w:rPr>
                <w:rFonts w:hint="default" w:ascii="Times New Roman" w:hAnsi="Times New Roman" w:cs="Times New Roman"/>
                <w:sz w:val="20"/>
                <w:szCs w:val="20"/>
              </w:rPr>
            </w:pPr>
          </w:p>
        </w:tc>
        <w:tc>
          <w:tcPr>
            <w:tcW w:w="325" w:type="dxa"/>
          </w:tcPr>
          <w:p w14:paraId="7EE6099A">
            <w:pPr>
              <w:widowControl w:val="0"/>
              <w:spacing w:after="0" w:line="360" w:lineRule="auto"/>
              <w:jc w:val="both"/>
              <w:rPr>
                <w:rFonts w:hint="default" w:ascii="Times New Roman" w:hAnsi="Times New Roman" w:cs="Times New Roman"/>
                <w:sz w:val="20"/>
                <w:szCs w:val="20"/>
              </w:rPr>
            </w:pPr>
          </w:p>
        </w:tc>
        <w:tc>
          <w:tcPr>
            <w:tcW w:w="325" w:type="dxa"/>
          </w:tcPr>
          <w:p w14:paraId="77A5020C">
            <w:pPr>
              <w:widowControl w:val="0"/>
              <w:spacing w:after="0" w:line="360" w:lineRule="auto"/>
              <w:jc w:val="both"/>
              <w:rPr>
                <w:rFonts w:hint="default" w:ascii="Times New Roman" w:hAnsi="Times New Roman" w:cs="Times New Roman"/>
                <w:sz w:val="20"/>
                <w:szCs w:val="20"/>
              </w:rPr>
            </w:pPr>
          </w:p>
        </w:tc>
        <w:tc>
          <w:tcPr>
            <w:tcW w:w="338" w:type="dxa"/>
          </w:tcPr>
          <w:p w14:paraId="4AEB16B3">
            <w:pPr>
              <w:widowControl w:val="0"/>
              <w:spacing w:after="0" w:line="360" w:lineRule="auto"/>
              <w:jc w:val="both"/>
              <w:rPr>
                <w:rFonts w:hint="default" w:ascii="Times New Roman" w:hAnsi="Times New Roman" w:cs="Times New Roman"/>
                <w:sz w:val="20"/>
                <w:szCs w:val="20"/>
              </w:rPr>
            </w:pPr>
          </w:p>
        </w:tc>
        <w:tc>
          <w:tcPr>
            <w:tcW w:w="321" w:type="dxa"/>
          </w:tcPr>
          <w:p w14:paraId="0652337E">
            <w:pPr>
              <w:widowControl w:val="0"/>
              <w:spacing w:after="0" w:line="360" w:lineRule="auto"/>
              <w:jc w:val="both"/>
              <w:rPr>
                <w:rFonts w:hint="default" w:ascii="Times New Roman" w:hAnsi="Times New Roman" w:cs="Times New Roman"/>
                <w:sz w:val="20"/>
                <w:szCs w:val="20"/>
              </w:rPr>
            </w:pPr>
          </w:p>
        </w:tc>
        <w:tc>
          <w:tcPr>
            <w:tcW w:w="321" w:type="dxa"/>
          </w:tcPr>
          <w:p w14:paraId="3932E983">
            <w:pPr>
              <w:widowControl w:val="0"/>
              <w:spacing w:after="0" w:line="360" w:lineRule="auto"/>
              <w:jc w:val="both"/>
              <w:rPr>
                <w:rFonts w:hint="default" w:ascii="Times New Roman" w:hAnsi="Times New Roman" w:cs="Times New Roman"/>
                <w:sz w:val="20"/>
                <w:szCs w:val="20"/>
              </w:rPr>
            </w:pPr>
          </w:p>
        </w:tc>
        <w:tc>
          <w:tcPr>
            <w:tcW w:w="321" w:type="dxa"/>
          </w:tcPr>
          <w:p w14:paraId="680A2536">
            <w:pPr>
              <w:widowControl w:val="0"/>
              <w:spacing w:after="0" w:line="360" w:lineRule="auto"/>
              <w:jc w:val="both"/>
              <w:rPr>
                <w:rFonts w:hint="default" w:ascii="Times New Roman" w:hAnsi="Times New Roman" w:cs="Times New Roman"/>
                <w:sz w:val="20"/>
                <w:szCs w:val="20"/>
              </w:rPr>
            </w:pPr>
          </w:p>
        </w:tc>
        <w:tc>
          <w:tcPr>
            <w:tcW w:w="334" w:type="dxa"/>
          </w:tcPr>
          <w:p w14:paraId="31E88B1A">
            <w:pPr>
              <w:widowControl w:val="0"/>
              <w:spacing w:after="0" w:line="360" w:lineRule="auto"/>
              <w:jc w:val="both"/>
              <w:rPr>
                <w:rFonts w:hint="default" w:ascii="Times New Roman" w:hAnsi="Times New Roman" w:cs="Times New Roman"/>
                <w:sz w:val="20"/>
                <w:szCs w:val="20"/>
              </w:rPr>
            </w:pPr>
          </w:p>
        </w:tc>
        <w:tc>
          <w:tcPr>
            <w:tcW w:w="336" w:type="dxa"/>
          </w:tcPr>
          <w:p w14:paraId="164EDB7F">
            <w:pPr>
              <w:widowControl w:val="0"/>
              <w:spacing w:after="0" w:line="360" w:lineRule="auto"/>
              <w:jc w:val="both"/>
              <w:rPr>
                <w:rFonts w:hint="default" w:ascii="Times New Roman" w:hAnsi="Times New Roman" w:cs="Times New Roman"/>
                <w:sz w:val="20"/>
                <w:szCs w:val="20"/>
              </w:rPr>
            </w:pPr>
          </w:p>
        </w:tc>
        <w:tc>
          <w:tcPr>
            <w:tcW w:w="337" w:type="dxa"/>
          </w:tcPr>
          <w:p w14:paraId="591C83A1">
            <w:pPr>
              <w:widowControl w:val="0"/>
              <w:spacing w:after="0" w:line="360" w:lineRule="auto"/>
              <w:jc w:val="both"/>
              <w:rPr>
                <w:rFonts w:hint="default" w:ascii="Times New Roman" w:hAnsi="Times New Roman" w:cs="Times New Roman"/>
                <w:sz w:val="20"/>
                <w:szCs w:val="20"/>
              </w:rPr>
            </w:pPr>
          </w:p>
        </w:tc>
        <w:tc>
          <w:tcPr>
            <w:tcW w:w="338" w:type="dxa"/>
          </w:tcPr>
          <w:p w14:paraId="4515F2F7">
            <w:pPr>
              <w:widowControl w:val="0"/>
              <w:spacing w:after="0" w:line="360" w:lineRule="auto"/>
              <w:jc w:val="both"/>
              <w:rPr>
                <w:rFonts w:hint="default" w:ascii="Times New Roman" w:hAnsi="Times New Roman" w:cs="Times New Roman"/>
                <w:sz w:val="20"/>
                <w:szCs w:val="20"/>
              </w:rPr>
            </w:pPr>
          </w:p>
        </w:tc>
        <w:tc>
          <w:tcPr>
            <w:tcW w:w="236" w:type="dxa"/>
          </w:tcPr>
          <w:p w14:paraId="5A024437">
            <w:pPr>
              <w:widowControl w:val="0"/>
              <w:spacing w:after="0" w:line="360" w:lineRule="auto"/>
              <w:jc w:val="both"/>
              <w:rPr>
                <w:rFonts w:hint="default" w:ascii="Times New Roman" w:hAnsi="Times New Roman" w:cs="Times New Roman"/>
                <w:sz w:val="20"/>
                <w:szCs w:val="20"/>
              </w:rPr>
            </w:pPr>
          </w:p>
        </w:tc>
      </w:tr>
      <w:tr w14:paraId="295C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783" w:type="dxa"/>
          </w:tcPr>
          <w:p w14:paraId="46C14BBC">
            <w:pPr>
              <w:widowControl w:val="0"/>
              <w:spacing w:after="0" w:line="360" w:lineRule="auto"/>
              <w:jc w:val="both"/>
              <w:rPr>
                <w:rFonts w:hint="default" w:ascii="Times New Roman" w:hAnsi="Times New Roman" w:cs="Times New Roman"/>
                <w:sz w:val="20"/>
                <w:szCs w:val="20"/>
                <w:lang w:val="en-PH"/>
              </w:rPr>
            </w:pPr>
            <w:r>
              <w:rPr>
                <w:rFonts w:hint="default" w:ascii="Times New Roman" w:hAnsi="Times New Roman" w:cs="Times New Roman"/>
                <w:sz w:val="20"/>
                <w:szCs w:val="20"/>
              </w:rPr>
              <w:t>G</w:t>
            </w:r>
            <w:r>
              <w:rPr>
                <w:rFonts w:hint="default" w:ascii="Times New Roman" w:hAnsi="Times New Roman" w:cs="Times New Roman"/>
                <w:sz w:val="20"/>
                <w:szCs w:val="20"/>
                <w:lang w:val="en-PH"/>
              </w:rPr>
              <w:t>UI</w:t>
            </w:r>
          </w:p>
        </w:tc>
        <w:tc>
          <w:tcPr>
            <w:tcW w:w="325" w:type="dxa"/>
          </w:tcPr>
          <w:p w14:paraId="3EF2640C">
            <w:pPr>
              <w:widowControl w:val="0"/>
              <w:spacing w:after="0" w:line="360" w:lineRule="auto"/>
              <w:jc w:val="both"/>
              <w:rPr>
                <w:rFonts w:hint="default" w:ascii="Times New Roman" w:hAnsi="Times New Roman" w:cs="Times New Roman"/>
                <w:sz w:val="20"/>
                <w:szCs w:val="20"/>
              </w:rPr>
            </w:pPr>
          </w:p>
        </w:tc>
        <w:tc>
          <w:tcPr>
            <w:tcW w:w="326" w:type="dxa"/>
          </w:tcPr>
          <w:p w14:paraId="370C4DB8">
            <w:pPr>
              <w:widowControl w:val="0"/>
              <w:spacing w:after="0" w:line="360" w:lineRule="auto"/>
              <w:jc w:val="both"/>
              <w:rPr>
                <w:rFonts w:hint="default" w:ascii="Times New Roman" w:hAnsi="Times New Roman" w:cs="Times New Roman"/>
                <w:sz w:val="20"/>
                <w:szCs w:val="20"/>
              </w:rPr>
            </w:pPr>
          </w:p>
        </w:tc>
        <w:tc>
          <w:tcPr>
            <w:tcW w:w="327" w:type="dxa"/>
          </w:tcPr>
          <w:p w14:paraId="16DFDA91">
            <w:pPr>
              <w:widowControl w:val="0"/>
              <w:spacing w:after="0" w:line="360" w:lineRule="auto"/>
              <w:jc w:val="both"/>
              <w:rPr>
                <w:rFonts w:hint="default" w:ascii="Times New Roman" w:hAnsi="Times New Roman" w:cs="Times New Roman"/>
                <w:sz w:val="20"/>
                <w:szCs w:val="20"/>
              </w:rPr>
            </w:pPr>
          </w:p>
        </w:tc>
        <w:tc>
          <w:tcPr>
            <w:tcW w:w="340" w:type="dxa"/>
          </w:tcPr>
          <w:p w14:paraId="0D77C17A">
            <w:pPr>
              <w:widowControl w:val="0"/>
              <w:spacing w:after="0" w:line="360" w:lineRule="auto"/>
              <w:jc w:val="both"/>
              <w:rPr>
                <w:rFonts w:hint="default" w:ascii="Times New Roman" w:hAnsi="Times New Roman" w:cs="Times New Roman"/>
                <w:sz w:val="20"/>
                <w:szCs w:val="20"/>
              </w:rPr>
            </w:pPr>
          </w:p>
        </w:tc>
        <w:tc>
          <w:tcPr>
            <w:tcW w:w="322" w:type="dxa"/>
          </w:tcPr>
          <w:p w14:paraId="5EEFFE7D">
            <w:pPr>
              <w:widowControl w:val="0"/>
              <w:spacing w:after="0" w:line="360" w:lineRule="auto"/>
              <w:jc w:val="both"/>
              <w:rPr>
                <w:rFonts w:hint="default" w:ascii="Times New Roman" w:hAnsi="Times New Roman" w:cs="Times New Roman"/>
                <w:sz w:val="20"/>
                <w:szCs w:val="20"/>
              </w:rPr>
            </w:pPr>
          </w:p>
        </w:tc>
        <w:tc>
          <w:tcPr>
            <w:tcW w:w="322" w:type="dxa"/>
            <w:shd w:val="clear" w:color="auto" w:fill="F4B382" w:themeFill="accent2" w:themeFillTint="99"/>
          </w:tcPr>
          <w:p w14:paraId="7BA06EB4">
            <w:pPr>
              <w:widowControl w:val="0"/>
              <w:spacing w:after="0" w:line="360" w:lineRule="auto"/>
              <w:jc w:val="both"/>
              <w:rPr>
                <w:rFonts w:hint="default" w:ascii="Times New Roman" w:hAnsi="Times New Roman" w:cs="Times New Roman"/>
                <w:sz w:val="20"/>
                <w:szCs w:val="20"/>
              </w:rPr>
            </w:pPr>
          </w:p>
        </w:tc>
        <w:tc>
          <w:tcPr>
            <w:tcW w:w="322" w:type="dxa"/>
            <w:shd w:val="clear" w:color="auto" w:fill="F4B382" w:themeFill="accent2" w:themeFillTint="99"/>
          </w:tcPr>
          <w:p w14:paraId="5406F28E">
            <w:pPr>
              <w:widowControl w:val="0"/>
              <w:spacing w:after="0" w:line="360" w:lineRule="auto"/>
              <w:jc w:val="both"/>
              <w:rPr>
                <w:rFonts w:hint="default" w:ascii="Times New Roman" w:hAnsi="Times New Roman" w:cs="Times New Roman"/>
                <w:color w:val="EE822F" w:themeColor="accent2"/>
                <w:sz w:val="20"/>
                <w:szCs w:val="20"/>
                <w14:textFill>
                  <w14:solidFill>
                    <w14:schemeClr w14:val="accent2"/>
                  </w14:solidFill>
                </w14:textFill>
              </w:rPr>
            </w:pPr>
          </w:p>
        </w:tc>
        <w:tc>
          <w:tcPr>
            <w:tcW w:w="333" w:type="dxa"/>
            <w:shd w:val="clear" w:color="auto" w:fill="F4B382" w:themeFill="accent2" w:themeFillTint="99"/>
          </w:tcPr>
          <w:p w14:paraId="19BE9BDA">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308A2BF5">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28735A20">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0543C04C">
            <w:pPr>
              <w:widowControl w:val="0"/>
              <w:spacing w:after="0" w:line="360" w:lineRule="auto"/>
              <w:jc w:val="both"/>
              <w:rPr>
                <w:rFonts w:hint="default" w:ascii="Times New Roman" w:hAnsi="Times New Roman" w:cs="Times New Roman"/>
                <w:sz w:val="20"/>
                <w:szCs w:val="20"/>
              </w:rPr>
            </w:pPr>
          </w:p>
        </w:tc>
        <w:tc>
          <w:tcPr>
            <w:tcW w:w="338" w:type="dxa"/>
          </w:tcPr>
          <w:p w14:paraId="68403ED6">
            <w:pPr>
              <w:widowControl w:val="0"/>
              <w:spacing w:after="0" w:line="360" w:lineRule="auto"/>
              <w:jc w:val="both"/>
              <w:rPr>
                <w:rFonts w:hint="default" w:ascii="Times New Roman" w:hAnsi="Times New Roman" w:cs="Times New Roman"/>
                <w:sz w:val="20"/>
                <w:szCs w:val="20"/>
              </w:rPr>
            </w:pPr>
          </w:p>
        </w:tc>
        <w:tc>
          <w:tcPr>
            <w:tcW w:w="321" w:type="dxa"/>
          </w:tcPr>
          <w:p w14:paraId="366A64E6">
            <w:pPr>
              <w:widowControl w:val="0"/>
              <w:spacing w:after="0" w:line="360" w:lineRule="auto"/>
              <w:jc w:val="both"/>
              <w:rPr>
                <w:rFonts w:hint="default" w:ascii="Times New Roman" w:hAnsi="Times New Roman" w:cs="Times New Roman"/>
                <w:sz w:val="20"/>
                <w:szCs w:val="20"/>
              </w:rPr>
            </w:pPr>
          </w:p>
        </w:tc>
        <w:tc>
          <w:tcPr>
            <w:tcW w:w="321" w:type="dxa"/>
          </w:tcPr>
          <w:p w14:paraId="3CB9A57D">
            <w:pPr>
              <w:widowControl w:val="0"/>
              <w:spacing w:after="0" w:line="360" w:lineRule="auto"/>
              <w:jc w:val="both"/>
              <w:rPr>
                <w:rFonts w:hint="default" w:ascii="Times New Roman" w:hAnsi="Times New Roman" w:cs="Times New Roman"/>
                <w:sz w:val="20"/>
                <w:szCs w:val="20"/>
              </w:rPr>
            </w:pPr>
          </w:p>
        </w:tc>
        <w:tc>
          <w:tcPr>
            <w:tcW w:w="321" w:type="dxa"/>
          </w:tcPr>
          <w:p w14:paraId="01A6B602">
            <w:pPr>
              <w:widowControl w:val="0"/>
              <w:spacing w:after="0" w:line="360" w:lineRule="auto"/>
              <w:jc w:val="both"/>
              <w:rPr>
                <w:rFonts w:hint="default" w:ascii="Times New Roman" w:hAnsi="Times New Roman" w:cs="Times New Roman"/>
                <w:sz w:val="20"/>
                <w:szCs w:val="20"/>
              </w:rPr>
            </w:pPr>
          </w:p>
        </w:tc>
        <w:tc>
          <w:tcPr>
            <w:tcW w:w="334" w:type="dxa"/>
          </w:tcPr>
          <w:p w14:paraId="24C71C48">
            <w:pPr>
              <w:widowControl w:val="0"/>
              <w:spacing w:after="0" w:line="360" w:lineRule="auto"/>
              <w:jc w:val="both"/>
              <w:rPr>
                <w:rFonts w:hint="default" w:ascii="Times New Roman" w:hAnsi="Times New Roman" w:cs="Times New Roman"/>
                <w:sz w:val="20"/>
                <w:szCs w:val="20"/>
              </w:rPr>
            </w:pPr>
          </w:p>
        </w:tc>
        <w:tc>
          <w:tcPr>
            <w:tcW w:w="336" w:type="dxa"/>
          </w:tcPr>
          <w:p w14:paraId="0EF2CFC4">
            <w:pPr>
              <w:widowControl w:val="0"/>
              <w:spacing w:after="0" w:line="360" w:lineRule="auto"/>
              <w:jc w:val="both"/>
              <w:rPr>
                <w:rFonts w:hint="default" w:ascii="Times New Roman" w:hAnsi="Times New Roman" w:cs="Times New Roman"/>
                <w:sz w:val="20"/>
                <w:szCs w:val="20"/>
              </w:rPr>
            </w:pPr>
          </w:p>
        </w:tc>
        <w:tc>
          <w:tcPr>
            <w:tcW w:w="337" w:type="dxa"/>
          </w:tcPr>
          <w:p w14:paraId="43BF52DB">
            <w:pPr>
              <w:widowControl w:val="0"/>
              <w:spacing w:after="0" w:line="360" w:lineRule="auto"/>
              <w:jc w:val="both"/>
              <w:rPr>
                <w:rFonts w:hint="default" w:ascii="Times New Roman" w:hAnsi="Times New Roman" w:cs="Times New Roman"/>
                <w:sz w:val="20"/>
                <w:szCs w:val="20"/>
              </w:rPr>
            </w:pPr>
          </w:p>
        </w:tc>
        <w:tc>
          <w:tcPr>
            <w:tcW w:w="338" w:type="dxa"/>
          </w:tcPr>
          <w:p w14:paraId="47B72530">
            <w:pPr>
              <w:widowControl w:val="0"/>
              <w:spacing w:after="0" w:line="360" w:lineRule="auto"/>
              <w:jc w:val="both"/>
              <w:rPr>
                <w:rFonts w:hint="default" w:ascii="Times New Roman" w:hAnsi="Times New Roman" w:cs="Times New Roman"/>
                <w:sz w:val="20"/>
                <w:szCs w:val="20"/>
              </w:rPr>
            </w:pPr>
          </w:p>
        </w:tc>
        <w:tc>
          <w:tcPr>
            <w:tcW w:w="236" w:type="dxa"/>
          </w:tcPr>
          <w:p w14:paraId="0AD85C96">
            <w:pPr>
              <w:widowControl w:val="0"/>
              <w:spacing w:after="0" w:line="360" w:lineRule="auto"/>
              <w:jc w:val="both"/>
              <w:rPr>
                <w:rFonts w:hint="default" w:ascii="Times New Roman" w:hAnsi="Times New Roman" w:cs="Times New Roman"/>
                <w:sz w:val="20"/>
                <w:szCs w:val="20"/>
              </w:rPr>
            </w:pPr>
          </w:p>
        </w:tc>
      </w:tr>
      <w:tr w14:paraId="449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158BD40D">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DEVELOPMENT </w:t>
            </w:r>
          </w:p>
        </w:tc>
        <w:tc>
          <w:tcPr>
            <w:tcW w:w="325" w:type="dxa"/>
          </w:tcPr>
          <w:p w14:paraId="36EE4CD6">
            <w:pPr>
              <w:widowControl w:val="0"/>
              <w:spacing w:after="0" w:line="360" w:lineRule="auto"/>
              <w:jc w:val="both"/>
              <w:rPr>
                <w:rFonts w:hint="default" w:ascii="Times New Roman" w:hAnsi="Times New Roman" w:cs="Times New Roman"/>
                <w:sz w:val="20"/>
                <w:szCs w:val="20"/>
              </w:rPr>
            </w:pPr>
          </w:p>
        </w:tc>
        <w:tc>
          <w:tcPr>
            <w:tcW w:w="326" w:type="dxa"/>
          </w:tcPr>
          <w:p w14:paraId="30144F63">
            <w:pPr>
              <w:widowControl w:val="0"/>
              <w:spacing w:after="0" w:line="360" w:lineRule="auto"/>
              <w:jc w:val="both"/>
              <w:rPr>
                <w:rFonts w:hint="default" w:ascii="Times New Roman" w:hAnsi="Times New Roman" w:cs="Times New Roman"/>
                <w:sz w:val="20"/>
                <w:szCs w:val="20"/>
              </w:rPr>
            </w:pPr>
          </w:p>
        </w:tc>
        <w:tc>
          <w:tcPr>
            <w:tcW w:w="327" w:type="dxa"/>
          </w:tcPr>
          <w:p w14:paraId="331F8A55">
            <w:pPr>
              <w:widowControl w:val="0"/>
              <w:spacing w:after="0" w:line="360" w:lineRule="auto"/>
              <w:jc w:val="both"/>
              <w:rPr>
                <w:rFonts w:hint="default" w:ascii="Times New Roman" w:hAnsi="Times New Roman" w:cs="Times New Roman"/>
                <w:sz w:val="20"/>
                <w:szCs w:val="20"/>
              </w:rPr>
            </w:pPr>
          </w:p>
        </w:tc>
        <w:tc>
          <w:tcPr>
            <w:tcW w:w="340" w:type="dxa"/>
          </w:tcPr>
          <w:p w14:paraId="0B97D00F">
            <w:pPr>
              <w:widowControl w:val="0"/>
              <w:spacing w:after="0" w:line="360" w:lineRule="auto"/>
              <w:jc w:val="both"/>
              <w:rPr>
                <w:rFonts w:hint="default" w:ascii="Times New Roman" w:hAnsi="Times New Roman" w:cs="Times New Roman"/>
                <w:sz w:val="20"/>
                <w:szCs w:val="20"/>
              </w:rPr>
            </w:pPr>
          </w:p>
        </w:tc>
        <w:tc>
          <w:tcPr>
            <w:tcW w:w="322" w:type="dxa"/>
          </w:tcPr>
          <w:p w14:paraId="5A4B4984">
            <w:pPr>
              <w:widowControl w:val="0"/>
              <w:spacing w:after="0" w:line="360" w:lineRule="auto"/>
              <w:jc w:val="both"/>
              <w:rPr>
                <w:rFonts w:hint="default" w:ascii="Times New Roman" w:hAnsi="Times New Roman" w:cs="Times New Roman"/>
                <w:sz w:val="20"/>
                <w:szCs w:val="20"/>
              </w:rPr>
            </w:pPr>
          </w:p>
        </w:tc>
        <w:tc>
          <w:tcPr>
            <w:tcW w:w="322" w:type="dxa"/>
          </w:tcPr>
          <w:p w14:paraId="78F75A7E">
            <w:pPr>
              <w:widowControl w:val="0"/>
              <w:spacing w:after="0" w:line="360" w:lineRule="auto"/>
              <w:jc w:val="both"/>
              <w:rPr>
                <w:rFonts w:hint="default" w:ascii="Times New Roman" w:hAnsi="Times New Roman" w:cs="Times New Roman"/>
                <w:sz w:val="20"/>
                <w:szCs w:val="20"/>
              </w:rPr>
            </w:pPr>
          </w:p>
        </w:tc>
        <w:tc>
          <w:tcPr>
            <w:tcW w:w="322" w:type="dxa"/>
          </w:tcPr>
          <w:p w14:paraId="6082EC38">
            <w:pPr>
              <w:widowControl w:val="0"/>
              <w:spacing w:after="0" w:line="360" w:lineRule="auto"/>
              <w:jc w:val="both"/>
              <w:rPr>
                <w:rFonts w:hint="default" w:ascii="Times New Roman" w:hAnsi="Times New Roman" w:cs="Times New Roman"/>
                <w:sz w:val="20"/>
                <w:szCs w:val="20"/>
              </w:rPr>
            </w:pPr>
          </w:p>
        </w:tc>
        <w:tc>
          <w:tcPr>
            <w:tcW w:w="333" w:type="dxa"/>
          </w:tcPr>
          <w:p w14:paraId="3501EBB4">
            <w:pPr>
              <w:widowControl w:val="0"/>
              <w:spacing w:after="0" w:line="360" w:lineRule="auto"/>
              <w:jc w:val="both"/>
              <w:rPr>
                <w:rFonts w:hint="default" w:ascii="Times New Roman" w:hAnsi="Times New Roman" w:cs="Times New Roman"/>
                <w:sz w:val="20"/>
                <w:szCs w:val="20"/>
              </w:rPr>
            </w:pPr>
          </w:p>
        </w:tc>
        <w:tc>
          <w:tcPr>
            <w:tcW w:w="325" w:type="dxa"/>
          </w:tcPr>
          <w:p w14:paraId="5436231B">
            <w:pPr>
              <w:widowControl w:val="0"/>
              <w:spacing w:after="0" w:line="360" w:lineRule="auto"/>
              <w:jc w:val="both"/>
              <w:rPr>
                <w:rFonts w:hint="default" w:ascii="Times New Roman" w:hAnsi="Times New Roman" w:cs="Times New Roman"/>
                <w:sz w:val="20"/>
                <w:szCs w:val="20"/>
              </w:rPr>
            </w:pPr>
          </w:p>
        </w:tc>
        <w:tc>
          <w:tcPr>
            <w:tcW w:w="325" w:type="dxa"/>
          </w:tcPr>
          <w:p w14:paraId="36B947C3">
            <w:pPr>
              <w:widowControl w:val="0"/>
              <w:spacing w:after="0" w:line="360" w:lineRule="auto"/>
              <w:jc w:val="both"/>
              <w:rPr>
                <w:rFonts w:hint="default" w:ascii="Times New Roman" w:hAnsi="Times New Roman" w:cs="Times New Roman"/>
                <w:sz w:val="20"/>
                <w:szCs w:val="20"/>
              </w:rPr>
            </w:pPr>
          </w:p>
        </w:tc>
        <w:tc>
          <w:tcPr>
            <w:tcW w:w="325" w:type="dxa"/>
          </w:tcPr>
          <w:p w14:paraId="38DF8595">
            <w:pPr>
              <w:widowControl w:val="0"/>
              <w:spacing w:after="0" w:line="360" w:lineRule="auto"/>
              <w:jc w:val="both"/>
              <w:rPr>
                <w:rFonts w:hint="default" w:ascii="Times New Roman" w:hAnsi="Times New Roman" w:cs="Times New Roman"/>
                <w:sz w:val="20"/>
                <w:szCs w:val="20"/>
              </w:rPr>
            </w:pPr>
          </w:p>
        </w:tc>
        <w:tc>
          <w:tcPr>
            <w:tcW w:w="338" w:type="dxa"/>
          </w:tcPr>
          <w:p w14:paraId="30589913">
            <w:pPr>
              <w:widowControl w:val="0"/>
              <w:spacing w:after="0" w:line="360" w:lineRule="auto"/>
              <w:jc w:val="both"/>
              <w:rPr>
                <w:rFonts w:hint="default" w:ascii="Times New Roman" w:hAnsi="Times New Roman" w:cs="Times New Roman"/>
                <w:sz w:val="20"/>
                <w:szCs w:val="20"/>
              </w:rPr>
            </w:pPr>
          </w:p>
        </w:tc>
        <w:tc>
          <w:tcPr>
            <w:tcW w:w="321" w:type="dxa"/>
          </w:tcPr>
          <w:p w14:paraId="643CA979">
            <w:pPr>
              <w:widowControl w:val="0"/>
              <w:spacing w:after="0" w:line="360" w:lineRule="auto"/>
              <w:jc w:val="both"/>
              <w:rPr>
                <w:rFonts w:hint="default" w:ascii="Times New Roman" w:hAnsi="Times New Roman" w:cs="Times New Roman"/>
                <w:sz w:val="20"/>
                <w:szCs w:val="20"/>
              </w:rPr>
            </w:pPr>
          </w:p>
        </w:tc>
        <w:tc>
          <w:tcPr>
            <w:tcW w:w="321" w:type="dxa"/>
          </w:tcPr>
          <w:p w14:paraId="54AD3641">
            <w:pPr>
              <w:widowControl w:val="0"/>
              <w:spacing w:after="0" w:line="360" w:lineRule="auto"/>
              <w:jc w:val="both"/>
              <w:rPr>
                <w:rFonts w:hint="default" w:ascii="Times New Roman" w:hAnsi="Times New Roman" w:cs="Times New Roman"/>
                <w:sz w:val="20"/>
                <w:szCs w:val="20"/>
              </w:rPr>
            </w:pPr>
          </w:p>
        </w:tc>
        <w:tc>
          <w:tcPr>
            <w:tcW w:w="321" w:type="dxa"/>
          </w:tcPr>
          <w:p w14:paraId="3E96CAFD">
            <w:pPr>
              <w:widowControl w:val="0"/>
              <w:spacing w:after="0" w:line="360" w:lineRule="auto"/>
              <w:jc w:val="both"/>
              <w:rPr>
                <w:rFonts w:hint="default" w:ascii="Times New Roman" w:hAnsi="Times New Roman" w:cs="Times New Roman"/>
                <w:sz w:val="20"/>
                <w:szCs w:val="20"/>
              </w:rPr>
            </w:pPr>
          </w:p>
        </w:tc>
        <w:tc>
          <w:tcPr>
            <w:tcW w:w="334" w:type="dxa"/>
          </w:tcPr>
          <w:p w14:paraId="5AC7A36D">
            <w:pPr>
              <w:widowControl w:val="0"/>
              <w:spacing w:after="0" w:line="360" w:lineRule="auto"/>
              <w:jc w:val="both"/>
              <w:rPr>
                <w:rFonts w:hint="default" w:ascii="Times New Roman" w:hAnsi="Times New Roman" w:cs="Times New Roman"/>
                <w:sz w:val="20"/>
                <w:szCs w:val="20"/>
              </w:rPr>
            </w:pPr>
          </w:p>
        </w:tc>
        <w:tc>
          <w:tcPr>
            <w:tcW w:w="336" w:type="dxa"/>
          </w:tcPr>
          <w:p w14:paraId="474944DE">
            <w:pPr>
              <w:widowControl w:val="0"/>
              <w:spacing w:after="0" w:line="360" w:lineRule="auto"/>
              <w:jc w:val="both"/>
              <w:rPr>
                <w:rFonts w:hint="default" w:ascii="Times New Roman" w:hAnsi="Times New Roman" w:cs="Times New Roman"/>
                <w:sz w:val="20"/>
                <w:szCs w:val="20"/>
              </w:rPr>
            </w:pPr>
          </w:p>
        </w:tc>
        <w:tc>
          <w:tcPr>
            <w:tcW w:w="337" w:type="dxa"/>
          </w:tcPr>
          <w:p w14:paraId="6254646D">
            <w:pPr>
              <w:widowControl w:val="0"/>
              <w:spacing w:after="0" w:line="360" w:lineRule="auto"/>
              <w:jc w:val="both"/>
              <w:rPr>
                <w:rFonts w:hint="default" w:ascii="Times New Roman" w:hAnsi="Times New Roman" w:cs="Times New Roman"/>
                <w:sz w:val="20"/>
                <w:szCs w:val="20"/>
              </w:rPr>
            </w:pPr>
          </w:p>
        </w:tc>
        <w:tc>
          <w:tcPr>
            <w:tcW w:w="338" w:type="dxa"/>
          </w:tcPr>
          <w:p w14:paraId="7B170920">
            <w:pPr>
              <w:widowControl w:val="0"/>
              <w:spacing w:after="0" w:line="360" w:lineRule="auto"/>
              <w:jc w:val="both"/>
              <w:rPr>
                <w:rFonts w:hint="default" w:ascii="Times New Roman" w:hAnsi="Times New Roman" w:cs="Times New Roman"/>
                <w:sz w:val="20"/>
                <w:szCs w:val="20"/>
              </w:rPr>
            </w:pPr>
          </w:p>
        </w:tc>
        <w:tc>
          <w:tcPr>
            <w:tcW w:w="236" w:type="dxa"/>
          </w:tcPr>
          <w:p w14:paraId="3458E407">
            <w:pPr>
              <w:widowControl w:val="0"/>
              <w:spacing w:after="0" w:line="360" w:lineRule="auto"/>
              <w:jc w:val="both"/>
              <w:rPr>
                <w:rFonts w:hint="default" w:ascii="Times New Roman" w:hAnsi="Times New Roman" w:cs="Times New Roman"/>
                <w:sz w:val="20"/>
                <w:szCs w:val="20"/>
              </w:rPr>
            </w:pPr>
          </w:p>
        </w:tc>
      </w:tr>
      <w:tr w14:paraId="5073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5BEF7702">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Coding</w:t>
            </w:r>
          </w:p>
        </w:tc>
        <w:tc>
          <w:tcPr>
            <w:tcW w:w="325" w:type="dxa"/>
          </w:tcPr>
          <w:p w14:paraId="7FA93697">
            <w:pPr>
              <w:widowControl w:val="0"/>
              <w:spacing w:after="0" w:line="360" w:lineRule="auto"/>
              <w:jc w:val="both"/>
              <w:rPr>
                <w:rFonts w:hint="default" w:ascii="Times New Roman" w:hAnsi="Times New Roman" w:cs="Times New Roman"/>
                <w:sz w:val="20"/>
                <w:szCs w:val="20"/>
              </w:rPr>
            </w:pPr>
          </w:p>
        </w:tc>
        <w:tc>
          <w:tcPr>
            <w:tcW w:w="326" w:type="dxa"/>
          </w:tcPr>
          <w:p w14:paraId="493EC93E">
            <w:pPr>
              <w:widowControl w:val="0"/>
              <w:spacing w:after="0" w:line="360" w:lineRule="auto"/>
              <w:jc w:val="both"/>
              <w:rPr>
                <w:rFonts w:hint="default" w:ascii="Times New Roman" w:hAnsi="Times New Roman" w:cs="Times New Roman"/>
                <w:sz w:val="20"/>
                <w:szCs w:val="20"/>
              </w:rPr>
            </w:pPr>
          </w:p>
        </w:tc>
        <w:tc>
          <w:tcPr>
            <w:tcW w:w="327" w:type="dxa"/>
          </w:tcPr>
          <w:p w14:paraId="3B32D099">
            <w:pPr>
              <w:widowControl w:val="0"/>
              <w:spacing w:after="0" w:line="360" w:lineRule="auto"/>
              <w:jc w:val="both"/>
              <w:rPr>
                <w:rFonts w:hint="default" w:ascii="Times New Roman" w:hAnsi="Times New Roman" w:cs="Times New Roman"/>
                <w:sz w:val="20"/>
                <w:szCs w:val="20"/>
              </w:rPr>
            </w:pPr>
          </w:p>
        </w:tc>
        <w:tc>
          <w:tcPr>
            <w:tcW w:w="340" w:type="dxa"/>
          </w:tcPr>
          <w:p w14:paraId="0C97D367">
            <w:pPr>
              <w:widowControl w:val="0"/>
              <w:spacing w:after="0" w:line="360" w:lineRule="auto"/>
              <w:jc w:val="both"/>
              <w:rPr>
                <w:rFonts w:hint="default" w:ascii="Times New Roman" w:hAnsi="Times New Roman" w:cs="Times New Roman"/>
                <w:sz w:val="20"/>
                <w:szCs w:val="20"/>
              </w:rPr>
            </w:pPr>
          </w:p>
        </w:tc>
        <w:tc>
          <w:tcPr>
            <w:tcW w:w="322" w:type="dxa"/>
            <w:shd w:val="clear" w:color="auto" w:fill="auto"/>
          </w:tcPr>
          <w:p w14:paraId="4EDEEF1C">
            <w:pPr>
              <w:widowControl w:val="0"/>
              <w:spacing w:after="0" w:line="360" w:lineRule="auto"/>
              <w:jc w:val="both"/>
              <w:rPr>
                <w:rFonts w:hint="default" w:ascii="Times New Roman" w:hAnsi="Times New Roman" w:cs="Times New Roman"/>
                <w:color w:val="0000FF"/>
                <w:sz w:val="20"/>
                <w:szCs w:val="20"/>
              </w:rPr>
            </w:pPr>
          </w:p>
        </w:tc>
        <w:tc>
          <w:tcPr>
            <w:tcW w:w="322" w:type="dxa"/>
            <w:shd w:val="clear" w:color="auto" w:fill="F4B382" w:themeFill="accent2" w:themeFillTint="99"/>
          </w:tcPr>
          <w:p w14:paraId="540D513B">
            <w:pPr>
              <w:widowControl w:val="0"/>
              <w:spacing w:after="0" w:line="360" w:lineRule="auto"/>
              <w:jc w:val="both"/>
              <w:rPr>
                <w:rFonts w:hint="default" w:ascii="Times New Roman" w:hAnsi="Times New Roman" w:cs="Times New Roman"/>
                <w:color w:val="0000FF"/>
                <w:sz w:val="20"/>
                <w:szCs w:val="20"/>
              </w:rPr>
            </w:pPr>
          </w:p>
        </w:tc>
        <w:tc>
          <w:tcPr>
            <w:tcW w:w="322" w:type="dxa"/>
            <w:shd w:val="clear" w:color="auto" w:fill="F4B382" w:themeFill="accent2" w:themeFillTint="99"/>
          </w:tcPr>
          <w:p w14:paraId="4E54EFC3">
            <w:pPr>
              <w:widowControl w:val="0"/>
              <w:spacing w:after="0" w:line="360" w:lineRule="auto"/>
              <w:jc w:val="both"/>
              <w:rPr>
                <w:rFonts w:hint="default" w:ascii="Times New Roman" w:hAnsi="Times New Roman" w:cs="Times New Roman"/>
                <w:color w:val="0000FF"/>
                <w:sz w:val="20"/>
                <w:szCs w:val="20"/>
              </w:rPr>
            </w:pPr>
          </w:p>
        </w:tc>
        <w:tc>
          <w:tcPr>
            <w:tcW w:w="333" w:type="dxa"/>
            <w:shd w:val="clear" w:color="auto" w:fill="F4B382" w:themeFill="accent2" w:themeFillTint="99"/>
          </w:tcPr>
          <w:p w14:paraId="42A303DB">
            <w:pPr>
              <w:widowControl w:val="0"/>
              <w:spacing w:after="0" w:line="360" w:lineRule="auto"/>
              <w:jc w:val="both"/>
              <w:rPr>
                <w:rFonts w:hint="default" w:ascii="Times New Roman" w:hAnsi="Times New Roman" w:cs="Times New Roman"/>
                <w:color w:val="0000FF"/>
                <w:sz w:val="20"/>
                <w:szCs w:val="20"/>
              </w:rPr>
            </w:pPr>
          </w:p>
        </w:tc>
        <w:tc>
          <w:tcPr>
            <w:tcW w:w="325" w:type="dxa"/>
            <w:shd w:val="clear" w:color="auto" w:fill="F4B382" w:themeFill="accent2" w:themeFillTint="99"/>
          </w:tcPr>
          <w:p w14:paraId="2FC83A46">
            <w:pPr>
              <w:widowControl w:val="0"/>
              <w:spacing w:after="0" w:line="360" w:lineRule="auto"/>
              <w:jc w:val="both"/>
              <w:rPr>
                <w:rFonts w:hint="default" w:ascii="Times New Roman" w:hAnsi="Times New Roman" w:cs="Times New Roman"/>
                <w:color w:val="0000FF"/>
                <w:sz w:val="20"/>
                <w:szCs w:val="20"/>
              </w:rPr>
            </w:pPr>
          </w:p>
        </w:tc>
        <w:tc>
          <w:tcPr>
            <w:tcW w:w="325" w:type="dxa"/>
            <w:shd w:val="clear" w:color="auto" w:fill="F4B382" w:themeFill="accent2" w:themeFillTint="99"/>
          </w:tcPr>
          <w:p w14:paraId="55A72BA5">
            <w:pPr>
              <w:widowControl w:val="0"/>
              <w:spacing w:after="0" w:line="360" w:lineRule="auto"/>
              <w:jc w:val="both"/>
              <w:rPr>
                <w:rFonts w:hint="default" w:ascii="Times New Roman" w:hAnsi="Times New Roman" w:cs="Times New Roman"/>
                <w:color w:val="0000FF"/>
                <w:sz w:val="20"/>
                <w:szCs w:val="20"/>
              </w:rPr>
            </w:pPr>
          </w:p>
        </w:tc>
        <w:tc>
          <w:tcPr>
            <w:tcW w:w="325" w:type="dxa"/>
            <w:shd w:val="clear" w:color="auto" w:fill="F4B382" w:themeFill="accent2" w:themeFillTint="99"/>
            <w:vAlign w:val="top"/>
          </w:tcPr>
          <w:p w14:paraId="3B367976">
            <w:pPr>
              <w:widowControl w:val="0"/>
              <w:spacing w:after="0" w:line="360" w:lineRule="auto"/>
              <w:jc w:val="both"/>
              <w:rPr>
                <w:rFonts w:hint="default" w:ascii="Times New Roman" w:hAnsi="Times New Roman" w:eastAsia="SimSun" w:cs="Times New Roman"/>
                <w:sz w:val="20"/>
                <w:szCs w:val="20"/>
                <w:lang w:val="en-US" w:eastAsia="zh-CN" w:bidi="ar-SA"/>
              </w:rPr>
            </w:pPr>
          </w:p>
        </w:tc>
        <w:tc>
          <w:tcPr>
            <w:tcW w:w="338" w:type="dxa"/>
            <w:shd w:val="clear" w:color="auto" w:fill="F4B382" w:themeFill="accent2" w:themeFillTint="99"/>
            <w:vAlign w:val="top"/>
          </w:tcPr>
          <w:p w14:paraId="64934A80">
            <w:pPr>
              <w:widowControl w:val="0"/>
              <w:spacing w:after="0" w:line="360" w:lineRule="auto"/>
              <w:jc w:val="both"/>
              <w:rPr>
                <w:rFonts w:hint="default" w:ascii="Times New Roman" w:hAnsi="Times New Roman" w:eastAsia="SimSun" w:cs="Times New Roman"/>
                <w:sz w:val="20"/>
                <w:szCs w:val="20"/>
                <w:lang w:val="en-US" w:eastAsia="zh-CN" w:bidi="ar-SA"/>
              </w:rPr>
            </w:pPr>
          </w:p>
        </w:tc>
        <w:tc>
          <w:tcPr>
            <w:tcW w:w="321" w:type="dxa"/>
            <w:shd w:val="clear" w:color="auto" w:fill="F4B382" w:themeFill="accent2" w:themeFillTint="99"/>
          </w:tcPr>
          <w:p w14:paraId="55931C1C">
            <w:pPr>
              <w:widowControl w:val="0"/>
              <w:spacing w:after="0" w:line="360" w:lineRule="auto"/>
              <w:jc w:val="both"/>
              <w:rPr>
                <w:rFonts w:hint="default" w:ascii="Times New Roman" w:hAnsi="Times New Roman" w:cs="Times New Roman"/>
                <w:color w:val="0000FF"/>
                <w:sz w:val="20"/>
                <w:szCs w:val="20"/>
              </w:rPr>
            </w:pPr>
          </w:p>
        </w:tc>
        <w:tc>
          <w:tcPr>
            <w:tcW w:w="321" w:type="dxa"/>
            <w:shd w:val="clear" w:color="auto" w:fill="F4B382" w:themeFill="accent2" w:themeFillTint="99"/>
          </w:tcPr>
          <w:p w14:paraId="63760D39">
            <w:pPr>
              <w:widowControl w:val="0"/>
              <w:spacing w:after="0" w:line="360" w:lineRule="auto"/>
              <w:jc w:val="both"/>
              <w:rPr>
                <w:rFonts w:hint="default" w:ascii="Times New Roman" w:hAnsi="Times New Roman" w:cs="Times New Roman"/>
                <w:color w:val="0000FF"/>
                <w:sz w:val="20"/>
                <w:szCs w:val="20"/>
              </w:rPr>
            </w:pPr>
          </w:p>
        </w:tc>
        <w:tc>
          <w:tcPr>
            <w:tcW w:w="321" w:type="dxa"/>
            <w:shd w:val="clear" w:color="auto" w:fill="auto"/>
          </w:tcPr>
          <w:p w14:paraId="0EAC8179">
            <w:pPr>
              <w:widowControl w:val="0"/>
              <w:spacing w:after="0" w:line="360" w:lineRule="auto"/>
              <w:jc w:val="both"/>
              <w:rPr>
                <w:rFonts w:hint="default" w:ascii="Times New Roman" w:hAnsi="Times New Roman" w:cs="Times New Roman"/>
                <w:color w:val="0000FF"/>
                <w:sz w:val="20"/>
                <w:szCs w:val="20"/>
              </w:rPr>
            </w:pPr>
          </w:p>
        </w:tc>
        <w:tc>
          <w:tcPr>
            <w:tcW w:w="334" w:type="dxa"/>
            <w:shd w:val="clear" w:color="auto" w:fill="auto"/>
          </w:tcPr>
          <w:p w14:paraId="13CF63C2">
            <w:pPr>
              <w:widowControl w:val="0"/>
              <w:spacing w:after="0" w:line="360" w:lineRule="auto"/>
              <w:jc w:val="both"/>
              <w:rPr>
                <w:rFonts w:hint="default" w:ascii="Times New Roman" w:hAnsi="Times New Roman" w:cs="Times New Roman"/>
                <w:sz w:val="20"/>
                <w:szCs w:val="20"/>
              </w:rPr>
            </w:pPr>
          </w:p>
        </w:tc>
        <w:tc>
          <w:tcPr>
            <w:tcW w:w="336" w:type="dxa"/>
          </w:tcPr>
          <w:p w14:paraId="18B1C21D">
            <w:pPr>
              <w:widowControl w:val="0"/>
              <w:spacing w:after="0" w:line="360" w:lineRule="auto"/>
              <w:jc w:val="both"/>
              <w:rPr>
                <w:rFonts w:hint="default" w:ascii="Times New Roman" w:hAnsi="Times New Roman" w:cs="Times New Roman"/>
                <w:sz w:val="20"/>
                <w:szCs w:val="20"/>
              </w:rPr>
            </w:pPr>
          </w:p>
        </w:tc>
        <w:tc>
          <w:tcPr>
            <w:tcW w:w="337" w:type="dxa"/>
          </w:tcPr>
          <w:p w14:paraId="1EBB30B6">
            <w:pPr>
              <w:widowControl w:val="0"/>
              <w:spacing w:after="0" w:line="360" w:lineRule="auto"/>
              <w:jc w:val="both"/>
              <w:rPr>
                <w:rFonts w:hint="default" w:ascii="Times New Roman" w:hAnsi="Times New Roman" w:cs="Times New Roman"/>
                <w:sz w:val="20"/>
                <w:szCs w:val="20"/>
              </w:rPr>
            </w:pPr>
          </w:p>
        </w:tc>
        <w:tc>
          <w:tcPr>
            <w:tcW w:w="338" w:type="dxa"/>
          </w:tcPr>
          <w:p w14:paraId="0D965058">
            <w:pPr>
              <w:widowControl w:val="0"/>
              <w:spacing w:after="0" w:line="360" w:lineRule="auto"/>
              <w:jc w:val="both"/>
              <w:rPr>
                <w:rFonts w:hint="default" w:ascii="Times New Roman" w:hAnsi="Times New Roman" w:cs="Times New Roman"/>
                <w:sz w:val="20"/>
                <w:szCs w:val="20"/>
              </w:rPr>
            </w:pPr>
          </w:p>
        </w:tc>
        <w:tc>
          <w:tcPr>
            <w:tcW w:w="236" w:type="dxa"/>
          </w:tcPr>
          <w:p w14:paraId="204FC474">
            <w:pPr>
              <w:widowControl w:val="0"/>
              <w:spacing w:after="0" w:line="360" w:lineRule="auto"/>
              <w:jc w:val="both"/>
              <w:rPr>
                <w:rFonts w:hint="default" w:ascii="Times New Roman" w:hAnsi="Times New Roman" w:cs="Times New Roman"/>
                <w:sz w:val="20"/>
                <w:szCs w:val="20"/>
              </w:rPr>
            </w:pPr>
          </w:p>
        </w:tc>
      </w:tr>
      <w:tr w14:paraId="26F9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783" w:type="dxa"/>
          </w:tcPr>
          <w:p w14:paraId="24DB8E73">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Testing</w:t>
            </w:r>
          </w:p>
        </w:tc>
        <w:tc>
          <w:tcPr>
            <w:tcW w:w="325" w:type="dxa"/>
          </w:tcPr>
          <w:p w14:paraId="763CB5A2">
            <w:pPr>
              <w:widowControl w:val="0"/>
              <w:spacing w:after="0" w:line="360" w:lineRule="auto"/>
              <w:jc w:val="both"/>
              <w:rPr>
                <w:rFonts w:hint="default" w:ascii="Times New Roman" w:hAnsi="Times New Roman" w:cs="Times New Roman"/>
                <w:sz w:val="20"/>
                <w:szCs w:val="20"/>
              </w:rPr>
            </w:pPr>
          </w:p>
        </w:tc>
        <w:tc>
          <w:tcPr>
            <w:tcW w:w="326" w:type="dxa"/>
          </w:tcPr>
          <w:p w14:paraId="712BFF95">
            <w:pPr>
              <w:widowControl w:val="0"/>
              <w:spacing w:after="0" w:line="360" w:lineRule="auto"/>
              <w:jc w:val="both"/>
              <w:rPr>
                <w:rFonts w:hint="default" w:ascii="Times New Roman" w:hAnsi="Times New Roman" w:cs="Times New Roman"/>
                <w:sz w:val="20"/>
                <w:szCs w:val="20"/>
              </w:rPr>
            </w:pPr>
          </w:p>
        </w:tc>
        <w:tc>
          <w:tcPr>
            <w:tcW w:w="327" w:type="dxa"/>
          </w:tcPr>
          <w:p w14:paraId="2F07441A">
            <w:pPr>
              <w:widowControl w:val="0"/>
              <w:spacing w:after="0" w:line="360" w:lineRule="auto"/>
              <w:jc w:val="both"/>
              <w:rPr>
                <w:rFonts w:hint="default" w:ascii="Times New Roman" w:hAnsi="Times New Roman" w:cs="Times New Roman"/>
                <w:sz w:val="20"/>
                <w:szCs w:val="20"/>
              </w:rPr>
            </w:pPr>
          </w:p>
        </w:tc>
        <w:tc>
          <w:tcPr>
            <w:tcW w:w="340" w:type="dxa"/>
          </w:tcPr>
          <w:p w14:paraId="2382AF64">
            <w:pPr>
              <w:widowControl w:val="0"/>
              <w:spacing w:after="0" w:line="360" w:lineRule="auto"/>
              <w:jc w:val="both"/>
              <w:rPr>
                <w:rFonts w:hint="default" w:ascii="Times New Roman" w:hAnsi="Times New Roman" w:cs="Times New Roman"/>
                <w:sz w:val="20"/>
                <w:szCs w:val="20"/>
              </w:rPr>
            </w:pPr>
          </w:p>
        </w:tc>
        <w:tc>
          <w:tcPr>
            <w:tcW w:w="322" w:type="dxa"/>
          </w:tcPr>
          <w:p w14:paraId="1AC35E8D">
            <w:pPr>
              <w:widowControl w:val="0"/>
              <w:spacing w:after="0" w:line="360" w:lineRule="auto"/>
              <w:jc w:val="both"/>
              <w:rPr>
                <w:rFonts w:hint="default" w:ascii="Times New Roman" w:hAnsi="Times New Roman" w:cs="Times New Roman"/>
                <w:sz w:val="20"/>
                <w:szCs w:val="20"/>
              </w:rPr>
            </w:pPr>
          </w:p>
        </w:tc>
        <w:tc>
          <w:tcPr>
            <w:tcW w:w="322" w:type="dxa"/>
          </w:tcPr>
          <w:p w14:paraId="23AC3873">
            <w:pPr>
              <w:widowControl w:val="0"/>
              <w:spacing w:after="0" w:line="360" w:lineRule="auto"/>
              <w:jc w:val="both"/>
              <w:rPr>
                <w:rFonts w:hint="default" w:ascii="Times New Roman" w:hAnsi="Times New Roman" w:cs="Times New Roman"/>
                <w:sz w:val="20"/>
                <w:szCs w:val="20"/>
              </w:rPr>
            </w:pPr>
          </w:p>
        </w:tc>
        <w:tc>
          <w:tcPr>
            <w:tcW w:w="322" w:type="dxa"/>
          </w:tcPr>
          <w:p w14:paraId="47138F80">
            <w:pPr>
              <w:widowControl w:val="0"/>
              <w:spacing w:after="0" w:line="360" w:lineRule="auto"/>
              <w:jc w:val="both"/>
              <w:rPr>
                <w:rFonts w:hint="default" w:ascii="Times New Roman" w:hAnsi="Times New Roman" w:cs="Times New Roman"/>
                <w:sz w:val="20"/>
                <w:szCs w:val="20"/>
              </w:rPr>
            </w:pPr>
          </w:p>
        </w:tc>
        <w:tc>
          <w:tcPr>
            <w:tcW w:w="333" w:type="dxa"/>
            <w:shd w:val="clear" w:color="auto" w:fill="F4B382" w:themeFill="accent2" w:themeFillTint="99"/>
          </w:tcPr>
          <w:p w14:paraId="1B43C6B4">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04B3C0F0">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6CCE93BB">
            <w:pPr>
              <w:widowControl w:val="0"/>
              <w:spacing w:after="0" w:line="360" w:lineRule="auto"/>
              <w:jc w:val="both"/>
              <w:rPr>
                <w:rFonts w:hint="default" w:ascii="Times New Roman" w:hAnsi="Times New Roman" w:cs="Times New Roman"/>
                <w:sz w:val="20"/>
                <w:szCs w:val="20"/>
              </w:rPr>
            </w:pPr>
          </w:p>
        </w:tc>
        <w:tc>
          <w:tcPr>
            <w:tcW w:w="325" w:type="dxa"/>
            <w:shd w:val="clear" w:color="auto" w:fill="F4B382" w:themeFill="accent2" w:themeFillTint="99"/>
          </w:tcPr>
          <w:p w14:paraId="5434E6A7">
            <w:pPr>
              <w:widowControl w:val="0"/>
              <w:spacing w:after="0" w:line="360" w:lineRule="auto"/>
              <w:jc w:val="both"/>
              <w:rPr>
                <w:rFonts w:hint="default" w:ascii="Times New Roman" w:hAnsi="Times New Roman" w:cs="Times New Roman"/>
                <w:sz w:val="20"/>
                <w:szCs w:val="20"/>
              </w:rPr>
            </w:pPr>
          </w:p>
        </w:tc>
        <w:tc>
          <w:tcPr>
            <w:tcW w:w="338" w:type="dxa"/>
            <w:shd w:val="clear" w:color="auto" w:fill="F4B382" w:themeFill="accent2" w:themeFillTint="99"/>
          </w:tcPr>
          <w:p w14:paraId="1A603C17">
            <w:pPr>
              <w:widowControl w:val="0"/>
              <w:spacing w:after="0" w:line="360" w:lineRule="auto"/>
              <w:jc w:val="both"/>
              <w:rPr>
                <w:rFonts w:hint="default" w:ascii="Times New Roman" w:hAnsi="Times New Roman" w:cs="Times New Roman"/>
                <w:sz w:val="20"/>
                <w:szCs w:val="20"/>
              </w:rPr>
            </w:pPr>
          </w:p>
        </w:tc>
        <w:tc>
          <w:tcPr>
            <w:tcW w:w="321" w:type="dxa"/>
            <w:shd w:val="clear" w:color="auto" w:fill="F4B382" w:themeFill="accent2" w:themeFillTint="99"/>
          </w:tcPr>
          <w:p w14:paraId="6C64FC99">
            <w:pPr>
              <w:widowControl w:val="0"/>
              <w:spacing w:after="0" w:line="360" w:lineRule="auto"/>
              <w:jc w:val="both"/>
              <w:rPr>
                <w:rFonts w:hint="default" w:ascii="Times New Roman" w:hAnsi="Times New Roman" w:cs="Times New Roman"/>
                <w:sz w:val="20"/>
                <w:szCs w:val="20"/>
              </w:rPr>
            </w:pPr>
          </w:p>
        </w:tc>
        <w:tc>
          <w:tcPr>
            <w:tcW w:w="321" w:type="dxa"/>
            <w:shd w:val="clear" w:color="auto" w:fill="F4B382" w:themeFill="accent2" w:themeFillTint="99"/>
          </w:tcPr>
          <w:p w14:paraId="2318B448">
            <w:pPr>
              <w:widowControl w:val="0"/>
              <w:spacing w:after="0" w:line="360" w:lineRule="auto"/>
              <w:jc w:val="both"/>
              <w:rPr>
                <w:rFonts w:hint="default" w:ascii="Times New Roman" w:hAnsi="Times New Roman" w:cs="Times New Roman"/>
                <w:sz w:val="20"/>
                <w:szCs w:val="20"/>
              </w:rPr>
            </w:pPr>
          </w:p>
        </w:tc>
        <w:tc>
          <w:tcPr>
            <w:tcW w:w="321" w:type="dxa"/>
            <w:shd w:val="clear" w:color="auto" w:fill="auto"/>
          </w:tcPr>
          <w:p w14:paraId="2C65AC3E">
            <w:pPr>
              <w:widowControl w:val="0"/>
              <w:spacing w:after="0" w:line="360" w:lineRule="auto"/>
              <w:jc w:val="both"/>
              <w:rPr>
                <w:rFonts w:hint="default" w:ascii="Times New Roman" w:hAnsi="Times New Roman" w:cs="Times New Roman"/>
                <w:sz w:val="20"/>
                <w:szCs w:val="20"/>
              </w:rPr>
            </w:pPr>
          </w:p>
        </w:tc>
        <w:tc>
          <w:tcPr>
            <w:tcW w:w="334" w:type="dxa"/>
            <w:shd w:val="clear" w:color="auto" w:fill="auto"/>
          </w:tcPr>
          <w:p w14:paraId="71B04294">
            <w:pPr>
              <w:widowControl w:val="0"/>
              <w:spacing w:after="0" w:line="360" w:lineRule="auto"/>
              <w:jc w:val="both"/>
              <w:rPr>
                <w:rFonts w:hint="default" w:ascii="Times New Roman" w:hAnsi="Times New Roman" w:cs="Times New Roman"/>
                <w:sz w:val="20"/>
                <w:szCs w:val="20"/>
              </w:rPr>
            </w:pPr>
          </w:p>
        </w:tc>
        <w:tc>
          <w:tcPr>
            <w:tcW w:w="336" w:type="dxa"/>
          </w:tcPr>
          <w:p w14:paraId="7E177D05">
            <w:pPr>
              <w:widowControl w:val="0"/>
              <w:spacing w:after="0" w:line="360" w:lineRule="auto"/>
              <w:jc w:val="both"/>
              <w:rPr>
                <w:rFonts w:hint="default" w:ascii="Times New Roman" w:hAnsi="Times New Roman" w:cs="Times New Roman"/>
                <w:sz w:val="20"/>
                <w:szCs w:val="20"/>
              </w:rPr>
            </w:pPr>
          </w:p>
        </w:tc>
        <w:tc>
          <w:tcPr>
            <w:tcW w:w="337" w:type="dxa"/>
          </w:tcPr>
          <w:p w14:paraId="6DCCAAA0">
            <w:pPr>
              <w:widowControl w:val="0"/>
              <w:spacing w:after="0" w:line="360" w:lineRule="auto"/>
              <w:jc w:val="both"/>
              <w:rPr>
                <w:rFonts w:hint="default" w:ascii="Times New Roman" w:hAnsi="Times New Roman" w:cs="Times New Roman"/>
                <w:sz w:val="20"/>
                <w:szCs w:val="20"/>
              </w:rPr>
            </w:pPr>
          </w:p>
        </w:tc>
        <w:tc>
          <w:tcPr>
            <w:tcW w:w="338" w:type="dxa"/>
          </w:tcPr>
          <w:p w14:paraId="7EF7D59F">
            <w:pPr>
              <w:widowControl w:val="0"/>
              <w:spacing w:after="0" w:line="360" w:lineRule="auto"/>
              <w:jc w:val="both"/>
              <w:rPr>
                <w:rFonts w:hint="default" w:ascii="Times New Roman" w:hAnsi="Times New Roman" w:cs="Times New Roman"/>
                <w:sz w:val="20"/>
                <w:szCs w:val="20"/>
              </w:rPr>
            </w:pPr>
          </w:p>
        </w:tc>
        <w:tc>
          <w:tcPr>
            <w:tcW w:w="236" w:type="dxa"/>
          </w:tcPr>
          <w:p w14:paraId="221C54E0">
            <w:pPr>
              <w:widowControl w:val="0"/>
              <w:spacing w:after="0" w:line="360" w:lineRule="auto"/>
              <w:jc w:val="both"/>
              <w:rPr>
                <w:rFonts w:hint="default" w:ascii="Times New Roman" w:hAnsi="Times New Roman" w:cs="Times New Roman"/>
                <w:sz w:val="20"/>
                <w:szCs w:val="20"/>
              </w:rPr>
            </w:pPr>
          </w:p>
        </w:tc>
      </w:tr>
      <w:tr w14:paraId="1692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783" w:type="dxa"/>
          </w:tcPr>
          <w:p w14:paraId="5D07146A">
            <w:pPr>
              <w:widowControl w:val="0"/>
              <w:spacing w:after="0" w:line="360" w:lineRule="auto"/>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DEPLOY </w:t>
            </w:r>
          </w:p>
        </w:tc>
        <w:tc>
          <w:tcPr>
            <w:tcW w:w="325" w:type="dxa"/>
          </w:tcPr>
          <w:p w14:paraId="6FF71DF8">
            <w:pPr>
              <w:widowControl w:val="0"/>
              <w:spacing w:after="0" w:line="360" w:lineRule="auto"/>
              <w:jc w:val="both"/>
              <w:rPr>
                <w:rFonts w:hint="default" w:ascii="Times New Roman" w:hAnsi="Times New Roman" w:cs="Times New Roman"/>
                <w:sz w:val="20"/>
                <w:szCs w:val="20"/>
              </w:rPr>
            </w:pPr>
          </w:p>
        </w:tc>
        <w:tc>
          <w:tcPr>
            <w:tcW w:w="326" w:type="dxa"/>
          </w:tcPr>
          <w:p w14:paraId="2E5A1E44">
            <w:pPr>
              <w:widowControl w:val="0"/>
              <w:spacing w:after="0" w:line="360" w:lineRule="auto"/>
              <w:jc w:val="both"/>
              <w:rPr>
                <w:rFonts w:hint="default" w:ascii="Times New Roman" w:hAnsi="Times New Roman" w:cs="Times New Roman"/>
                <w:sz w:val="20"/>
                <w:szCs w:val="20"/>
              </w:rPr>
            </w:pPr>
          </w:p>
        </w:tc>
        <w:tc>
          <w:tcPr>
            <w:tcW w:w="327" w:type="dxa"/>
          </w:tcPr>
          <w:p w14:paraId="54CA48E7">
            <w:pPr>
              <w:widowControl w:val="0"/>
              <w:spacing w:after="0" w:line="360" w:lineRule="auto"/>
              <w:jc w:val="both"/>
              <w:rPr>
                <w:rFonts w:hint="default" w:ascii="Times New Roman" w:hAnsi="Times New Roman" w:cs="Times New Roman"/>
                <w:sz w:val="20"/>
                <w:szCs w:val="20"/>
              </w:rPr>
            </w:pPr>
          </w:p>
        </w:tc>
        <w:tc>
          <w:tcPr>
            <w:tcW w:w="340" w:type="dxa"/>
          </w:tcPr>
          <w:p w14:paraId="6458F2B0">
            <w:pPr>
              <w:widowControl w:val="0"/>
              <w:spacing w:after="0" w:line="360" w:lineRule="auto"/>
              <w:jc w:val="both"/>
              <w:rPr>
                <w:rFonts w:hint="default" w:ascii="Times New Roman" w:hAnsi="Times New Roman" w:cs="Times New Roman"/>
                <w:sz w:val="20"/>
                <w:szCs w:val="20"/>
              </w:rPr>
            </w:pPr>
          </w:p>
        </w:tc>
        <w:tc>
          <w:tcPr>
            <w:tcW w:w="322" w:type="dxa"/>
          </w:tcPr>
          <w:p w14:paraId="18C13A23">
            <w:pPr>
              <w:widowControl w:val="0"/>
              <w:spacing w:after="0" w:line="360" w:lineRule="auto"/>
              <w:jc w:val="both"/>
              <w:rPr>
                <w:rFonts w:hint="default" w:ascii="Times New Roman" w:hAnsi="Times New Roman" w:cs="Times New Roman"/>
                <w:sz w:val="20"/>
                <w:szCs w:val="20"/>
              </w:rPr>
            </w:pPr>
          </w:p>
        </w:tc>
        <w:tc>
          <w:tcPr>
            <w:tcW w:w="322" w:type="dxa"/>
          </w:tcPr>
          <w:p w14:paraId="2D75BEB8">
            <w:pPr>
              <w:widowControl w:val="0"/>
              <w:spacing w:after="0" w:line="360" w:lineRule="auto"/>
              <w:jc w:val="both"/>
              <w:rPr>
                <w:rFonts w:hint="default" w:ascii="Times New Roman" w:hAnsi="Times New Roman" w:cs="Times New Roman"/>
                <w:sz w:val="20"/>
                <w:szCs w:val="20"/>
              </w:rPr>
            </w:pPr>
          </w:p>
        </w:tc>
        <w:tc>
          <w:tcPr>
            <w:tcW w:w="322" w:type="dxa"/>
          </w:tcPr>
          <w:p w14:paraId="0B339D8E">
            <w:pPr>
              <w:widowControl w:val="0"/>
              <w:spacing w:after="0" w:line="360" w:lineRule="auto"/>
              <w:jc w:val="both"/>
              <w:rPr>
                <w:rFonts w:hint="default" w:ascii="Times New Roman" w:hAnsi="Times New Roman" w:cs="Times New Roman"/>
                <w:sz w:val="20"/>
                <w:szCs w:val="20"/>
              </w:rPr>
            </w:pPr>
          </w:p>
        </w:tc>
        <w:tc>
          <w:tcPr>
            <w:tcW w:w="333" w:type="dxa"/>
          </w:tcPr>
          <w:p w14:paraId="526C307E">
            <w:pPr>
              <w:widowControl w:val="0"/>
              <w:spacing w:after="0" w:line="360" w:lineRule="auto"/>
              <w:jc w:val="both"/>
              <w:rPr>
                <w:rFonts w:hint="default" w:ascii="Times New Roman" w:hAnsi="Times New Roman" w:cs="Times New Roman"/>
                <w:sz w:val="20"/>
                <w:szCs w:val="20"/>
              </w:rPr>
            </w:pPr>
          </w:p>
        </w:tc>
        <w:tc>
          <w:tcPr>
            <w:tcW w:w="325" w:type="dxa"/>
          </w:tcPr>
          <w:p w14:paraId="235EC69A">
            <w:pPr>
              <w:widowControl w:val="0"/>
              <w:spacing w:after="0" w:line="360" w:lineRule="auto"/>
              <w:jc w:val="both"/>
              <w:rPr>
                <w:rFonts w:hint="default" w:ascii="Times New Roman" w:hAnsi="Times New Roman" w:cs="Times New Roman"/>
                <w:sz w:val="20"/>
                <w:szCs w:val="20"/>
              </w:rPr>
            </w:pPr>
          </w:p>
        </w:tc>
        <w:tc>
          <w:tcPr>
            <w:tcW w:w="325" w:type="dxa"/>
          </w:tcPr>
          <w:p w14:paraId="7F314BFA">
            <w:pPr>
              <w:widowControl w:val="0"/>
              <w:spacing w:after="0" w:line="360" w:lineRule="auto"/>
              <w:jc w:val="both"/>
              <w:rPr>
                <w:rFonts w:hint="default" w:ascii="Times New Roman" w:hAnsi="Times New Roman" w:cs="Times New Roman"/>
                <w:sz w:val="20"/>
                <w:szCs w:val="20"/>
              </w:rPr>
            </w:pPr>
          </w:p>
        </w:tc>
        <w:tc>
          <w:tcPr>
            <w:tcW w:w="325" w:type="dxa"/>
          </w:tcPr>
          <w:p w14:paraId="03D84ECF">
            <w:pPr>
              <w:widowControl w:val="0"/>
              <w:spacing w:after="0" w:line="360" w:lineRule="auto"/>
              <w:jc w:val="both"/>
              <w:rPr>
                <w:rFonts w:hint="default" w:ascii="Times New Roman" w:hAnsi="Times New Roman" w:cs="Times New Roman"/>
                <w:sz w:val="20"/>
                <w:szCs w:val="20"/>
              </w:rPr>
            </w:pPr>
          </w:p>
        </w:tc>
        <w:tc>
          <w:tcPr>
            <w:tcW w:w="338" w:type="dxa"/>
          </w:tcPr>
          <w:p w14:paraId="22DE7D11">
            <w:pPr>
              <w:widowControl w:val="0"/>
              <w:spacing w:after="0" w:line="360" w:lineRule="auto"/>
              <w:jc w:val="both"/>
              <w:rPr>
                <w:rFonts w:hint="default" w:ascii="Times New Roman" w:hAnsi="Times New Roman" w:cs="Times New Roman"/>
                <w:sz w:val="20"/>
                <w:szCs w:val="20"/>
              </w:rPr>
            </w:pPr>
          </w:p>
        </w:tc>
        <w:tc>
          <w:tcPr>
            <w:tcW w:w="321" w:type="dxa"/>
          </w:tcPr>
          <w:p w14:paraId="4991A70C">
            <w:pPr>
              <w:widowControl w:val="0"/>
              <w:spacing w:after="0" w:line="360" w:lineRule="auto"/>
              <w:jc w:val="both"/>
              <w:rPr>
                <w:rFonts w:hint="default" w:ascii="Times New Roman" w:hAnsi="Times New Roman" w:cs="Times New Roman"/>
                <w:sz w:val="20"/>
                <w:szCs w:val="20"/>
              </w:rPr>
            </w:pPr>
          </w:p>
        </w:tc>
        <w:tc>
          <w:tcPr>
            <w:tcW w:w="321" w:type="dxa"/>
          </w:tcPr>
          <w:p w14:paraId="53FE8F32">
            <w:pPr>
              <w:widowControl w:val="0"/>
              <w:spacing w:after="0" w:line="360" w:lineRule="auto"/>
              <w:jc w:val="both"/>
              <w:rPr>
                <w:rFonts w:hint="default" w:ascii="Times New Roman" w:hAnsi="Times New Roman" w:cs="Times New Roman"/>
                <w:sz w:val="20"/>
                <w:szCs w:val="20"/>
              </w:rPr>
            </w:pPr>
          </w:p>
        </w:tc>
        <w:tc>
          <w:tcPr>
            <w:tcW w:w="321" w:type="dxa"/>
          </w:tcPr>
          <w:p w14:paraId="29A12581">
            <w:pPr>
              <w:widowControl w:val="0"/>
              <w:spacing w:after="0" w:line="360" w:lineRule="auto"/>
              <w:jc w:val="both"/>
              <w:rPr>
                <w:rFonts w:hint="default" w:ascii="Times New Roman" w:hAnsi="Times New Roman" w:cs="Times New Roman"/>
                <w:sz w:val="20"/>
                <w:szCs w:val="20"/>
              </w:rPr>
            </w:pPr>
          </w:p>
        </w:tc>
        <w:tc>
          <w:tcPr>
            <w:tcW w:w="334" w:type="dxa"/>
          </w:tcPr>
          <w:p w14:paraId="228BCF0A">
            <w:pPr>
              <w:widowControl w:val="0"/>
              <w:spacing w:after="0" w:line="360" w:lineRule="auto"/>
              <w:jc w:val="both"/>
              <w:rPr>
                <w:rFonts w:hint="default" w:ascii="Times New Roman" w:hAnsi="Times New Roman" w:cs="Times New Roman"/>
                <w:sz w:val="20"/>
                <w:szCs w:val="20"/>
              </w:rPr>
            </w:pPr>
          </w:p>
        </w:tc>
        <w:tc>
          <w:tcPr>
            <w:tcW w:w="336" w:type="dxa"/>
          </w:tcPr>
          <w:p w14:paraId="40D3F2CE">
            <w:pPr>
              <w:widowControl w:val="0"/>
              <w:spacing w:after="0" w:line="360" w:lineRule="auto"/>
              <w:jc w:val="both"/>
              <w:rPr>
                <w:rFonts w:hint="default" w:ascii="Times New Roman" w:hAnsi="Times New Roman" w:cs="Times New Roman"/>
                <w:sz w:val="20"/>
                <w:szCs w:val="20"/>
              </w:rPr>
            </w:pPr>
          </w:p>
        </w:tc>
        <w:tc>
          <w:tcPr>
            <w:tcW w:w="337" w:type="dxa"/>
          </w:tcPr>
          <w:p w14:paraId="1DAC09BD">
            <w:pPr>
              <w:widowControl w:val="0"/>
              <w:spacing w:after="0" w:line="360" w:lineRule="auto"/>
              <w:jc w:val="both"/>
              <w:rPr>
                <w:rFonts w:hint="default" w:ascii="Times New Roman" w:hAnsi="Times New Roman" w:cs="Times New Roman"/>
                <w:sz w:val="20"/>
                <w:szCs w:val="20"/>
              </w:rPr>
            </w:pPr>
          </w:p>
        </w:tc>
        <w:tc>
          <w:tcPr>
            <w:tcW w:w="338" w:type="dxa"/>
          </w:tcPr>
          <w:p w14:paraId="3E47EAD6">
            <w:pPr>
              <w:widowControl w:val="0"/>
              <w:spacing w:after="0" w:line="360" w:lineRule="auto"/>
              <w:jc w:val="both"/>
              <w:rPr>
                <w:rFonts w:hint="default" w:ascii="Times New Roman" w:hAnsi="Times New Roman" w:cs="Times New Roman"/>
                <w:sz w:val="20"/>
                <w:szCs w:val="20"/>
              </w:rPr>
            </w:pPr>
          </w:p>
        </w:tc>
        <w:tc>
          <w:tcPr>
            <w:tcW w:w="236" w:type="dxa"/>
          </w:tcPr>
          <w:p w14:paraId="53A17320">
            <w:pPr>
              <w:widowControl w:val="0"/>
              <w:spacing w:after="0" w:line="360" w:lineRule="auto"/>
              <w:jc w:val="both"/>
              <w:rPr>
                <w:rFonts w:hint="default" w:ascii="Times New Roman" w:hAnsi="Times New Roman" w:cs="Times New Roman"/>
                <w:sz w:val="20"/>
                <w:szCs w:val="20"/>
              </w:rPr>
            </w:pPr>
          </w:p>
        </w:tc>
      </w:tr>
      <w:tr w14:paraId="1FE5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83" w:type="dxa"/>
          </w:tcPr>
          <w:p w14:paraId="713561EF">
            <w:pPr>
              <w:widowControl w:val="0"/>
              <w:spacing w:after="0"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Implementation</w:t>
            </w:r>
          </w:p>
        </w:tc>
        <w:tc>
          <w:tcPr>
            <w:tcW w:w="325" w:type="dxa"/>
          </w:tcPr>
          <w:p w14:paraId="7E83305E">
            <w:pPr>
              <w:widowControl w:val="0"/>
              <w:spacing w:after="0" w:line="360" w:lineRule="auto"/>
              <w:jc w:val="both"/>
              <w:rPr>
                <w:rFonts w:hint="default" w:ascii="Times New Roman" w:hAnsi="Times New Roman" w:cs="Times New Roman"/>
                <w:sz w:val="20"/>
                <w:szCs w:val="20"/>
              </w:rPr>
            </w:pPr>
          </w:p>
        </w:tc>
        <w:tc>
          <w:tcPr>
            <w:tcW w:w="326" w:type="dxa"/>
          </w:tcPr>
          <w:p w14:paraId="53C02AE7">
            <w:pPr>
              <w:widowControl w:val="0"/>
              <w:spacing w:after="0" w:line="360" w:lineRule="auto"/>
              <w:jc w:val="both"/>
              <w:rPr>
                <w:rFonts w:hint="default" w:ascii="Times New Roman" w:hAnsi="Times New Roman" w:cs="Times New Roman"/>
                <w:sz w:val="20"/>
                <w:szCs w:val="20"/>
              </w:rPr>
            </w:pPr>
          </w:p>
        </w:tc>
        <w:tc>
          <w:tcPr>
            <w:tcW w:w="327" w:type="dxa"/>
          </w:tcPr>
          <w:p w14:paraId="5AF3F941">
            <w:pPr>
              <w:widowControl w:val="0"/>
              <w:spacing w:after="0" w:line="360" w:lineRule="auto"/>
              <w:jc w:val="both"/>
              <w:rPr>
                <w:rFonts w:hint="default" w:ascii="Times New Roman" w:hAnsi="Times New Roman" w:cs="Times New Roman"/>
                <w:sz w:val="20"/>
                <w:szCs w:val="20"/>
              </w:rPr>
            </w:pPr>
          </w:p>
        </w:tc>
        <w:tc>
          <w:tcPr>
            <w:tcW w:w="340" w:type="dxa"/>
          </w:tcPr>
          <w:p w14:paraId="365357F6">
            <w:pPr>
              <w:widowControl w:val="0"/>
              <w:spacing w:after="0" w:line="360" w:lineRule="auto"/>
              <w:jc w:val="both"/>
              <w:rPr>
                <w:rFonts w:hint="default" w:ascii="Times New Roman" w:hAnsi="Times New Roman" w:cs="Times New Roman"/>
                <w:sz w:val="20"/>
                <w:szCs w:val="20"/>
              </w:rPr>
            </w:pPr>
          </w:p>
        </w:tc>
        <w:tc>
          <w:tcPr>
            <w:tcW w:w="322" w:type="dxa"/>
          </w:tcPr>
          <w:p w14:paraId="45607C9D">
            <w:pPr>
              <w:widowControl w:val="0"/>
              <w:spacing w:after="0" w:line="360" w:lineRule="auto"/>
              <w:jc w:val="both"/>
              <w:rPr>
                <w:rFonts w:hint="default" w:ascii="Times New Roman" w:hAnsi="Times New Roman" w:cs="Times New Roman"/>
                <w:sz w:val="20"/>
                <w:szCs w:val="20"/>
              </w:rPr>
            </w:pPr>
          </w:p>
        </w:tc>
        <w:tc>
          <w:tcPr>
            <w:tcW w:w="322" w:type="dxa"/>
          </w:tcPr>
          <w:p w14:paraId="29F5D031">
            <w:pPr>
              <w:widowControl w:val="0"/>
              <w:spacing w:after="0" w:line="360" w:lineRule="auto"/>
              <w:jc w:val="both"/>
              <w:rPr>
                <w:rFonts w:hint="default" w:ascii="Times New Roman" w:hAnsi="Times New Roman" w:cs="Times New Roman"/>
                <w:sz w:val="20"/>
                <w:szCs w:val="20"/>
              </w:rPr>
            </w:pPr>
          </w:p>
        </w:tc>
        <w:tc>
          <w:tcPr>
            <w:tcW w:w="322" w:type="dxa"/>
          </w:tcPr>
          <w:p w14:paraId="55A516A1">
            <w:pPr>
              <w:widowControl w:val="0"/>
              <w:spacing w:after="0" w:line="360" w:lineRule="auto"/>
              <w:jc w:val="both"/>
              <w:rPr>
                <w:rFonts w:hint="default" w:ascii="Times New Roman" w:hAnsi="Times New Roman" w:cs="Times New Roman"/>
                <w:sz w:val="20"/>
                <w:szCs w:val="20"/>
              </w:rPr>
            </w:pPr>
          </w:p>
        </w:tc>
        <w:tc>
          <w:tcPr>
            <w:tcW w:w="333" w:type="dxa"/>
          </w:tcPr>
          <w:p w14:paraId="361BCE59">
            <w:pPr>
              <w:widowControl w:val="0"/>
              <w:spacing w:after="0" w:line="360" w:lineRule="auto"/>
              <w:jc w:val="both"/>
              <w:rPr>
                <w:rFonts w:hint="default" w:ascii="Times New Roman" w:hAnsi="Times New Roman" w:cs="Times New Roman"/>
                <w:sz w:val="20"/>
                <w:szCs w:val="20"/>
              </w:rPr>
            </w:pPr>
          </w:p>
        </w:tc>
        <w:tc>
          <w:tcPr>
            <w:tcW w:w="325" w:type="dxa"/>
          </w:tcPr>
          <w:p w14:paraId="64F04C8B">
            <w:pPr>
              <w:widowControl w:val="0"/>
              <w:spacing w:after="0" w:line="360" w:lineRule="auto"/>
              <w:jc w:val="both"/>
              <w:rPr>
                <w:rFonts w:hint="default" w:ascii="Times New Roman" w:hAnsi="Times New Roman" w:cs="Times New Roman"/>
                <w:sz w:val="20"/>
                <w:szCs w:val="20"/>
              </w:rPr>
            </w:pPr>
          </w:p>
        </w:tc>
        <w:tc>
          <w:tcPr>
            <w:tcW w:w="325" w:type="dxa"/>
            <w:shd w:val="clear" w:color="auto" w:fill="auto"/>
          </w:tcPr>
          <w:p w14:paraId="7F1E8F73">
            <w:pPr>
              <w:widowControl w:val="0"/>
              <w:spacing w:after="0" w:line="360" w:lineRule="auto"/>
              <w:jc w:val="both"/>
              <w:rPr>
                <w:rFonts w:hint="default" w:ascii="Times New Roman" w:hAnsi="Times New Roman" w:cs="Times New Roman"/>
                <w:sz w:val="20"/>
                <w:szCs w:val="20"/>
              </w:rPr>
            </w:pPr>
          </w:p>
        </w:tc>
        <w:tc>
          <w:tcPr>
            <w:tcW w:w="325" w:type="dxa"/>
            <w:shd w:val="clear" w:color="auto" w:fill="auto"/>
          </w:tcPr>
          <w:p w14:paraId="37BC6124">
            <w:pPr>
              <w:widowControl w:val="0"/>
              <w:spacing w:after="0" w:line="360" w:lineRule="auto"/>
              <w:jc w:val="both"/>
              <w:rPr>
                <w:rFonts w:hint="default" w:ascii="Times New Roman" w:hAnsi="Times New Roman" w:cs="Times New Roman"/>
                <w:sz w:val="20"/>
                <w:szCs w:val="20"/>
              </w:rPr>
            </w:pPr>
          </w:p>
        </w:tc>
        <w:tc>
          <w:tcPr>
            <w:tcW w:w="338" w:type="dxa"/>
            <w:shd w:val="clear" w:color="auto" w:fill="auto"/>
          </w:tcPr>
          <w:p w14:paraId="4CCAC33C">
            <w:pPr>
              <w:widowControl w:val="0"/>
              <w:spacing w:after="0" w:line="360" w:lineRule="auto"/>
              <w:jc w:val="both"/>
              <w:rPr>
                <w:rFonts w:hint="default" w:ascii="Times New Roman" w:hAnsi="Times New Roman" w:cs="Times New Roman"/>
                <w:sz w:val="20"/>
                <w:szCs w:val="20"/>
              </w:rPr>
            </w:pPr>
          </w:p>
        </w:tc>
        <w:tc>
          <w:tcPr>
            <w:tcW w:w="321" w:type="dxa"/>
            <w:shd w:val="clear" w:color="auto" w:fill="F4B382" w:themeFill="accent2" w:themeFillTint="99"/>
          </w:tcPr>
          <w:p w14:paraId="1F8ECF85">
            <w:pPr>
              <w:widowControl w:val="0"/>
              <w:spacing w:after="0" w:line="360" w:lineRule="auto"/>
              <w:jc w:val="both"/>
              <w:rPr>
                <w:rFonts w:hint="default" w:ascii="Times New Roman" w:hAnsi="Times New Roman" w:cs="Times New Roman"/>
                <w:color w:val="EE822F" w:themeColor="accent2"/>
                <w:sz w:val="20"/>
                <w:szCs w:val="20"/>
                <w14:textFill>
                  <w14:solidFill>
                    <w14:schemeClr w14:val="accent2"/>
                  </w14:solidFill>
                </w14:textFill>
              </w:rPr>
            </w:pPr>
          </w:p>
        </w:tc>
        <w:tc>
          <w:tcPr>
            <w:tcW w:w="321" w:type="dxa"/>
            <w:shd w:val="clear" w:color="auto" w:fill="F4B382" w:themeFill="accent2" w:themeFillTint="99"/>
          </w:tcPr>
          <w:p w14:paraId="75FF227F">
            <w:pPr>
              <w:widowControl w:val="0"/>
              <w:spacing w:after="0" w:line="360" w:lineRule="auto"/>
              <w:jc w:val="both"/>
              <w:rPr>
                <w:rFonts w:hint="default" w:ascii="Times New Roman" w:hAnsi="Times New Roman" w:cs="Times New Roman"/>
                <w:sz w:val="20"/>
                <w:szCs w:val="20"/>
              </w:rPr>
            </w:pPr>
          </w:p>
        </w:tc>
        <w:tc>
          <w:tcPr>
            <w:tcW w:w="321" w:type="dxa"/>
            <w:shd w:val="clear" w:color="auto" w:fill="F4B382" w:themeFill="accent2" w:themeFillTint="99"/>
          </w:tcPr>
          <w:p w14:paraId="3DF74471">
            <w:pPr>
              <w:widowControl w:val="0"/>
              <w:spacing w:after="0" w:line="360" w:lineRule="auto"/>
              <w:jc w:val="both"/>
              <w:rPr>
                <w:rFonts w:hint="default" w:ascii="Times New Roman" w:hAnsi="Times New Roman" w:cs="Times New Roman"/>
                <w:sz w:val="20"/>
                <w:szCs w:val="20"/>
              </w:rPr>
            </w:pPr>
          </w:p>
        </w:tc>
        <w:tc>
          <w:tcPr>
            <w:tcW w:w="334" w:type="dxa"/>
            <w:shd w:val="clear" w:color="auto" w:fill="auto"/>
          </w:tcPr>
          <w:p w14:paraId="1793B73C">
            <w:pPr>
              <w:widowControl w:val="0"/>
              <w:spacing w:after="0" w:line="360" w:lineRule="auto"/>
              <w:jc w:val="both"/>
              <w:rPr>
                <w:rFonts w:hint="default" w:ascii="Times New Roman" w:hAnsi="Times New Roman" w:cs="Times New Roman"/>
                <w:sz w:val="20"/>
                <w:szCs w:val="20"/>
              </w:rPr>
            </w:pPr>
          </w:p>
        </w:tc>
        <w:tc>
          <w:tcPr>
            <w:tcW w:w="336" w:type="dxa"/>
            <w:shd w:val="clear" w:color="auto" w:fill="auto"/>
          </w:tcPr>
          <w:p w14:paraId="55C40A67">
            <w:pPr>
              <w:widowControl w:val="0"/>
              <w:spacing w:after="0" w:line="360" w:lineRule="auto"/>
              <w:jc w:val="both"/>
              <w:rPr>
                <w:rFonts w:hint="default" w:ascii="Times New Roman" w:hAnsi="Times New Roman" w:cs="Times New Roman"/>
                <w:sz w:val="20"/>
                <w:szCs w:val="20"/>
              </w:rPr>
            </w:pPr>
          </w:p>
        </w:tc>
        <w:tc>
          <w:tcPr>
            <w:tcW w:w="337" w:type="dxa"/>
            <w:shd w:val="clear" w:color="auto" w:fill="auto"/>
          </w:tcPr>
          <w:p w14:paraId="427FA5F0">
            <w:pPr>
              <w:widowControl w:val="0"/>
              <w:spacing w:after="0" w:line="360" w:lineRule="auto"/>
              <w:jc w:val="both"/>
              <w:rPr>
                <w:rFonts w:hint="default" w:ascii="Times New Roman" w:hAnsi="Times New Roman" w:cs="Times New Roman"/>
                <w:sz w:val="20"/>
                <w:szCs w:val="20"/>
              </w:rPr>
            </w:pPr>
          </w:p>
        </w:tc>
        <w:tc>
          <w:tcPr>
            <w:tcW w:w="338" w:type="dxa"/>
          </w:tcPr>
          <w:p w14:paraId="7C0F477A">
            <w:pPr>
              <w:widowControl w:val="0"/>
              <w:spacing w:after="0" w:line="360" w:lineRule="auto"/>
              <w:jc w:val="both"/>
              <w:rPr>
                <w:rFonts w:hint="default" w:ascii="Times New Roman" w:hAnsi="Times New Roman" w:cs="Times New Roman"/>
                <w:sz w:val="20"/>
                <w:szCs w:val="20"/>
              </w:rPr>
            </w:pPr>
          </w:p>
        </w:tc>
        <w:tc>
          <w:tcPr>
            <w:tcW w:w="236" w:type="dxa"/>
          </w:tcPr>
          <w:p w14:paraId="679D4833">
            <w:pPr>
              <w:widowControl w:val="0"/>
              <w:spacing w:after="0" w:line="360" w:lineRule="auto"/>
              <w:jc w:val="both"/>
              <w:rPr>
                <w:rFonts w:hint="default" w:ascii="Times New Roman" w:hAnsi="Times New Roman" w:cs="Times New Roman"/>
                <w:sz w:val="20"/>
                <w:szCs w:val="20"/>
              </w:rPr>
            </w:pPr>
          </w:p>
        </w:tc>
      </w:tr>
    </w:tbl>
    <w:p w14:paraId="48A82648">
      <w:pPr>
        <w:spacing w:line="360" w:lineRule="auto"/>
        <w:jc w:val="center"/>
        <w:rPr>
          <w:rFonts w:hint="default" w:ascii="Arial" w:hAnsi="Arial" w:cs="Arial"/>
          <w:b w:val="0"/>
          <w:bCs w:val="0"/>
          <w:i/>
          <w:iCs/>
          <w:sz w:val="24"/>
          <w:szCs w:val="24"/>
          <w:lang w:val="en-PH"/>
        </w:rPr>
      </w:pPr>
    </w:p>
    <w:p w14:paraId="57BD0C87">
      <w:pPr>
        <w:spacing w:line="360" w:lineRule="auto"/>
        <w:jc w:val="center"/>
        <w:rPr>
          <w:rFonts w:hint="default" w:ascii="Arial" w:hAnsi="Arial" w:cs="Arial"/>
          <w:b w:val="0"/>
          <w:bCs w:val="0"/>
          <w:i/>
          <w:iCs/>
          <w:sz w:val="24"/>
          <w:szCs w:val="24"/>
          <w:lang w:val="en-PH"/>
        </w:rPr>
      </w:pPr>
    </w:p>
    <w:p w14:paraId="4077575D">
      <w:pPr>
        <w:spacing w:line="360" w:lineRule="auto"/>
        <w:jc w:val="center"/>
        <w:rPr>
          <w:rFonts w:hint="default" w:ascii="Arial" w:hAnsi="Arial" w:cs="Arial"/>
          <w:b w:val="0"/>
          <w:bCs w:val="0"/>
          <w:i/>
          <w:iCs/>
          <w:sz w:val="24"/>
          <w:szCs w:val="24"/>
          <w:lang w:val="en-PH"/>
        </w:rPr>
      </w:pPr>
    </w:p>
    <w:p w14:paraId="29F2EA92">
      <w:pPr>
        <w:spacing w:line="360" w:lineRule="auto"/>
        <w:jc w:val="center"/>
        <w:rPr>
          <w:rFonts w:hint="default" w:ascii="Arial" w:hAnsi="Arial" w:cs="Arial"/>
          <w:b w:val="0"/>
          <w:bCs w:val="0"/>
          <w:i/>
          <w:iCs/>
          <w:sz w:val="24"/>
          <w:szCs w:val="24"/>
          <w:lang w:val="en-PH"/>
        </w:rPr>
      </w:pPr>
    </w:p>
    <w:p w14:paraId="39809A86">
      <w:pPr>
        <w:spacing w:line="360" w:lineRule="auto"/>
        <w:jc w:val="center"/>
        <w:rPr>
          <w:rFonts w:hint="default" w:ascii="Arial" w:hAnsi="Arial" w:cs="Arial"/>
          <w:b w:val="0"/>
          <w:bCs w:val="0"/>
          <w:i/>
          <w:iCs/>
          <w:sz w:val="24"/>
          <w:szCs w:val="24"/>
          <w:lang w:val="en-PH"/>
        </w:rPr>
      </w:pPr>
    </w:p>
    <w:p w14:paraId="05C3801E">
      <w:pPr>
        <w:spacing w:line="360" w:lineRule="auto"/>
        <w:jc w:val="center"/>
        <w:rPr>
          <w:rFonts w:hint="default" w:ascii="Arial" w:hAnsi="Arial" w:cs="Arial"/>
          <w:b w:val="0"/>
          <w:bCs w:val="0"/>
          <w:i/>
          <w:iCs/>
          <w:sz w:val="24"/>
          <w:szCs w:val="24"/>
          <w:lang w:val="en-PH"/>
        </w:rPr>
      </w:pPr>
    </w:p>
    <w:p w14:paraId="50AAFD0A">
      <w:pPr>
        <w:spacing w:line="360" w:lineRule="auto"/>
        <w:jc w:val="center"/>
        <w:rPr>
          <w:rFonts w:hint="default" w:ascii="Arial" w:hAnsi="Arial" w:cs="Arial"/>
          <w:b w:val="0"/>
          <w:bCs w:val="0"/>
          <w:i/>
          <w:iCs/>
          <w:sz w:val="24"/>
          <w:szCs w:val="24"/>
          <w:lang w:val="en-PH"/>
        </w:rPr>
      </w:pPr>
    </w:p>
    <w:p w14:paraId="0E2E27E5">
      <w:pPr>
        <w:spacing w:line="360" w:lineRule="auto"/>
        <w:jc w:val="center"/>
        <w:rPr>
          <w:rFonts w:hint="default" w:ascii="Arial" w:hAnsi="Arial" w:cs="Arial"/>
          <w:b w:val="0"/>
          <w:bCs w:val="0"/>
          <w:i/>
          <w:iCs/>
          <w:sz w:val="24"/>
          <w:szCs w:val="24"/>
          <w:lang w:val="en-PH"/>
        </w:rPr>
      </w:pPr>
    </w:p>
    <w:p w14:paraId="693672BC">
      <w:pPr>
        <w:spacing w:line="360" w:lineRule="auto"/>
        <w:jc w:val="center"/>
        <w:rPr>
          <w:rFonts w:hint="default" w:ascii="Arial" w:hAnsi="Arial" w:cs="Arial"/>
          <w:b w:val="0"/>
          <w:bCs w:val="0"/>
          <w:i/>
          <w:iCs/>
          <w:sz w:val="24"/>
          <w:szCs w:val="24"/>
          <w:lang w:val="en-PH"/>
        </w:rPr>
      </w:pPr>
    </w:p>
    <w:p w14:paraId="48884F5D">
      <w:pPr>
        <w:spacing w:line="360" w:lineRule="auto"/>
        <w:jc w:val="center"/>
        <w:rPr>
          <w:rFonts w:hint="default" w:ascii="Arial" w:hAnsi="Arial" w:cs="Arial"/>
          <w:b w:val="0"/>
          <w:bCs w:val="0"/>
          <w:i/>
          <w:iCs/>
          <w:sz w:val="24"/>
          <w:szCs w:val="24"/>
          <w:lang w:val="en-PH"/>
        </w:rPr>
      </w:pPr>
    </w:p>
    <w:p w14:paraId="6AE14E14">
      <w:pPr>
        <w:spacing w:line="360" w:lineRule="auto"/>
        <w:jc w:val="both"/>
        <w:rPr>
          <w:rFonts w:hint="default" w:ascii="Arial" w:hAnsi="Arial" w:cs="Arial"/>
          <w:b w:val="0"/>
          <w:bCs w:val="0"/>
          <w:i/>
          <w:iCs/>
          <w:sz w:val="24"/>
          <w:szCs w:val="24"/>
          <w:lang w:val="en-PH"/>
        </w:rPr>
      </w:pPr>
    </w:p>
    <w:p w14:paraId="58595709">
      <w:pPr>
        <w:spacing w:line="360" w:lineRule="auto"/>
        <w:jc w:val="center"/>
        <w:rPr>
          <w:rFonts w:hint="default" w:ascii="Arial" w:hAnsi="Arial" w:cs="Arial"/>
          <w:b w:val="0"/>
          <w:bCs w:val="0"/>
          <w:i/>
          <w:iCs/>
          <w:sz w:val="24"/>
          <w:szCs w:val="24"/>
          <w:lang w:val="en-PH"/>
        </w:rPr>
      </w:pPr>
    </w:p>
    <w:p w14:paraId="42949652">
      <w:pPr>
        <w:spacing w:line="360" w:lineRule="auto"/>
        <w:jc w:val="center"/>
        <w:rPr>
          <w:rFonts w:hint="default" w:ascii="Arial" w:hAnsi="Arial" w:cs="Arial"/>
          <w:b w:val="0"/>
          <w:bCs w:val="0"/>
          <w:i/>
          <w:iCs/>
          <w:sz w:val="24"/>
          <w:szCs w:val="24"/>
          <w:lang w:val="en-PH"/>
        </w:rPr>
      </w:pPr>
    </w:p>
    <w:p w14:paraId="2EDEBE42">
      <w:pPr>
        <w:spacing w:line="360" w:lineRule="auto"/>
        <w:jc w:val="center"/>
        <w:rPr>
          <w:rFonts w:hint="default" w:ascii="Arial" w:hAnsi="Arial" w:cs="Arial"/>
          <w:b w:val="0"/>
          <w:bCs w:val="0"/>
          <w:i/>
          <w:iCs/>
          <w:sz w:val="24"/>
          <w:szCs w:val="24"/>
          <w:lang w:val="en-PH"/>
        </w:rPr>
      </w:pPr>
    </w:p>
    <w:p w14:paraId="3F5A5E7E">
      <w:pPr>
        <w:spacing w:line="360" w:lineRule="auto"/>
        <w:jc w:val="center"/>
        <w:rPr>
          <w:rFonts w:hint="default" w:ascii="Arial" w:hAnsi="Arial" w:cs="Arial"/>
          <w:b w:val="0"/>
          <w:bCs w:val="0"/>
          <w:i/>
          <w:iCs/>
          <w:sz w:val="24"/>
          <w:szCs w:val="24"/>
          <w:lang w:val="en-PH"/>
        </w:rPr>
      </w:pPr>
    </w:p>
    <w:p w14:paraId="2F4644D8">
      <w:pPr>
        <w:spacing w:line="360" w:lineRule="auto"/>
        <w:jc w:val="center"/>
        <w:rPr>
          <w:rFonts w:hint="default" w:ascii="Arial" w:hAnsi="Arial" w:cs="Arial"/>
          <w:b/>
          <w:bCs/>
          <w:lang w:val="en-US"/>
        </w:rPr>
      </w:pPr>
      <w:r>
        <w:rPr>
          <w:rFonts w:hint="default" w:ascii="Arial" w:hAnsi="Arial" w:cs="Arial"/>
          <w:b w:val="0"/>
          <w:bCs w:val="0"/>
          <w:i/>
          <w:iCs/>
          <w:sz w:val="24"/>
          <w:szCs w:val="24"/>
          <w:lang w:val="en-PH"/>
        </w:rPr>
        <w:t>Table</w:t>
      </w:r>
      <w:r>
        <w:rPr>
          <w:rFonts w:hint="default" w:ascii="Arial" w:hAnsi="Arial" w:cs="Arial"/>
          <w:b w:val="0"/>
          <w:bCs w:val="0"/>
          <w:i/>
          <w:iCs/>
          <w:sz w:val="24"/>
          <w:szCs w:val="24"/>
          <w:lang w:val="en-US"/>
        </w:rPr>
        <w:t xml:space="preserve"> 4.</w:t>
      </w:r>
      <w:r>
        <w:rPr>
          <w:rFonts w:hint="default" w:ascii="Arial" w:hAnsi="Arial" w:cs="Arial"/>
          <w:b w:val="0"/>
          <w:bCs w:val="0"/>
          <w:i/>
          <w:iCs/>
          <w:sz w:val="24"/>
          <w:szCs w:val="24"/>
          <w:lang w:val="en-PH"/>
        </w:rPr>
        <w:t xml:space="preserve"> Gantt Chart</w:t>
      </w:r>
    </w:p>
    <w:p w14:paraId="2CCED18A">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 xml:space="preserve">The Gantt chart presents the planned timeline for the development of the </w:t>
      </w:r>
      <w:r>
        <w:rPr>
          <w:rStyle w:val="11"/>
          <w:rFonts w:hint="default" w:ascii="Arial" w:hAnsi="Arial" w:cs="Arial"/>
          <w:b w:val="0"/>
          <w:bCs w:val="0"/>
        </w:rPr>
        <w:t>Rufino’s Furniture Online Shop Management System</w:t>
      </w:r>
      <w:r>
        <w:rPr>
          <w:rFonts w:hint="default" w:ascii="Arial" w:hAnsi="Arial" w:cs="Arial"/>
          <w:b w:val="0"/>
          <w:bCs w:val="0"/>
        </w:rPr>
        <w:t xml:space="preserve"> from </w:t>
      </w:r>
      <w:r>
        <w:rPr>
          <w:rStyle w:val="11"/>
          <w:rFonts w:hint="default" w:ascii="Arial" w:hAnsi="Arial" w:cs="Arial"/>
          <w:b w:val="0"/>
          <w:bCs w:val="0"/>
        </w:rPr>
        <w:t>May to September</w:t>
      </w:r>
      <w:r>
        <w:rPr>
          <w:rFonts w:hint="default" w:ascii="Arial" w:hAnsi="Arial" w:cs="Arial"/>
          <w:b w:val="0"/>
          <w:bCs w:val="0"/>
        </w:rPr>
        <w:t>. It shows the major activities involved in developing the system and the estimated weeks for completing each task. The highlighted cells indicate the weeks when a particular activity is scheduled.</w:t>
      </w:r>
    </w:p>
    <w:p w14:paraId="22B81E49">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development begins with the </w:t>
      </w:r>
      <w:r>
        <w:rPr>
          <w:rStyle w:val="11"/>
          <w:rFonts w:hint="default" w:ascii="Arial" w:hAnsi="Arial" w:cs="Arial"/>
          <w:b w:val="0"/>
          <w:bCs w:val="0"/>
        </w:rPr>
        <w:t>Define phase in May</w:t>
      </w:r>
      <w:r>
        <w:rPr>
          <w:rFonts w:hint="default" w:ascii="Arial" w:hAnsi="Arial" w:cs="Arial"/>
          <w:b w:val="0"/>
          <w:bCs w:val="0"/>
        </w:rPr>
        <w:t xml:space="preserve">, which includes </w:t>
      </w:r>
      <w:r>
        <w:rPr>
          <w:rStyle w:val="11"/>
          <w:rFonts w:hint="default" w:ascii="Arial" w:hAnsi="Arial" w:cs="Arial"/>
          <w:b w:val="0"/>
          <w:bCs w:val="0"/>
        </w:rPr>
        <w:t>planning, data gathering, requirements analysis, and system analysis</w:t>
      </w:r>
      <w:r>
        <w:rPr>
          <w:rFonts w:hint="default" w:ascii="Arial" w:hAnsi="Arial" w:cs="Arial"/>
          <w:b w:val="0"/>
          <w:bCs w:val="0"/>
        </w:rPr>
        <w:t>. During this phase, the researchers identify the current challenges in managing furniture products, inventory, customer orders, payments, and sales records. They also gather the necessary information and requirements from the business to determine the functions needed for the proposed online shop management system.</w:t>
      </w:r>
    </w:p>
    <w:p w14:paraId="614F0C71">
      <w:pPr>
        <w:pStyle w:val="10"/>
        <w:keepNext w:val="0"/>
        <w:keepLines w:val="0"/>
        <w:widowControl/>
        <w:suppressLineNumbers w:val="0"/>
        <w:spacing w:line="36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 </w:t>
      </w:r>
      <w:r>
        <w:rPr>
          <w:rFonts w:hint="default" w:ascii="Arial" w:hAnsi="Arial" w:cs="Arial"/>
          <w:b w:val="0"/>
          <w:bCs w:val="0"/>
        </w:rPr>
        <w:t xml:space="preserve">The </w:t>
      </w:r>
      <w:r>
        <w:rPr>
          <w:rStyle w:val="11"/>
          <w:rFonts w:hint="default" w:ascii="Arial" w:hAnsi="Arial" w:cs="Arial"/>
          <w:b w:val="0"/>
          <w:bCs w:val="0"/>
        </w:rPr>
        <w:t>Design phase</w:t>
      </w:r>
      <w:r>
        <w:rPr>
          <w:rFonts w:hint="default" w:ascii="Arial" w:hAnsi="Arial" w:cs="Arial"/>
          <w:b w:val="0"/>
          <w:bCs w:val="0"/>
        </w:rPr>
        <w:t xml:space="preserve"> follows from June to July. This phase focuses on preparing the system structure and interface, including the </w:t>
      </w:r>
      <w:r>
        <w:rPr>
          <w:rStyle w:val="11"/>
          <w:rFonts w:hint="default" w:ascii="Arial" w:hAnsi="Arial" w:cs="Arial"/>
          <w:b w:val="0"/>
          <w:bCs w:val="0"/>
        </w:rPr>
        <w:t>system architecture, database design, diagrams, and graphical user interface (GUI)</w:t>
      </w:r>
      <w:r>
        <w:rPr>
          <w:rFonts w:hint="default" w:ascii="Arial" w:hAnsi="Arial" w:cs="Arial"/>
          <w:b w:val="0"/>
          <w:bCs w:val="0"/>
        </w:rPr>
        <w:t>. The researchers design the system based on the identified requirements to ensure that the features are organized and easy for both customers and the administrator to use.</w:t>
      </w:r>
      <w:r>
        <w:rPr>
          <w:rFonts w:hint="default" w:ascii="Arial" w:hAnsi="Arial" w:cs="Arial"/>
          <w:b w:val="0"/>
          <w:bCs w:val="0"/>
          <w:lang w:val="en-US"/>
        </w:rPr>
        <w:t xml:space="preserve"> </w:t>
      </w:r>
    </w:p>
    <w:p w14:paraId="07B05F3E">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The </w:t>
      </w:r>
      <w:r>
        <w:rPr>
          <w:rStyle w:val="11"/>
          <w:rFonts w:hint="default" w:ascii="Arial" w:hAnsi="Arial" w:cs="Arial"/>
          <w:b w:val="0"/>
          <w:bCs w:val="0"/>
        </w:rPr>
        <w:t>Development phase</w:t>
      </w:r>
      <w:r>
        <w:rPr>
          <w:rFonts w:hint="default" w:ascii="Arial" w:hAnsi="Arial" w:cs="Arial"/>
          <w:b w:val="0"/>
          <w:bCs w:val="0"/>
        </w:rPr>
        <w:t xml:space="preserve"> covers June to August and involves the actual creation of the system. During this phase, the researchers perform </w:t>
      </w:r>
      <w:r>
        <w:rPr>
          <w:rStyle w:val="11"/>
          <w:rFonts w:hint="default" w:ascii="Arial" w:hAnsi="Arial" w:cs="Arial"/>
          <w:b w:val="0"/>
          <w:bCs w:val="0"/>
        </w:rPr>
        <w:t>coding and testing</w:t>
      </w:r>
      <w:r>
        <w:rPr>
          <w:rFonts w:hint="default" w:ascii="Arial" w:hAnsi="Arial" w:cs="Arial"/>
          <w:b w:val="0"/>
          <w:bCs w:val="0"/>
        </w:rPr>
        <w:t>. The system's customer features, product management, inventory management, shopping cart, checkout, payment recording, order management, reports, and other required functions are developed and tested to identify and correct errors.</w:t>
      </w:r>
    </w:p>
    <w:p w14:paraId="55C836A1">
      <w:pPr>
        <w:pStyle w:val="10"/>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cs="Arial"/>
          <w:b w:val="0"/>
          <w:bCs w:val="0"/>
        </w:rPr>
        <w:t xml:space="preserve">Finally, the </w:t>
      </w:r>
      <w:r>
        <w:rPr>
          <w:rStyle w:val="11"/>
          <w:rFonts w:hint="default" w:ascii="Arial" w:hAnsi="Arial" w:cs="Arial"/>
          <w:b w:val="0"/>
          <w:bCs w:val="0"/>
        </w:rPr>
        <w:t>Deploy phase takes place in September</w:t>
      </w:r>
      <w:r>
        <w:rPr>
          <w:rFonts w:hint="default" w:ascii="Arial" w:hAnsi="Arial" w:cs="Arial"/>
          <w:b w:val="0"/>
          <w:bCs w:val="0"/>
        </w:rPr>
        <w:t xml:space="preserve">, where the completed Rufino’s Furniture Online Shop Management System is prepared for actual use. The researchers perform final checking and validation to ensure that the system functions properly and meets the identified requirements. This phase prepares the system for implementation at </w:t>
      </w:r>
      <w:r>
        <w:rPr>
          <w:rStyle w:val="11"/>
          <w:rFonts w:hint="default" w:ascii="Arial" w:hAnsi="Arial" w:cs="Arial"/>
          <w:b w:val="0"/>
          <w:bCs w:val="0"/>
        </w:rPr>
        <w:t>Rufino’s Furniture</w:t>
      </w:r>
      <w:r>
        <w:rPr>
          <w:rFonts w:hint="default" w:ascii="Arial" w:hAnsi="Arial" w:cs="Arial"/>
          <w:b w:val="0"/>
          <w:bCs w:val="0"/>
        </w:rPr>
        <w:t xml:space="preserve"> and supports the business in managing its products, inventory, customer orders, payments, and reports more efficiently.</w:t>
      </w:r>
    </w:p>
    <w:p w14:paraId="77605830">
      <w:pPr>
        <w:pStyle w:val="10"/>
        <w:keepNext w:val="0"/>
        <w:keepLines w:val="0"/>
        <w:widowControl/>
        <w:suppressLineNumbers w:val="0"/>
        <w:spacing w:line="360" w:lineRule="auto"/>
        <w:ind w:firstLine="720" w:firstLineChars="0"/>
        <w:jc w:val="both"/>
        <w:rPr>
          <w:rFonts w:hint="default" w:ascii="Arial" w:hAnsi="Arial" w:cs="Arial"/>
          <w:b w:val="0"/>
          <w:bCs w:val="0"/>
        </w:rPr>
      </w:pPr>
    </w:p>
    <w:p w14:paraId="5421D750">
      <w:pPr>
        <w:pStyle w:val="10"/>
        <w:keepNext w:val="0"/>
        <w:keepLines w:val="0"/>
        <w:widowControl/>
        <w:suppressLineNumbers w:val="0"/>
        <w:spacing w:line="360" w:lineRule="auto"/>
        <w:jc w:val="both"/>
        <w:rPr>
          <w:rFonts w:hint="default" w:ascii="Arial" w:hAnsi="Arial" w:cs="Arial"/>
          <w:b/>
          <w:bCs/>
          <w:lang w:val="en-US"/>
        </w:rPr>
      </w:pPr>
      <w:r>
        <w:rPr>
          <w:rFonts w:hint="default" w:ascii="Arial" w:hAnsi="Arial" w:cs="Arial"/>
          <w:b/>
          <w:bCs/>
          <w:lang w:val="en-US"/>
        </w:rPr>
        <w:t>Legend:</w:t>
      </w:r>
    </w:p>
    <w:p w14:paraId="3DDB8A94">
      <w:pPr>
        <w:pStyle w:val="10"/>
        <w:keepNext w:val="0"/>
        <w:keepLines w:val="0"/>
        <w:widowControl/>
        <w:suppressLineNumbers w:val="0"/>
        <w:spacing w:line="360" w:lineRule="auto"/>
        <w:jc w:val="both"/>
        <w:rPr>
          <w:rFonts w:hint="default" w:ascii="Arial" w:hAnsi="Arial" w:cs="Arial"/>
          <w:b w:val="0"/>
          <w:bCs w:val="0"/>
          <w:sz w:val="24"/>
          <w:szCs w:val="24"/>
          <w:lang w:val="en-US"/>
        </w:rPr>
      </w:pPr>
      <w:r>
        <w:rPr>
          <w:sz w:val="24"/>
        </w:rPr>
        <mc:AlternateContent>
          <mc:Choice Requires="wps">
            <w:drawing>
              <wp:anchor distT="0" distB="0" distL="114300" distR="114300" simplePos="0" relativeHeight="251679744" behindDoc="0" locked="0" layoutInCell="1" allowOverlap="1">
                <wp:simplePos x="0" y="0"/>
                <wp:positionH relativeFrom="column">
                  <wp:posOffset>722630</wp:posOffset>
                </wp:positionH>
                <wp:positionV relativeFrom="paragraph">
                  <wp:posOffset>309880</wp:posOffset>
                </wp:positionV>
                <wp:extent cx="638810" cy="212725"/>
                <wp:effectExtent l="6350" t="6350" r="21590" b="9525"/>
                <wp:wrapNone/>
                <wp:docPr id="47" name="Rectangle 47"/>
                <wp:cNvGraphicFramePr/>
                <a:graphic xmlns:a="http://schemas.openxmlformats.org/drawingml/2006/main">
                  <a:graphicData uri="http://schemas.microsoft.com/office/word/2010/wordprocessingShape">
                    <wps:wsp>
                      <wps:cNvSpPr/>
                      <wps:spPr>
                        <a:xfrm>
                          <a:off x="0" y="0"/>
                          <a:ext cx="638810" cy="212725"/>
                        </a:xfrm>
                        <a:prstGeom prst="rect">
                          <a:avLst/>
                        </a:prstGeom>
                        <a:solidFill>
                          <a:schemeClr val="accent5">
                            <a:lumMod val="60000"/>
                            <a:lumOff val="40000"/>
                          </a:schemeClr>
                        </a:solidFill>
                        <a:ln>
                          <a:solidFill>
                            <a:schemeClr val="accent5"/>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9pt;margin-top:24.4pt;height:16.75pt;width:50.3pt;z-index:251679744;v-text-anchor:middle;mso-width-relative:page;mso-height-relative:page;" fillcolor="#7DDFD7 [1944]" filled="t" stroked="t" coordsize="21600,21600" o:gfxdata="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UfFTN2AAAAAkBAAAPAAAA&#10;AAAAAAEAIAAAACIAAABkcnMvZG93bnJldi54bWxQSwECFAAUAAAACACHTuJA+HyDjocCAAAxBQAA&#10;DgAAAAAAAAABACAAAAAnAQAAZHJzL2Uyb0RvYy54bWxQSwUGAAAAAAYABgBZAQAAIAYAAAAA&#10;">
                <v:fill on="t" focussize="0,0"/>
                <v:stroke weight="1pt" color="#30C0B4 [3208]" miterlimit="8" joinstyle="miter"/>
                <v:imagedata o:title=""/>
                <o:lock v:ext="edit" aspectratio="f"/>
              </v:rect>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537210</wp:posOffset>
                </wp:positionH>
                <wp:positionV relativeFrom="paragraph">
                  <wp:posOffset>18415</wp:posOffset>
                </wp:positionV>
                <wp:extent cx="638810" cy="212725"/>
                <wp:effectExtent l="6350" t="6350" r="21590" b="9525"/>
                <wp:wrapNone/>
                <wp:docPr id="46" name="Rectangle 46"/>
                <wp:cNvGraphicFramePr/>
                <a:graphic xmlns:a="http://schemas.openxmlformats.org/drawingml/2006/main">
                  <a:graphicData uri="http://schemas.microsoft.com/office/word/2010/wordprocessingShape">
                    <wps:wsp>
                      <wps:cNvSpPr/>
                      <wps:spPr>
                        <a:xfrm>
                          <a:off x="1908810" y="4787900"/>
                          <a:ext cx="638810" cy="21272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3pt;margin-top:1.45pt;height:16.75pt;width:50.3pt;z-index:251678720;v-text-anchor:middle;mso-width-relative:page;mso-height-relative:page;" fillcolor="#91ACE0 [1940]" filled="t" stroked="t" coordsize="21600,21600" o:gfxdata="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mXLhKNkAAAAHAQAA&#10;DwAAAAAAAAABACAAAAAiAAAAZHJzL2Rvd25yZXYueG1sUEsBAhQAFAAAAAgAh07iQIZyrHiKAgAA&#10;dgUAAA4AAAAAAAAAAQAgAAAAKAEAAGRycy9lMm9Eb2MueG1sUEsFBgAAAAAGAAYAWQEAACQGAAAA&#10;AA==&#10;">
                <v:fill on="t" focussize="0,0"/>
                <v:stroke weight="1pt" color="#91ACE0 [1940]" miterlimit="8" joinstyle="miter"/>
                <v:imagedata o:title=""/>
                <o:lock v:ext="edit" aspectratio="f"/>
              </v:rect>
            </w:pict>
          </mc:Fallback>
        </mc:AlternateContent>
      </w:r>
      <w:r>
        <w:rPr>
          <w:rFonts w:hint="default" w:ascii="Arial" w:hAnsi="Arial" w:cs="Arial"/>
          <w:b w:val="0"/>
          <w:bCs w:val="0"/>
          <w:sz w:val="24"/>
          <w:szCs w:val="24"/>
          <w:lang w:val="en-PH"/>
        </w:rPr>
        <w:t>1 week</w:t>
      </w:r>
      <w:r>
        <w:rPr>
          <w:rFonts w:hint="default" w:ascii="Arial" w:hAnsi="Arial" w:cs="Arial"/>
          <w:b w:val="0"/>
          <w:bCs w:val="0"/>
          <w:sz w:val="24"/>
          <w:szCs w:val="24"/>
          <w:lang w:val="en-US"/>
        </w:rPr>
        <w:t>:</w:t>
      </w:r>
    </w:p>
    <w:p w14:paraId="1086EE8B">
      <w:pPr>
        <w:pStyle w:val="10"/>
        <w:keepNext w:val="0"/>
        <w:keepLines w:val="0"/>
        <w:widowControl/>
        <w:suppressLineNumbers w:val="0"/>
        <w:spacing w:line="360" w:lineRule="auto"/>
        <w:jc w:val="both"/>
        <w:rPr>
          <w:rFonts w:hint="default" w:ascii="Arial" w:hAnsi="Arial" w:cs="Arial"/>
          <w:b w:val="0"/>
          <w:bCs w:val="0"/>
          <w:sz w:val="24"/>
          <w:szCs w:val="24"/>
          <w:lang w:val="en-PH"/>
        </w:rPr>
      </w:pPr>
      <w:r>
        <w:rPr>
          <w:rFonts w:hint="default" w:ascii="Arial" w:hAnsi="Arial" w:cs="Arial"/>
          <w:b w:val="0"/>
          <w:bCs w:val="0"/>
          <w:sz w:val="24"/>
          <w:szCs w:val="24"/>
          <w:lang w:val="en-PH"/>
        </w:rPr>
        <w:t>1/2 week:</w:t>
      </w:r>
    </w:p>
    <w:tbl>
      <w:tblPr>
        <w:tblStyle w:val="12"/>
        <w:tblpPr w:leftFromText="180" w:rightFromText="180" w:vertAnchor="text" w:horzAnchor="page" w:tblpX="2053" w:tblpY="47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1099"/>
        <w:gridCol w:w="1177"/>
        <w:gridCol w:w="1177"/>
        <w:gridCol w:w="1177"/>
        <w:gridCol w:w="938"/>
        <w:gridCol w:w="758"/>
      </w:tblGrid>
      <w:tr w14:paraId="2125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2067" w:type="dxa"/>
            <w:vMerge w:val="restart"/>
          </w:tcPr>
          <w:p w14:paraId="7482DECA">
            <w:pPr>
              <w:widowControl w:val="0"/>
              <w:spacing w:line="360" w:lineRule="auto"/>
              <w:jc w:val="both"/>
              <w:rPr>
                <w:rFonts w:hint="default" w:ascii="Arial" w:hAnsi="Arial" w:cs="Arial"/>
                <w:b/>
                <w:bCs/>
                <w:sz w:val="24"/>
                <w:szCs w:val="24"/>
                <w:vertAlign w:val="baseline"/>
                <w:lang w:val="en-PH"/>
              </w:rPr>
            </w:pPr>
          </w:p>
          <w:p w14:paraId="5BD6B938">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Task</w:t>
            </w:r>
          </w:p>
        </w:tc>
        <w:tc>
          <w:tcPr>
            <w:tcW w:w="4630" w:type="dxa"/>
            <w:gridSpan w:val="4"/>
          </w:tcPr>
          <w:p w14:paraId="376D3443">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May</w:t>
            </w:r>
          </w:p>
        </w:tc>
        <w:tc>
          <w:tcPr>
            <w:tcW w:w="1696" w:type="dxa"/>
            <w:gridSpan w:val="2"/>
          </w:tcPr>
          <w:p w14:paraId="7B86A75C">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June</w:t>
            </w:r>
          </w:p>
        </w:tc>
      </w:tr>
      <w:tr w14:paraId="0B2E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vMerge w:val="continue"/>
          </w:tcPr>
          <w:p w14:paraId="22E90C29">
            <w:pPr>
              <w:widowControl w:val="0"/>
              <w:spacing w:line="360" w:lineRule="auto"/>
              <w:jc w:val="both"/>
              <w:rPr>
                <w:rFonts w:hint="default" w:ascii="Arial" w:hAnsi="Arial" w:cs="Arial"/>
                <w:b/>
                <w:bCs/>
                <w:sz w:val="24"/>
                <w:szCs w:val="24"/>
                <w:vertAlign w:val="baseline"/>
                <w:lang w:val="en-PH"/>
              </w:rPr>
            </w:pPr>
          </w:p>
        </w:tc>
        <w:tc>
          <w:tcPr>
            <w:tcW w:w="1099" w:type="dxa"/>
          </w:tcPr>
          <w:p w14:paraId="6EE44857">
            <w:pPr>
              <w:widowControl w:val="0"/>
              <w:spacing w:line="360" w:lineRule="auto"/>
              <w:jc w:val="both"/>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Week</w:t>
            </w:r>
          </w:p>
          <w:p w14:paraId="60E9AF58">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1</w:t>
            </w:r>
          </w:p>
        </w:tc>
        <w:tc>
          <w:tcPr>
            <w:tcW w:w="1177" w:type="dxa"/>
          </w:tcPr>
          <w:p w14:paraId="3F8B4988">
            <w:pPr>
              <w:widowControl w:val="0"/>
              <w:spacing w:line="360" w:lineRule="auto"/>
              <w:jc w:val="both"/>
              <w:rPr>
                <w:rFonts w:hint="default" w:ascii="Arial" w:hAnsi="Arial" w:cs="Arial"/>
                <w:b/>
                <w:bCs/>
                <w:sz w:val="24"/>
                <w:szCs w:val="24"/>
                <w:vertAlign w:val="baseline"/>
                <w:lang w:val="en-PH"/>
              </w:rPr>
            </w:pPr>
          </w:p>
          <w:p w14:paraId="20CEB6AF">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2</w:t>
            </w:r>
          </w:p>
        </w:tc>
        <w:tc>
          <w:tcPr>
            <w:tcW w:w="1177" w:type="dxa"/>
          </w:tcPr>
          <w:p w14:paraId="75FD64A8">
            <w:pPr>
              <w:widowControl w:val="0"/>
              <w:spacing w:line="360" w:lineRule="auto"/>
              <w:jc w:val="both"/>
              <w:rPr>
                <w:rFonts w:hint="default" w:ascii="Arial" w:hAnsi="Arial" w:cs="Arial"/>
                <w:b/>
                <w:bCs/>
                <w:sz w:val="24"/>
                <w:szCs w:val="24"/>
                <w:vertAlign w:val="baseline"/>
                <w:lang w:val="en-PH"/>
              </w:rPr>
            </w:pPr>
          </w:p>
          <w:p w14:paraId="77CF38A5">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3</w:t>
            </w:r>
          </w:p>
        </w:tc>
        <w:tc>
          <w:tcPr>
            <w:tcW w:w="1177" w:type="dxa"/>
          </w:tcPr>
          <w:p w14:paraId="5F5D31DC">
            <w:pPr>
              <w:widowControl w:val="0"/>
              <w:spacing w:line="360" w:lineRule="auto"/>
              <w:jc w:val="both"/>
              <w:rPr>
                <w:rFonts w:hint="default" w:ascii="Arial" w:hAnsi="Arial" w:cs="Arial"/>
                <w:b/>
                <w:bCs/>
                <w:sz w:val="24"/>
                <w:szCs w:val="24"/>
                <w:vertAlign w:val="baseline"/>
                <w:lang w:val="en-PH"/>
              </w:rPr>
            </w:pPr>
          </w:p>
          <w:p w14:paraId="1CBEE019">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4</w:t>
            </w:r>
          </w:p>
        </w:tc>
        <w:tc>
          <w:tcPr>
            <w:tcW w:w="938" w:type="dxa"/>
          </w:tcPr>
          <w:p w14:paraId="464BBB73">
            <w:pPr>
              <w:widowControl w:val="0"/>
              <w:spacing w:line="360" w:lineRule="auto"/>
              <w:jc w:val="both"/>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Week</w:t>
            </w:r>
          </w:p>
          <w:p w14:paraId="7ABC4553">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1</w:t>
            </w:r>
          </w:p>
        </w:tc>
        <w:tc>
          <w:tcPr>
            <w:tcW w:w="758" w:type="dxa"/>
          </w:tcPr>
          <w:p w14:paraId="627B4D3E">
            <w:pPr>
              <w:widowControl w:val="0"/>
              <w:spacing w:line="360" w:lineRule="auto"/>
              <w:jc w:val="both"/>
              <w:rPr>
                <w:rFonts w:hint="default" w:ascii="Arial" w:hAnsi="Arial" w:cs="Arial"/>
                <w:b/>
                <w:bCs/>
                <w:sz w:val="24"/>
                <w:szCs w:val="24"/>
                <w:vertAlign w:val="baseline"/>
                <w:lang w:val="en-PH"/>
              </w:rPr>
            </w:pPr>
          </w:p>
          <w:p w14:paraId="27A59B21">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2</w:t>
            </w:r>
          </w:p>
        </w:tc>
      </w:tr>
      <w:tr w14:paraId="0189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5F99B545">
            <w:pPr>
              <w:widowControl w:val="0"/>
              <w:spacing w:line="360" w:lineRule="auto"/>
              <w:jc w:val="center"/>
              <w:rPr>
                <w:rFonts w:hint="default" w:ascii="Arial" w:hAnsi="Arial" w:cs="Arial"/>
                <w:b w:val="0"/>
                <w:bCs w:val="0"/>
                <w:sz w:val="21"/>
                <w:szCs w:val="21"/>
                <w:vertAlign w:val="baseline"/>
                <w:lang w:val="en-PH"/>
              </w:rPr>
            </w:pPr>
            <w:r>
              <w:rPr>
                <w:rFonts w:hint="default" w:ascii="Arial" w:hAnsi="Arial" w:cs="Arial"/>
                <w:b w:val="0"/>
                <w:bCs w:val="0"/>
                <w:sz w:val="21"/>
                <w:szCs w:val="21"/>
                <w:vertAlign w:val="baseline"/>
                <w:lang w:val="en-PH"/>
              </w:rPr>
              <w:t>Brainstorming</w:t>
            </w:r>
          </w:p>
        </w:tc>
        <w:tc>
          <w:tcPr>
            <w:tcW w:w="1099" w:type="dxa"/>
            <w:shd w:val="clear" w:color="auto" w:fill="auto"/>
          </w:tcPr>
          <w:p w14:paraId="1D14E630">
            <w:pPr>
              <w:widowControl w:val="0"/>
              <w:spacing w:line="360" w:lineRule="auto"/>
              <w:jc w:val="both"/>
              <w:rPr>
                <w:rFonts w:hint="default" w:ascii="Arial" w:hAnsi="Arial" w:cs="Arial"/>
                <w:b/>
                <w:bCs/>
                <w:sz w:val="24"/>
                <w:szCs w:val="24"/>
                <w:vertAlign w:val="baseline"/>
                <w:lang w:val="en-PH"/>
              </w:rPr>
            </w:pPr>
          </w:p>
        </w:tc>
        <w:tc>
          <w:tcPr>
            <w:tcW w:w="1177" w:type="dxa"/>
            <w:shd w:val="clear" w:color="auto" w:fill="91ABDF" w:themeFill="accent1" w:themeFillTint="99"/>
          </w:tcPr>
          <w:p w14:paraId="31C3C390">
            <w:pPr>
              <w:widowControl w:val="0"/>
              <w:spacing w:line="360" w:lineRule="auto"/>
              <w:jc w:val="both"/>
              <w:rPr>
                <w:rFonts w:hint="default" w:ascii="Arial" w:hAnsi="Arial" w:cs="Arial"/>
                <w:b/>
                <w:bCs/>
                <w:color w:val="91ACE0" w:themeColor="accent1" w:themeTint="99"/>
                <w:sz w:val="24"/>
                <w:szCs w:val="24"/>
                <w:vertAlign w:val="baseline"/>
                <w:lang w:val="en-PH"/>
                <w14:textFill>
                  <w14:solidFill>
                    <w14:schemeClr w14:val="accent1">
                      <w14:lumMod w14:val="60000"/>
                      <w14:lumOff w14:val="40000"/>
                    </w14:schemeClr>
                  </w14:solidFill>
                </w14:textFill>
              </w:rPr>
            </w:pPr>
          </w:p>
        </w:tc>
        <w:tc>
          <w:tcPr>
            <w:tcW w:w="1177" w:type="dxa"/>
          </w:tcPr>
          <w:p w14:paraId="74C18856">
            <w:pPr>
              <w:widowControl w:val="0"/>
              <w:spacing w:line="360" w:lineRule="auto"/>
              <w:jc w:val="both"/>
              <w:rPr>
                <w:rFonts w:hint="default" w:ascii="Arial" w:hAnsi="Arial" w:cs="Arial"/>
                <w:b/>
                <w:bCs/>
                <w:sz w:val="24"/>
                <w:szCs w:val="24"/>
                <w:vertAlign w:val="baseline"/>
                <w:lang w:val="en-PH"/>
              </w:rPr>
            </w:pPr>
          </w:p>
        </w:tc>
        <w:tc>
          <w:tcPr>
            <w:tcW w:w="1177" w:type="dxa"/>
          </w:tcPr>
          <w:p w14:paraId="49B5A69E">
            <w:pPr>
              <w:widowControl w:val="0"/>
              <w:spacing w:line="360" w:lineRule="auto"/>
              <w:jc w:val="both"/>
              <w:rPr>
                <w:rFonts w:hint="default" w:ascii="Arial" w:hAnsi="Arial" w:cs="Arial"/>
                <w:b/>
                <w:bCs/>
                <w:sz w:val="24"/>
                <w:szCs w:val="24"/>
                <w:vertAlign w:val="baseline"/>
                <w:lang w:val="en-PH"/>
              </w:rPr>
            </w:pPr>
          </w:p>
        </w:tc>
        <w:tc>
          <w:tcPr>
            <w:tcW w:w="938" w:type="dxa"/>
          </w:tcPr>
          <w:p w14:paraId="245D71DF">
            <w:pPr>
              <w:widowControl w:val="0"/>
              <w:spacing w:line="360" w:lineRule="auto"/>
              <w:jc w:val="both"/>
              <w:rPr>
                <w:rFonts w:hint="default" w:ascii="Arial" w:hAnsi="Arial" w:cs="Arial"/>
                <w:b/>
                <w:bCs/>
                <w:sz w:val="24"/>
                <w:szCs w:val="24"/>
                <w:vertAlign w:val="baseline"/>
                <w:lang w:val="en-PH"/>
              </w:rPr>
            </w:pPr>
          </w:p>
        </w:tc>
        <w:tc>
          <w:tcPr>
            <w:tcW w:w="758" w:type="dxa"/>
          </w:tcPr>
          <w:p w14:paraId="6DDD3126">
            <w:pPr>
              <w:widowControl w:val="0"/>
              <w:spacing w:line="360" w:lineRule="auto"/>
              <w:jc w:val="both"/>
              <w:rPr>
                <w:rFonts w:hint="default" w:ascii="Arial" w:hAnsi="Arial" w:cs="Arial"/>
                <w:b/>
                <w:bCs/>
                <w:sz w:val="24"/>
                <w:szCs w:val="24"/>
                <w:vertAlign w:val="baseline"/>
                <w:lang w:val="en-PH"/>
              </w:rPr>
            </w:pPr>
          </w:p>
        </w:tc>
      </w:tr>
      <w:tr w14:paraId="25D8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69124855">
            <w:pPr>
              <w:widowControl w:val="0"/>
              <w:spacing w:line="360" w:lineRule="auto"/>
              <w:jc w:val="left"/>
              <w:rPr>
                <w:rFonts w:hint="default" w:ascii="Arial" w:hAnsi="Arial" w:cs="Arial"/>
                <w:b w:val="0"/>
                <w:bCs w:val="0"/>
                <w:sz w:val="21"/>
                <w:szCs w:val="21"/>
                <w:vertAlign w:val="baseline"/>
                <w:lang w:val="en-PH"/>
              </w:rPr>
            </w:pPr>
            <w:r>
              <w:rPr>
                <w:rFonts w:hint="default" w:ascii="Arial" w:hAnsi="Arial" w:cs="Arial"/>
                <w:b w:val="0"/>
                <w:bCs w:val="0"/>
                <w:sz w:val="21"/>
                <w:szCs w:val="21"/>
                <w:vertAlign w:val="baseline"/>
                <w:lang w:val="en-PH"/>
              </w:rPr>
              <w:t>Title Identification</w:t>
            </w:r>
          </w:p>
        </w:tc>
        <w:tc>
          <w:tcPr>
            <w:tcW w:w="1099" w:type="dxa"/>
          </w:tcPr>
          <w:p w14:paraId="2121DCCB">
            <w:pPr>
              <w:widowControl w:val="0"/>
              <w:spacing w:line="360" w:lineRule="auto"/>
              <w:jc w:val="both"/>
              <w:rPr>
                <w:rFonts w:hint="default" w:ascii="Arial" w:hAnsi="Arial" w:cs="Arial"/>
                <w:b/>
                <w:bCs/>
                <w:sz w:val="24"/>
                <w:szCs w:val="24"/>
                <w:vertAlign w:val="baseline"/>
                <w:lang w:val="en-PH"/>
              </w:rPr>
            </w:pPr>
          </w:p>
        </w:tc>
        <w:tc>
          <w:tcPr>
            <w:tcW w:w="1177" w:type="dxa"/>
            <w:shd w:val="clear" w:color="auto" w:fill="auto"/>
          </w:tcPr>
          <w:p w14:paraId="0F2F3ED5">
            <w:pPr>
              <w:widowControl w:val="0"/>
              <w:spacing w:line="360" w:lineRule="auto"/>
              <w:jc w:val="both"/>
              <w:rPr>
                <w:rFonts w:hint="default" w:ascii="Arial" w:hAnsi="Arial" w:cs="Arial"/>
                <w:b/>
                <w:bCs/>
                <w:sz w:val="24"/>
                <w:szCs w:val="24"/>
                <w:vertAlign w:val="baseline"/>
                <w:lang w:val="en-PH"/>
              </w:rPr>
            </w:pPr>
          </w:p>
        </w:tc>
        <w:tc>
          <w:tcPr>
            <w:tcW w:w="1177" w:type="dxa"/>
            <w:shd w:val="clear" w:color="auto" w:fill="91ABDF" w:themeFill="accent1" w:themeFillTint="99"/>
          </w:tcPr>
          <w:p w14:paraId="1F1CFC71">
            <w:pPr>
              <w:widowControl w:val="0"/>
              <w:spacing w:line="360" w:lineRule="auto"/>
              <w:jc w:val="both"/>
              <w:rPr>
                <w:rFonts w:hint="default" w:ascii="Arial" w:hAnsi="Arial" w:cs="Arial"/>
                <w:b/>
                <w:bCs/>
                <w:sz w:val="24"/>
                <w:szCs w:val="24"/>
                <w:vertAlign w:val="baseline"/>
                <w:lang w:val="en-PH"/>
              </w:rPr>
            </w:pPr>
          </w:p>
        </w:tc>
        <w:tc>
          <w:tcPr>
            <w:tcW w:w="1177" w:type="dxa"/>
          </w:tcPr>
          <w:p w14:paraId="59C88B06">
            <w:pPr>
              <w:widowControl w:val="0"/>
              <w:spacing w:line="360" w:lineRule="auto"/>
              <w:jc w:val="both"/>
              <w:rPr>
                <w:rFonts w:hint="default" w:ascii="Arial" w:hAnsi="Arial" w:cs="Arial"/>
                <w:b/>
                <w:bCs/>
                <w:sz w:val="24"/>
                <w:szCs w:val="24"/>
                <w:vertAlign w:val="baseline"/>
                <w:lang w:val="en-PH"/>
              </w:rPr>
            </w:pPr>
          </w:p>
        </w:tc>
        <w:tc>
          <w:tcPr>
            <w:tcW w:w="938" w:type="dxa"/>
          </w:tcPr>
          <w:p w14:paraId="5909DF54">
            <w:pPr>
              <w:widowControl w:val="0"/>
              <w:spacing w:line="360" w:lineRule="auto"/>
              <w:jc w:val="both"/>
              <w:rPr>
                <w:rFonts w:hint="default" w:ascii="Arial" w:hAnsi="Arial" w:cs="Arial"/>
                <w:b/>
                <w:bCs/>
                <w:sz w:val="24"/>
                <w:szCs w:val="24"/>
                <w:vertAlign w:val="baseline"/>
                <w:lang w:val="en-PH"/>
              </w:rPr>
            </w:pPr>
          </w:p>
        </w:tc>
        <w:tc>
          <w:tcPr>
            <w:tcW w:w="758" w:type="dxa"/>
          </w:tcPr>
          <w:p w14:paraId="72C3BF9D">
            <w:pPr>
              <w:widowControl w:val="0"/>
              <w:spacing w:line="360" w:lineRule="auto"/>
              <w:jc w:val="both"/>
              <w:rPr>
                <w:rFonts w:hint="default" w:ascii="Arial" w:hAnsi="Arial" w:cs="Arial"/>
                <w:b/>
                <w:bCs/>
                <w:sz w:val="24"/>
                <w:szCs w:val="24"/>
                <w:vertAlign w:val="baseline"/>
                <w:lang w:val="en-PH"/>
              </w:rPr>
            </w:pPr>
          </w:p>
        </w:tc>
      </w:tr>
      <w:tr w14:paraId="51C4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Pr>
          <w:p w14:paraId="1AE7E62A">
            <w:pPr>
              <w:widowControl w:val="0"/>
              <w:spacing w:line="360" w:lineRule="auto"/>
              <w:jc w:val="both"/>
              <w:rPr>
                <w:rFonts w:hint="default" w:ascii="Arial" w:hAnsi="Arial" w:cs="Arial"/>
                <w:b w:val="0"/>
                <w:bCs w:val="0"/>
                <w:sz w:val="22"/>
                <w:szCs w:val="22"/>
                <w:vertAlign w:val="baseline"/>
                <w:lang w:val="en-PH"/>
              </w:rPr>
            </w:pPr>
            <w:r>
              <w:rPr>
                <w:rFonts w:hint="default" w:ascii="Arial" w:hAnsi="Arial" w:cs="Arial"/>
                <w:b w:val="0"/>
                <w:bCs w:val="0"/>
                <w:sz w:val="22"/>
                <w:szCs w:val="22"/>
                <w:vertAlign w:val="baseline"/>
                <w:lang w:val="en-PH"/>
              </w:rPr>
              <w:t>Gathering information</w:t>
            </w:r>
          </w:p>
        </w:tc>
        <w:tc>
          <w:tcPr>
            <w:tcW w:w="1099" w:type="dxa"/>
          </w:tcPr>
          <w:p w14:paraId="66E58BEC">
            <w:pPr>
              <w:widowControl w:val="0"/>
              <w:spacing w:line="360" w:lineRule="auto"/>
              <w:jc w:val="both"/>
              <w:rPr>
                <w:rFonts w:hint="default" w:ascii="Arial" w:hAnsi="Arial" w:cs="Arial"/>
                <w:b/>
                <w:bCs/>
                <w:sz w:val="24"/>
                <w:szCs w:val="24"/>
                <w:vertAlign w:val="baseline"/>
                <w:lang w:val="en-PH"/>
              </w:rPr>
            </w:pPr>
          </w:p>
        </w:tc>
        <w:tc>
          <w:tcPr>
            <w:tcW w:w="1177" w:type="dxa"/>
          </w:tcPr>
          <w:p w14:paraId="6EA5D5A7">
            <w:pPr>
              <w:widowControl w:val="0"/>
              <w:spacing w:line="360" w:lineRule="auto"/>
              <w:jc w:val="both"/>
              <w:rPr>
                <w:rFonts w:hint="default" w:ascii="Arial" w:hAnsi="Arial" w:cs="Arial"/>
                <w:b/>
                <w:bCs/>
                <w:sz w:val="24"/>
                <w:szCs w:val="24"/>
                <w:vertAlign w:val="baseline"/>
                <w:lang w:val="en-PH"/>
              </w:rPr>
            </w:pPr>
          </w:p>
        </w:tc>
        <w:tc>
          <w:tcPr>
            <w:tcW w:w="1177" w:type="dxa"/>
            <w:shd w:val="clear" w:color="auto" w:fill="auto"/>
          </w:tcPr>
          <w:p w14:paraId="19A214F0">
            <w:pPr>
              <w:widowControl w:val="0"/>
              <w:spacing w:line="360" w:lineRule="auto"/>
              <w:jc w:val="both"/>
              <w:rPr>
                <w:rFonts w:hint="default" w:ascii="Arial" w:hAnsi="Arial" w:cs="Arial"/>
                <w:b/>
                <w:bCs/>
                <w:sz w:val="24"/>
                <w:szCs w:val="24"/>
                <w:vertAlign w:val="baseline"/>
                <w:lang w:val="en-PH"/>
              </w:rPr>
            </w:pPr>
          </w:p>
        </w:tc>
        <w:tc>
          <w:tcPr>
            <w:tcW w:w="1177" w:type="dxa"/>
            <w:shd w:val="clear" w:color="auto" w:fill="91ABDF" w:themeFill="accent1" w:themeFillTint="99"/>
          </w:tcPr>
          <w:p w14:paraId="02BBCA59">
            <w:pPr>
              <w:widowControl w:val="0"/>
              <w:spacing w:line="360" w:lineRule="auto"/>
              <w:jc w:val="both"/>
              <w:rPr>
                <w:rFonts w:hint="default" w:ascii="Arial" w:hAnsi="Arial" w:cs="Arial"/>
                <w:b/>
                <w:bCs/>
                <w:sz w:val="24"/>
                <w:szCs w:val="24"/>
                <w:vertAlign w:val="baseline"/>
                <w:lang w:val="en-PH"/>
              </w:rPr>
            </w:pPr>
          </w:p>
        </w:tc>
        <w:tc>
          <w:tcPr>
            <w:tcW w:w="938" w:type="dxa"/>
            <w:shd w:val="clear" w:color="auto" w:fill="91ABDF" w:themeFill="accent1" w:themeFillTint="99"/>
          </w:tcPr>
          <w:p w14:paraId="5C4755E1">
            <w:pPr>
              <w:widowControl w:val="0"/>
              <w:spacing w:line="360" w:lineRule="auto"/>
              <w:jc w:val="both"/>
              <w:rPr>
                <w:rFonts w:hint="default" w:ascii="Arial" w:hAnsi="Arial" w:cs="Arial"/>
                <w:b/>
                <w:bCs/>
                <w:sz w:val="24"/>
                <w:szCs w:val="24"/>
                <w:vertAlign w:val="baseline"/>
                <w:lang w:val="en-PH"/>
              </w:rPr>
            </w:pPr>
          </w:p>
        </w:tc>
        <w:tc>
          <w:tcPr>
            <w:tcW w:w="758" w:type="dxa"/>
          </w:tcPr>
          <w:p w14:paraId="1443991B">
            <w:pPr>
              <w:widowControl w:val="0"/>
              <w:spacing w:line="360" w:lineRule="auto"/>
              <w:jc w:val="both"/>
              <w:rPr>
                <w:rFonts w:hint="default" w:ascii="Arial" w:hAnsi="Arial" w:cs="Arial"/>
                <w:b/>
                <w:bCs/>
                <w:sz w:val="24"/>
                <w:szCs w:val="24"/>
                <w:vertAlign w:val="baseline"/>
                <w:lang w:val="en-PH"/>
              </w:rPr>
            </w:pPr>
          </w:p>
        </w:tc>
      </w:tr>
      <w:tr w14:paraId="22D1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67" w:type="dxa"/>
          </w:tcPr>
          <w:p w14:paraId="65B89155">
            <w:pPr>
              <w:widowControl w:val="0"/>
              <w:spacing w:line="360" w:lineRule="auto"/>
              <w:jc w:val="both"/>
              <w:rPr>
                <w:rFonts w:hint="default" w:ascii="Arial" w:hAnsi="Arial" w:cs="Arial"/>
                <w:b w:val="0"/>
                <w:bCs w:val="0"/>
                <w:sz w:val="22"/>
                <w:szCs w:val="22"/>
                <w:vertAlign w:val="baseline"/>
                <w:lang w:val="en-PH"/>
              </w:rPr>
            </w:pPr>
            <w:r>
              <w:rPr>
                <w:rFonts w:hint="default" w:ascii="Arial" w:hAnsi="Arial" w:cs="Arial"/>
                <w:b w:val="0"/>
                <w:bCs w:val="0"/>
                <w:sz w:val="22"/>
                <w:szCs w:val="22"/>
                <w:vertAlign w:val="baseline"/>
                <w:lang w:val="en-PH"/>
              </w:rPr>
              <w:t>Creation of Title for defence</w:t>
            </w:r>
          </w:p>
        </w:tc>
        <w:tc>
          <w:tcPr>
            <w:tcW w:w="1099" w:type="dxa"/>
          </w:tcPr>
          <w:p w14:paraId="68934F2C">
            <w:pPr>
              <w:widowControl w:val="0"/>
              <w:spacing w:line="360" w:lineRule="auto"/>
              <w:jc w:val="both"/>
              <w:rPr>
                <w:rFonts w:hint="default" w:ascii="Arial" w:hAnsi="Arial" w:cs="Arial"/>
                <w:b/>
                <w:bCs/>
                <w:sz w:val="24"/>
                <w:szCs w:val="24"/>
                <w:vertAlign w:val="baseline"/>
                <w:lang w:val="en-PH"/>
              </w:rPr>
            </w:pPr>
          </w:p>
        </w:tc>
        <w:tc>
          <w:tcPr>
            <w:tcW w:w="1177" w:type="dxa"/>
          </w:tcPr>
          <w:p w14:paraId="491CA404">
            <w:pPr>
              <w:widowControl w:val="0"/>
              <w:spacing w:line="360" w:lineRule="auto"/>
              <w:jc w:val="both"/>
              <w:rPr>
                <w:rFonts w:hint="default" w:ascii="Arial" w:hAnsi="Arial" w:cs="Arial"/>
                <w:b/>
                <w:bCs/>
                <w:sz w:val="24"/>
                <w:szCs w:val="24"/>
                <w:vertAlign w:val="baseline"/>
                <w:lang w:val="en-PH"/>
              </w:rPr>
            </w:pPr>
          </w:p>
        </w:tc>
        <w:tc>
          <w:tcPr>
            <w:tcW w:w="1177" w:type="dxa"/>
          </w:tcPr>
          <w:p w14:paraId="7B54812C">
            <w:pPr>
              <w:widowControl w:val="0"/>
              <w:spacing w:line="360" w:lineRule="auto"/>
              <w:jc w:val="both"/>
              <w:rPr>
                <w:rFonts w:hint="default" w:ascii="Arial" w:hAnsi="Arial" w:cs="Arial"/>
                <w:b/>
                <w:bCs/>
                <w:sz w:val="24"/>
                <w:szCs w:val="24"/>
                <w:vertAlign w:val="baseline"/>
                <w:lang w:val="en-PH"/>
              </w:rPr>
            </w:pPr>
          </w:p>
        </w:tc>
        <w:tc>
          <w:tcPr>
            <w:tcW w:w="1177" w:type="dxa"/>
          </w:tcPr>
          <w:p w14:paraId="3567EAF0">
            <w:pPr>
              <w:widowControl w:val="0"/>
              <w:spacing w:line="360" w:lineRule="auto"/>
              <w:jc w:val="both"/>
              <w:rPr>
                <w:rFonts w:hint="default" w:ascii="Arial" w:hAnsi="Arial" w:cs="Arial"/>
                <w:b/>
                <w:bCs/>
                <w:sz w:val="24"/>
                <w:szCs w:val="24"/>
                <w:vertAlign w:val="baseline"/>
                <w:lang w:val="en-PH"/>
              </w:rPr>
            </w:pPr>
          </w:p>
        </w:tc>
        <w:tc>
          <w:tcPr>
            <w:tcW w:w="938" w:type="dxa"/>
            <w:shd w:val="clear" w:color="auto" w:fill="auto"/>
          </w:tcPr>
          <w:p w14:paraId="381D2E7E">
            <w:pPr>
              <w:widowControl w:val="0"/>
              <w:spacing w:line="360" w:lineRule="auto"/>
              <w:jc w:val="both"/>
              <w:rPr>
                <w:rFonts w:hint="default" w:ascii="Arial" w:hAnsi="Arial" w:cs="Arial"/>
                <w:b/>
                <w:bCs/>
                <w:sz w:val="24"/>
                <w:szCs w:val="24"/>
                <w:vertAlign w:val="baseline"/>
                <w:lang w:val="en-PH"/>
              </w:rPr>
            </w:pPr>
          </w:p>
        </w:tc>
        <w:tc>
          <w:tcPr>
            <w:tcW w:w="758" w:type="dxa"/>
            <w:shd w:val="clear" w:color="auto" w:fill="7DDED6" w:themeFill="accent5" w:themeFillTint="99"/>
          </w:tcPr>
          <w:p w14:paraId="3FBDB9F3">
            <w:pPr>
              <w:widowControl w:val="0"/>
              <w:spacing w:line="360" w:lineRule="auto"/>
              <w:jc w:val="both"/>
              <w:rPr>
                <w:rFonts w:hint="default" w:ascii="Arial" w:hAnsi="Arial" w:cs="Arial"/>
                <w:b/>
                <w:bCs/>
                <w:sz w:val="24"/>
                <w:szCs w:val="24"/>
                <w:vertAlign w:val="baseline"/>
                <w:lang w:val="en-PH"/>
              </w:rPr>
            </w:pPr>
          </w:p>
        </w:tc>
      </w:tr>
    </w:tbl>
    <w:p w14:paraId="7ED4DAC8">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p>
    <w:p w14:paraId="320B8347">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5699C164">
      <w:pPr>
        <w:keepNext w:val="0"/>
        <w:keepLines w:val="0"/>
        <w:widowControl/>
        <w:suppressLineNumbers w:val="0"/>
        <w:spacing w:line="360" w:lineRule="auto"/>
        <w:jc w:val="center"/>
        <w:rPr>
          <w:rFonts w:hint="default" w:ascii="Arial" w:hAnsi="Arial" w:cs="Arial"/>
          <w:b/>
          <w:bCs/>
          <w:lang w:val="en-US"/>
        </w:rPr>
      </w:pPr>
      <w:r>
        <w:rPr>
          <w:rFonts w:hint="default" w:ascii="Arial" w:hAnsi="Arial" w:eastAsia="Arial-ItalicMT" w:cs="Arial"/>
          <w:i/>
          <w:iCs/>
          <w:color w:val="000000"/>
          <w:kern w:val="0"/>
          <w:sz w:val="24"/>
          <w:szCs w:val="24"/>
          <w:lang w:val="en-US" w:eastAsia="zh-CN" w:bidi="ar"/>
        </w:rPr>
        <w:t>Table 4.1.5 Gantt Chart (Phase I)</w:t>
      </w:r>
    </w:p>
    <w:p w14:paraId="75EE8FBA">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lang w:val="en-US"/>
        </w:rPr>
      </w:pPr>
      <w:r>
        <w:rPr>
          <w:rFonts w:hint="default" w:ascii="Arial" w:hAnsi="Arial" w:cs="Arial"/>
          <w:b w:val="0"/>
          <w:bCs w:val="0"/>
          <w:lang w:val="en-US"/>
        </w:rPr>
        <w:t xml:space="preserve">The </w:t>
      </w:r>
      <w:r>
        <w:rPr>
          <w:rFonts w:hint="default" w:ascii="Arial" w:hAnsi="Arial" w:cs="Arial"/>
          <w:b w:val="0"/>
          <w:bCs w:val="0"/>
        </w:rPr>
        <w:t xml:space="preserve">Chart 4.1 shows the activities completed by the researchers during the </w:t>
      </w:r>
      <w:r>
        <w:rPr>
          <w:rStyle w:val="11"/>
          <w:rFonts w:hint="default" w:ascii="Arial" w:hAnsi="Arial" w:cs="Arial"/>
          <w:b w:val="0"/>
          <w:bCs w:val="0"/>
        </w:rPr>
        <w:t>initial phase of the Rufino’s Furniture Online Shop Management System</w:t>
      </w:r>
      <w:r>
        <w:rPr>
          <w:rFonts w:hint="default" w:ascii="Arial" w:hAnsi="Arial" w:cs="Arial"/>
          <w:b w:val="0"/>
          <w:bCs w:val="0"/>
        </w:rPr>
        <w:t xml:space="preserve"> from May to June. The colored boxes show the weeks when each activity was conducted.</w:t>
      </w:r>
      <w:r>
        <w:rPr>
          <w:rFonts w:hint="default" w:ascii="Arial" w:hAnsi="Arial" w:cs="Arial"/>
          <w:b w:val="0"/>
          <w:bCs w:val="0"/>
          <w:lang w:val="en-US"/>
        </w:rPr>
        <w:t xml:space="preserve"> </w:t>
      </w:r>
    </w:p>
    <w:p w14:paraId="096DD33D">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 xml:space="preserve">The first activity was </w:t>
      </w:r>
      <w:r>
        <w:rPr>
          <w:rStyle w:val="11"/>
          <w:rFonts w:hint="default" w:ascii="Arial" w:hAnsi="Arial" w:cs="Arial"/>
          <w:b w:val="0"/>
          <w:bCs w:val="0"/>
        </w:rPr>
        <w:t>Brainstorming</w:t>
      </w:r>
      <w:r>
        <w:rPr>
          <w:rFonts w:hint="default" w:ascii="Arial" w:hAnsi="Arial" w:cs="Arial"/>
          <w:b w:val="0"/>
          <w:bCs w:val="0"/>
        </w:rPr>
        <w:t xml:space="preserve">, which was done during the </w:t>
      </w:r>
      <w:r>
        <w:rPr>
          <w:rStyle w:val="11"/>
          <w:rFonts w:hint="default" w:ascii="Arial" w:hAnsi="Arial" w:cs="Arial"/>
          <w:b w:val="0"/>
          <w:bCs w:val="0"/>
        </w:rPr>
        <w:t>second week of May</w:t>
      </w:r>
      <w:r>
        <w:rPr>
          <w:rFonts w:hint="default" w:ascii="Arial" w:hAnsi="Arial" w:cs="Arial"/>
          <w:b w:val="0"/>
          <w:bCs w:val="0"/>
        </w:rPr>
        <w:t>. The researchers discussed ideas and identified possible problems that the system could solve</w:t>
      </w:r>
      <w:r>
        <w:rPr>
          <w:rFonts w:hint="default" w:ascii="Arial" w:hAnsi="Arial" w:cs="Arial"/>
          <w:b w:val="0"/>
          <w:bCs w:val="0"/>
          <w:lang w:val="en-US"/>
        </w:rPr>
        <w:t xml:space="preserve">. </w:t>
      </w:r>
      <w:r>
        <w:rPr>
          <w:rFonts w:hint="default" w:ascii="Arial" w:hAnsi="Arial" w:cs="Arial"/>
          <w:b w:val="0"/>
          <w:bCs w:val="0"/>
        </w:rPr>
        <w:t xml:space="preserve">Next, </w:t>
      </w:r>
      <w:r>
        <w:rPr>
          <w:rStyle w:val="11"/>
          <w:rFonts w:hint="default" w:ascii="Arial" w:hAnsi="Arial" w:cs="Arial"/>
          <w:b w:val="0"/>
          <w:bCs w:val="0"/>
        </w:rPr>
        <w:t>Title Identification</w:t>
      </w:r>
      <w:r>
        <w:rPr>
          <w:rFonts w:hint="default" w:ascii="Arial" w:hAnsi="Arial" w:cs="Arial"/>
          <w:b w:val="0"/>
          <w:bCs w:val="0"/>
        </w:rPr>
        <w:t xml:space="preserve"> was conducted during the </w:t>
      </w:r>
      <w:r>
        <w:rPr>
          <w:rStyle w:val="11"/>
          <w:rFonts w:hint="default" w:ascii="Arial" w:hAnsi="Arial" w:cs="Arial"/>
          <w:b w:val="0"/>
          <w:bCs w:val="0"/>
        </w:rPr>
        <w:t>third week of May</w:t>
      </w:r>
      <w:r>
        <w:rPr>
          <w:rFonts w:hint="default" w:ascii="Arial" w:hAnsi="Arial" w:cs="Arial"/>
          <w:b w:val="0"/>
          <w:bCs w:val="0"/>
        </w:rPr>
        <w:t xml:space="preserve">. The researchers selected the title </w:t>
      </w:r>
      <w:r>
        <w:rPr>
          <w:rStyle w:val="11"/>
          <w:rFonts w:hint="default" w:ascii="Arial" w:hAnsi="Arial" w:cs="Arial"/>
          <w:b w:val="0"/>
          <w:bCs w:val="0"/>
        </w:rPr>
        <w:t>Rufino’s Furniture Online Shop Management System</w:t>
      </w:r>
      <w:r>
        <w:rPr>
          <w:rFonts w:hint="default" w:ascii="Arial" w:hAnsi="Arial" w:cs="Arial"/>
          <w:b w:val="0"/>
          <w:bCs w:val="0"/>
        </w:rPr>
        <w:t xml:space="preserve"> based on the purpose of the proposed system.</w:t>
      </w:r>
      <w:r>
        <w:rPr>
          <w:rFonts w:hint="default" w:ascii="Arial" w:hAnsi="Arial" w:cs="Arial"/>
          <w:b w:val="0"/>
          <w:bCs w:val="0"/>
          <w:lang w:val="en-US"/>
        </w:rPr>
        <w:t xml:space="preserve"> </w:t>
      </w:r>
      <w:r>
        <w:rPr>
          <w:rFonts w:hint="default" w:ascii="Arial" w:hAnsi="Arial" w:cs="Arial"/>
          <w:b w:val="0"/>
          <w:bCs w:val="0"/>
        </w:rPr>
        <w:t xml:space="preserve">During the </w:t>
      </w:r>
      <w:r>
        <w:rPr>
          <w:rStyle w:val="11"/>
          <w:rFonts w:hint="default" w:ascii="Arial" w:hAnsi="Arial" w:cs="Arial"/>
          <w:b w:val="0"/>
          <w:bCs w:val="0"/>
        </w:rPr>
        <w:t>fourth week of May and the first week of June</w:t>
      </w:r>
      <w:r>
        <w:rPr>
          <w:rFonts w:hint="default" w:ascii="Arial" w:hAnsi="Arial" w:cs="Arial"/>
          <w:b w:val="0"/>
          <w:bCs w:val="0"/>
        </w:rPr>
        <w:t xml:space="preserve">, the researchers conducted </w:t>
      </w:r>
      <w:r>
        <w:rPr>
          <w:rStyle w:val="11"/>
          <w:rFonts w:hint="default" w:ascii="Arial" w:hAnsi="Arial" w:cs="Arial"/>
          <w:b w:val="0"/>
          <w:bCs w:val="0"/>
        </w:rPr>
        <w:t>Information Gathering</w:t>
      </w:r>
      <w:r>
        <w:rPr>
          <w:rFonts w:hint="default" w:ascii="Arial" w:hAnsi="Arial" w:cs="Arial"/>
          <w:b w:val="0"/>
          <w:bCs w:val="0"/>
        </w:rPr>
        <w:t>. They collected information about the furniture business, including its products, inventory, customer orders, payments, and current business processes.</w:t>
      </w:r>
      <w:r>
        <w:rPr>
          <w:rFonts w:hint="default" w:ascii="Arial" w:hAnsi="Arial" w:cs="Arial"/>
          <w:b w:val="0"/>
          <w:bCs w:val="0"/>
          <w:lang w:val="en-US"/>
        </w:rPr>
        <w:t xml:space="preserve"> </w:t>
      </w:r>
      <w:r>
        <w:rPr>
          <w:rFonts w:hint="default" w:ascii="Arial" w:hAnsi="Arial" w:cs="Arial"/>
          <w:b w:val="0"/>
          <w:bCs w:val="0"/>
        </w:rPr>
        <w:t xml:space="preserve">Lastly, the </w:t>
      </w:r>
      <w:r>
        <w:rPr>
          <w:rStyle w:val="11"/>
          <w:rFonts w:hint="default" w:ascii="Arial" w:hAnsi="Arial" w:cs="Arial"/>
          <w:b w:val="0"/>
          <w:bCs w:val="0"/>
        </w:rPr>
        <w:t>Creation of Title for Defense</w:t>
      </w:r>
      <w:r>
        <w:rPr>
          <w:rFonts w:hint="default" w:ascii="Arial" w:hAnsi="Arial" w:cs="Arial"/>
          <w:b w:val="0"/>
          <w:bCs w:val="0"/>
        </w:rPr>
        <w:t xml:space="preserve"> was completed during the </w:t>
      </w:r>
      <w:r>
        <w:rPr>
          <w:rStyle w:val="11"/>
          <w:rFonts w:hint="default" w:ascii="Arial" w:hAnsi="Arial" w:cs="Arial"/>
          <w:b w:val="0"/>
          <w:bCs w:val="0"/>
        </w:rPr>
        <w:t>second week of June</w:t>
      </w:r>
      <w:r>
        <w:rPr>
          <w:rFonts w:hint="default" w:ascii="Arial" w:hAnsi="Arial" w:cs="Arial"/>
          <w:b w:val="0"/>
          <w:bCs w:val="0"/>
        </w:rPr>
        <w:t>. The researchers prepared the title and necessary materials for the title defense</w:t>
      </w:r>
    </w:p>
    <w:p w14:paraId="3BA48EAB">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r>
        <w:rPr>
          <w:rFonts w:hint="default" w:ascii="Arial" w:hAnsi="Arial" w:eastAsia="Arial-ItalicMT" w:cs="Arial"/>
          <w:i/>
          <w:iCs/>
          <w:color w:val="000000"/>
          <w:kern w:val="0"/>
          <w:sz w:val="24"/>
          <w:szCs w:val="24"/>
          <w:lang w:val="en-US" w:eastAsia="zh-CN" w:bidi="ar"/>
        </w:rPr>
        <w:t>Phase II (Data Analysis and Finalization)</w:t>
      </w:r>
    </w:p>
    <w:p w14:paraId="668BE9B5">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p>
    <w:p w14:paraId="0371164F">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p>
    <w:tbl>
      <w:tblPr>
        <w:tblStyle w:val="12"/>
        <w:tblpPr w:leftFromText="180" w:rightFromText="180" w:vertAnchor="text" w:horzAnchor="page" w:tblpX="2252" w:tblpY="725"/>
        <w:tblOverlap w:val="never"/>
        <w:tblW w:w="82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4"/>
        <w:gridCol w:w="883"/>
        <w:gridCol w:w="1581"/>
        <w:gridCol w:w="1581"/>
        <w:gridCol w:w="1302"/>
      </w:tblGrid>
      <w:tr w14:paraId="6240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944" w:type="dxa"/>
            <w:vMerge w:val="restart"/>
          </w:tcPr>
          <w:p w14:paraId="65BB2DD3">
            <w:pPr>
              <w:widowControl w:val="0"/>
              <w:spacing w:line="360" w:lineRule="auto"/>
              <w:jc w:val="center"/>
              <w:rPr>
                <w:rFonts w:hint="default" w:ascii="Arial" w:hAnsi="Arial" w:cs="Arial"/>
                <w:b/>
                <w:bCs/>
                <w:sz w:val="24"/>
                <w:szCs w:val="24"/>
                <w:vertAlign w:val="baseline"/>
                <w:lang w:val="en-PH"/>
              </w:rPr>
            </w:pPr>
          </w:p>
          <w:p w14:paraId="614C813F">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Task</w:t>
            </w:r>
          </w:p>
        </w:tc>
        <w:tc>
          <w:tcPr>
            <w:tcW w:w="5347" w:type="dxa"/>
            <w:gridSpan w:val="4"/>
          </w:tcPr>
          <w:p w14:paraId="2902B015">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June</w:t>
            </w:r>
          </w:p>
        </w:tc>
      </w:tr>
      <w:tr w14:paraId="68C6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944" w:type="dxa"/>
            <w:vMerge w:val="continue"/>
          </w:tcPr>
          <w:p w14:paraId="62E6E2CF">
            <w:pPr>
              <w:widowControl w:val="0"/>
              <w:spacing w:line="360" w:lineRule="auto"/>
              <w:jc w:val="both"/>
              <w:rPr>
                <w:rFonts w:hint="default" w:ascii="Arial" w:hAnsi="Arial" w:cs="Arial"/>
                <w:b/>
                <w:bCs/>
                <w:sz w:val="24"/>
                <w:szCs w:val="24"/>
                <w:vertAlign w:val="baseline"/>
                <w:lang w:val="en-PH"/>
              </w:rPr>
            </w:pPr>
          </w:p>
        </w:tc>
        <w:tc>
          <w:tcPr>
            <w:tcW w:w="883" w:type="dxa"/>
          </w:tcPr>
          <w:p w14:paraId="1A9E5516">
            <w:pPr>
              <w:widowControl w:val="0"/>
              <w:spacing w:line="360" w:lineRule="auto"/>
              <w:jc w:val="both"/>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Week</w:t>
            </w:r>
          </w:p>
          <w:p w14:paraId="3F7EB004">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1</w:t>
            </w:r>
          </w:p>
        </w:tc>
        <w:tc>
          <w:tcPr>
            <w:tcW w:w="1581" w:type="dxa"/>
          </w:tcPr>
          <w:p w14:paraId="2C96EC8F">
            <w:pPr>
              <w:widowControl w:val="0"/>
              <w:spacing w:line="360" w:lineRule="auto"/>
              <w:jc w:val="both"/>
              <w:rPr>
                <w:rFonts w:hint="default" w:ascii="Arial" w:hAnsi="Arial" w:cs="Arial"/>
                <w:b/>
                <w:bCs/>
                <w:sz w:val="24"/>
                <w:szCs w:val="24"/>
                <w:vertAlign w:val="baseline"/>
                <w:lang w:val="en-PH"/>
              </w:rPr>
            </w:pPr>
          </w:p>
          <w:p w14:paraId="57AA12D1">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2</w:t>
            </w:r>
          </w:p>
        </w:tc>
        <w:tc>
          <w:tcPr>
            <w:tcW w:w="1581" w:type="dxa"/>
          </w:tcPr>
          <w:p w14:paraId="6B535EAD">
            <w:pPr>
              <w:widowControl w:val="0"/>
              <w:spacing w:line="360" w:lineRule="auto"/>
              <w:jc w:val="both"/>
              <w:rPr>
                <w:rFonts w:hint="default" w:ascii="Arial" w:hAnsi="Arial" w:cs="Arial"/>
                <w:b/>
                <w:bCs/>
                <w:sz w:val="24"/>
                <w:szCs w:val="24"/>
                <w:vertAlign w:val="baseline"/>
                <w:lang w:val="en-PH"/>
              </w:rPr>
            </w:pPr>
          </w:p>
          <w:p w14:paraId="5CCAD6BA">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3</w:t>
            </w:r>
          </w:p>
        </w:tc>
        <w:tc>
          <w:tcPr>
            <w:tcW w:w="1302" w:type="dxa"/>
          </w:tcPr>
          <w:p w14:paraId="70B188E3">
            <w:pPr>
              <w:widowControl w:val="0"/>
              <w:spacing w:line="360" w:lineRule="auto"/>
              <w:jc w:val="both"/>
              <w:rPr>
                <w:rFonts w:hint="default" w:ascii="Arial" w:hAnsi="Arial" w:cs="Arial"/>
                <w:b/>
                <w:bCs/>
                <w:sz w:val="24"/>
                <w:szCs w:val="24"/>
                <w:vertAlign w:val="baseline"/>
                <w:lang w:val="en-PH"/>
              </w:rPr>
            </w:pPr>
          </w:p>
          <w:p w14:paraId="01E79F1A">
            <w:pPr>
              <w:widowControl w:val="0"/>
              <w:spacing w:line="360" w:lineRule="auto"/>
              <w:jc w:val="center"/>
              <w:rPr>
                <w:rFonts w:hint="default" w:ascii="Arial" w:hAnsi="Arial" w:cs="Arial"/>
                <w:b/>
                <w:bCs/>
                <w:sz w:val="24"/>
                <w:szCs w:val="24"/>
                <w:vertAlign w:val="baseline"/>
                <w:lang w:val="en-PH"/>
              </w:rPr>
            </w:pPr>
            <w:r>
              <w:rPr>
                <w:rFonts w:hint="default" w:ascii="Arial" w:hAnsi="Arial" w:cs="Arial"/>
                <w:b/>
                <w:bCs/>
                <w:sz w:val="24"/>
                <w:szCs w:val="24"/>
                <w:vertAlign w:val="baseline"/>
                <w:lang w:val="en-PH"/>
              </w:rPr>
              <w:t>4</w:t>
            </w:r>
          </w:p>
        </w:tc>
      </w:tr>
      <w:tr w14:paraId="48B6F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944" w:type="dxa"/>
          </w:tcPr>
          <w:p w14:paraId="4706C1DF">
            <w:pPr>
              <w:keepNext w:val="0"/>
              <w:keepLines w:val="0"/>
              <w:widowControl/>
              <w:suppressLineNumbers w:val="0"/>
              <w:spacing w:line="360" w:lineRule="auto"/>
              <w:jc w:val="left"/>
              <w:rPr>
                <w:rFonts w:hint="default" w:ascii="Arial" w:hAnsi="Arial" w:cs="Arial"/>
                <w:b w:val="0"/>
                <w:bCs w:val="0"/>
                <w:sz w:val="21"/>
                <w:szCs w:val="21"/>
                <w:vertAlign w:val="baseline"/>
                <w:lang w:val="en-PH"/>
              </w:rPr>
            </w:pPr>
            <w:r>
              <w:rPr>
                <w:rFonts w:ascii="Arial" w:hAnsi="Arial" w:eastAsia="SimSun" w:cs="Arial"/>
                <w:color w:val="000000"/>
                <w:kern w:val="0"/>
                <w:sz w:val="22"/>
                <w:szCs w:val="22"/>
                <w:lang w:val="en-US" w:eastAsia="zh-CN" w:bidi="ar"/>
              </w:rPr>
              <w:t xml:space="preserve">System objectives </w:t>
            </w:r>
          </w:p>
        </w:tc>
        <w:tc>
          <w:tcPr>
            <w:tcW w:w="883" w:type="dxa"/>
            <w:shd w:val="clear" w:color="auto" w:fill="7DDED6" w:themeFill="accent5" w:themeFillTint="99"/>
          </w:tcPr>
          <w:p w14:paraId="21C803B8">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auto"/>
          </w:tcPr>
          <w:p w14:paraId="5F4EE9A3">
            <w:pPr>
              <w:widowControl w:val="0"/>
              <w:spacing w:line="360" w:lineRule="auto"/>
              <w:jc w:val="both"/>
              <w:rPr>
                <w:rFonts w:hint="default" w:ascii="Arial" w:hAnsi="Arial" w:cs="Arial"/>
                <w:b/>
                <w:bCs/>
                <w:color w:val="F8CDAC" w:themeColor="accent2" w:themeTint="66"/>
                <w:sz w:val="24"/>
                <w:szCs w:val="24"/>
                <w:vertAlign w:val="baseline"/>
                <w:lang w:val="en-PH"/>
                <w14:textFill>
                  <w14:solidFill>
                    <w14:schemeClr w14:val="accent2">
                      <w14:lumMod w14:val="40000"/>
                      <w14:lumOff w14:val="60000"/>
                    </w14:schemeClr>
                  </w14:solidFill>
                </w14:textFill>
              </w:rPr>
            </w:pPr>
          </w:p>
        </w:tc>
        <w:tc>
          <w:tcPr>
            <w:tcW w:w="1581" w:type="dxa"/>
          </w:tcPr>
          <w:p w14:paraId="47444A2E">
            <w:pPr>
              <w:widowControl w:val="0"/>
              <w:spacing w:line="360" w:lineRule="auto"/>
              <w:jc w:val="both"/>
              <w:rPr>
                <w:rFonts w:hint="default" w:ascii="Arial" w:hAnsi="Arial" w:cs="Arial"/>
                <w:b/>
                <w:bCs/>
                <w:sz w:val="24"/>
                <w:szCs w:val="24"/>
                <w:vertAlign w:val="baseline"/>
                <w:lang w:val="en-PH"/>
              </w:rPr>
            </w:pPr>
          </w:p>
        </w:tc>
        <w:tc>
          <w:tcPr>
            <w:tcW w:w="1302" w:type="dxa"/>
          </w:tcPr>
          <w:p w14:paraId="28602B54">
            <w:pPr>
              <w:widowControl w:val="0"/>
              <w:spacing w:line="360" w:lineRule="auto"/>
              <w:jc w:val="both"/>
              <w:rPr>
                <w:rFonts w:hint="default" w:ascii="Arial" w:hAnsi="Arial" w:cs="Arial"/>
                <w:b/>
                <w:bCs/>
                <w:sz w:val="24"/>
                <w:szCs w:val="24"/>
                <w:vertAlign w:val="baseline"/>
                <w:lang w:val="en-PH"/>
              </w:rPr>
            </w:pPr>
          </w:p>
        </w:tc>
      </w:tr>
      <w:tr w14:paraId="7EB3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944" w:type="dxa"/>
          </w:tcPr>
          <w:p w14:paraId="271EF32F">
            <w:pPr>
              <w:keepNext w:val="0"/>
              <w:keepLines w:val="0"/>
              <w:widowControl/>
              <w:suppressLineNumbers w:val="0"/>
              <w:spacing w:line="360" w:lineRule="auto"/>
              <w:jc w:val="left"/>
              <w:rPr>
                <w:rFonts w:hint="default" w:ascii="Arial" w:hAnsi="Arial" w:cs="Arial"/>
                <w:b w:val="0"/>
                <w:bCs w:val="0"/>
                <w:sz w:val="21"/>
                <w:szCs w:val="21"/>
                <w:vertAlign w:val="baseline"/>
                <w:lang w:val="en-PH"/>
              </w:rPr>
            </w:pPr>
            <w:r>
              <w:rPr>
                <w:rFonts w:hint="default" w:ascii="Arial" w:hAnsi="Arial" w:eastAsia="SimSun" w:cs="Arial"/>
                <w:color w:val="000000"/>
                <w:kern w:val="0"/>
                <w:sz w:val="24"/>
                <w:szCs w:val="24"/>
                <w:lang w:val="en-PH" w:eastAsia="zh-CN" w:bidi="ar"/>
              </w:rPr>
              <w:t>I</w:t>
            </w:r>
            <w:r>
              <w:rPr>
                <w:rFonts w:ascii="Arial" w:hAnsi="Arial" w:eastAsia="SimSun" w:cs="Arial"/>
                <w:color w:val="000000"/>
                <w:kern w:val="0"/>
                <w:sz w:val="24"/>
                <w:szCs w:val="24"/>
                <w:lang w:val="en-US" w:eastAsia="zh-CN" w:bidi="ar"/>
              </w:rPr>
              <w:t xml:space="preserve">dentify limitations </w:t>
            </w:r>
          </w:p>
        </w:tc>
        <w:tc>
          <w:tcPr>
            <w:tcW w:w="883" w:type="dxa"/>
          </w:tcPr>
          <w:p w14:paraId="56C940FF">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91ABDF" w:themeFill="accent1" w:themeFillTint="99"/>
          </w:tcPr>
          <w:p w14:paraId="53A17E63">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auto"/>
          </w:tcPr>
          <w:p w14:paraId="69968CE4">
            <w:pPr>
              <w:widowControl w:val="0"/>
              <w:spacing w:line="360" w:lineRule="auto"/>
              <w:jc w:val="both"/>
              <w:rPr>
                <w:rFonts w:hint="default" w:ascii="Arial" w:hAnsi="Arial" w:cs="Arial"/>
                <w:b/>
                <w:bCs/>
                <w:sz w:val="24"/>
                <w:szCs w:val="24"/>
                <w:vertAlign w:val="baseline"/>
                <w:lang w:val="en-PH"/>
              </w:rPr>
            </w:pPr>
          </w:p>
        </w:tc>
        <w:tc>
          <w:tcPr>
            <w:tcW w:w="1302" w:type="dxa"/>
          </w:tcPr>
          <w:p w14:paraId="600757C0">
            <w:pPr>
              <w:widowControl w:val="0"/>
              <w:spacing w:line="360" w:lineRule="auto"/>
              <w:jc w:val="both"/>
              <w:rPr>
                <w:rFonts w:hint="default" w:ascii="Arial" w:hAnsi="Arial" w:cs="Arial"/>
                <w:b/>
                <w:bCs/>
                <w:sz w:val="24"/>
                <w:szCs w:val="24"/>
                <w:vertAlign w:val="baseline"/>
                <w:lang w:val="en-PH"/>
              </w:rPr>
            </w:pPr>
          </w:p>
        </w:tc>
      </w:tr>
      <w:tr w14:paraId="1DCC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944" w:type="dxa"/>
          </w:tcPr>
          <w:p w14:paraId="2D62AD8F">
            <w:pPr>
              <w:keepNext w:val="0"/>
              <w:keepLines w:val="0"/>
              <w:widowControl/>
              <w:suppressLineNumbers w:val="0"/>
              <w:spacing w:line="360" w:lineRule="auto"/>
              <w:jc w:val="left"/>
              <w:rPr>
                <w:rFonts w:hint="default" w:ascii="Arial" w:hAnsi="Arial" w:cs="Arial"/>
                <w:b w:val="0"/>
                <w:bCs w:val="0"/>
                <w:sz w:val="22"/>
                <w:szCs w:val="22"/>
                <w:vertAlign w:val="baseline"/>
                <w:lang w:val="en-PH"/>
              </w:rPr>
            </w:pPr>
            <w:r>
              <w:rPr>
                <w:rFonts w:ascii="Arial" w:hAnsi="Arial" w:eastAsia="SimSun" w:cs="Arial"/>
                <w:color w:val="000000"/>
                <w:kern w:val="0"/>
                <w:sz w:val="24"/>
                <w:szCs w:val="24"/>
                <w:lang w:val="en-US" w:eastAsia="zh-CN" w:bidi="ar"/>
              </w:rPr>
              <w:t>Making chapter I</w:t>
            </w:r>
            <w:r>
              <w:rPr>
                <w:rFonts w:hint="default" w:ascii="Arial" w:hAnsi="Arial" w:eastAsia="SimSun" w:cs="Arial"/>
                <w:color w:val="000000"/>
                <w:kern w:val="0"/>
                <w:sz w:val="24"/>
                <w:szCs w:val="24"/>
                <w:lang w:val="en-PH" w:eastAsia="zh-CN" w:bidi="ar"/>
              </w:rPr>
              <w:t>-III</w:t>
            </w:r>
            <w:r>
              <w:rPr>
                <w:rFonts w:ascii="Arial" w:hAnsi="Arial" w:eastAsia="SimSun" w:cs="Arial"/>
                <w:color w:val="000000"/>
                <w:kern w:val="0"/>
                <w:sz w:val="24"/>
                <w:szCs w:val="24"/>
                <w:lang w:val="en-US" w:eastAsia="zh-CN" w:bidi="ar"/>
              </w:rPr>
              <w:t xml:space="preserve"> of </w:t>
            </w:r>
            <w:r>
              <w:rPr>
                <w:rFonts w:hint="default" w:ascii="Arial" w:hAnsi="Arial" w:eastAsia="SimSun" w:cs="Arial"/>
                <w:color w:val="000000"/>
                <w:kern w:val="0"/>
                <w:sz w:val="24"/>
                <w:szCs w:val="24"/>
                <w:lang w:val="en-US" w:eastAsia="zh-CN" w:bidi="ar"/>
              </w:rPr>
              <w:t xml:space="preserve">the approved title </w:t>
            </w:r>
          </w:p>
        </w:tc>
        <w:tc>
          <w:tcPr>
            <w:tcW w:w="883" w:type="dxa"/>
          </w:tcPr>
          <w:p w14:paraId="2C9B7B50">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91ABDF" w:themeFill="accent1" w:themeFillTint="99"/>
          </w:tcPr>
          <w:p w14:paraId="2DB3BB87">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auto"/>
          </w:tcPr>
          <w:p w14:paraId="3994F1AA">
            <w:pPr>
              <w:widowControl w:val="0"/>
              <w:spacing w:line="360" w:lineRule="auto"/>
              <w:jc w:val="both"/>
              <w:rPr>
                <w:rFonts w:hint="default" w:ascii="Arial" w:hAnsi="Arial" w:cs="Arial"/>
                <w:b/>
                <w:bCs/>
                <w:sz w:val="24"/>
                <w:szCs w:val="24"/>
                <w:vertAlign w:val="baseline"/>
                <w:lang w:val="en-PH"/>
              </w:rPr>
            </w:pPr>
          </w:p>
        </w:tc>
        <w:tc>
          <w:tcPr>
            <w:tcW w:w="1302" w:type="dxa"/>
            <w:shd w:val="clear" w:color="auto" w:fill="auto"/>
          </w:tcPr>
          <w:p w14:paraId="1222C5B9">
            <w:pPr>
              <w:widowControl w:val="0"/>
              <w:spacing w:line="360" w:lineRule="auto"/>
              <w:jc w:val="both"/>
              <w:rPr>
                <w:rFonts w:hint="default" w:ascii="Arial" w:hAnsi="Arial" w:cs="Arial"/>
                <w:b/>
                <w:bCs/>
                <w:sz w:val="24"/>
                <w:szCs w:val="24"/>
                <w:vertAlign w:val="baseline"/>
                <w:lang w:val="en-PH"/>
              </w:rPr>
            </w:pPr>
          </w:p>
        </w:tc>
      </w:tr>
      <w:tr w14:paraId="5EA0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944" w:type="dxa"/>
          </w:tcPr>
          <w:p w14:paraId="648E4E19">
            <w:pPr>
              <w:keepNext w:val="0"/>
              <w:keepLines w:val="0"/>
              <w:widowControl/>
              <w:suppressLineNumbers w:val="0"/>
              <w:spacing w:line="360" w:lineRule="auto"/>
              <w:jc w:val="left"/>
              <w:rPr>
                <w:rFonts w:hint="default" w:ascii="Arial" w:hAnsi="Arial" w:cs="Arial"/>
                <w:b w:val="0"/>
                <w:bCs w:val="0"/>
                <w:sz w:val="22"/>
                <w:szCs w:val="22"/>
                <w:vertAlign w:val="baseline"/>
                <w:lang w:val="en-PH"/>
              </w:rPr>
            </w:pPr>
            <w:r>
              <w:rPr>
                <w:rFonts w:ascii="Arial" w:hAnsi="Arial" w:eastAsia="SimSun" w:cs="Arial"/>
                <w:color w:val="000000"/>
                <w:kern w:val="0"/>
                <w:sz w:val="24"/>
                <w:szCs w:val="24"/>
                <w:lang w:val="en-US" w:eastAsia="zh-CN" w:bidi="ar"/>
              </w:rPr>
              <w:t>Finalized chapter</w:t>
            </w:r>
            <w:r>
              <w:rPr>
                <w:rFonts w:hint="default" w:ascii="Arial" w:hAnsi="Arial" w:eastAsia="SimSun" w:cs="Arial"/>
                <w:color w:val="000000"/>
                <w:kern w:val="0"/>
                <w:sz w:val="24"/>
                <w:szCs w:val="24"/>
                <w:lang w:val="en-US" w:eastAsia="zh-CN" w:bidi="ar"/>
              </w:rPr>
              <w:t xml:space="preserve"> I- III </w:t>
            </w:r>
          </w:p>
        </w:tc>
        <w:tc>
          <w:tcPr>
            <w:tcW w:w="883" w:type="dxa"/>
          </w:tcPr>
          <w:p w14:paraId="37EBF204">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91ABDF" w:themeFill="accent1" w:themeFillTint="99"/>
          </w:tcPr>
          <w:p w14:paraId="14579771">
            <w:pPr>
              <w:widowControl w:val="0"/>
              <w:spacing w:line="360" w:lineRule="auto"/>
              <w:jc w:val="both"/>
              <w:rPr>
                <w:rFonts w:hint="default" w:ascii="Arial" w:hAnsi="Arial" w:cs="Arial"/>
                <w:b/>
                <w:bCs/>
                <w:color w:val="91ACE0" w:themeColor="accent1" w:themeTint="99"/>
                <w:sz w:val="24"/>
                <w:szCs w:val="24"/>
                <w:vertAlign w:val="baseline"/>
                <w:lang w:val="en-PH"/>
                <w14:textFill>
                  <w14:solidFill>
                    <w14:schemeClr w14:val="accent1">
                      <w14:lumMod w14:val="60000"/>
                      <w14:lumOff w14:val="40000"/>
                    </w14:schemeClr>
                  </w14:solidFill>
                </w14:textFill>
              </w:rPr>
            </w:pPr>
          </w:p>
        </w:tc>
        <w:tc>
          <w:tcPr>
            <w:tcW w:w="1581" w:type="dxa"/>
            <w:shd w:val="clear" w:color="auto" w:fill="auto"/>
          </w:tcPr>
          <w:p w14:paraId="506EB12E">
            <w:pPr>
              <w:widowControl w:val="0"/>
              <w:spacing w:line="360" w:lineRule="auto"/>
              <w:jc w:val="both"/>
              <w:rPr>
                <w:rFonts w:hint="default" w:ascii="Arial" w:hAnsi="Arial" w:cs="Arial"/>
                <w:b/>
                <w:bCs/>
                <w:sz w:val="24"/>
                <w:szCs w:val="24"/>
                <w:vertAlign w:val="baseline"/>
                <w:lang w:val="en-PH"/>
              </w:rPr>
            </w:pPr>
          </w:p>
        </w:tc>
        <w:tc>
          <w:tcPr>
            <w:tcW w:w="1302" w:type="dxa"/>
          </w:tcPr>
          <w:p w14:paraId="2995DEB4">
            <w:pPr>
              <w:widowControl w:val="0"/>
              <w:spacing w:line="360" w:lineRule="auto"/>
              <w:jc w:val="both"/>
              <w:rPr>
                <w:rFonts w:hint="default" w:ascii="Arial" w:hAnsi="Arial" w:cs="Arial"/>
                <w:b/>
                <w:bCs/>
                <w:sz w:val="24"/>
                <w:szCs w:val="24"/>
                <w:vertAlign w:val="baseline"/>
                <w:lang w:val="en-PH"/>
              </w:rPr>
            </w:pPr>
          </w:p>
        </w:tc>
      </w:tr>
      <w:tr w14:paraId="51C4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944" w:type="dxa"/>
          </w:tcPr>
          <w:p w14:paraId="6FCA6191">
            <w:pPr>
              <w:keepNext w:val="0"/>
              <w:keepLines w:val="0"/>
              <w:widowControl/>
              <w:suppressLineNumbers w:val="0"/>
              <w:spacing w:line="360" w:lineRule="auto"/>
              <w:jc w:val="left"/>
              <w:rPr>
                <w:rFonts w:hint="default" w:ascii="Arial" w:hAnsi="Arial" w:eastAsia="SimSun" w:cs="Arial"/>
                <w:color w:val="000000"/>
                <w:kern w:val="0"/>
                <w:sz w:val="24"/>
                <w:szCs w:val="24"/>
                <w:lang w:val="en-US" w:eastAsia="zh-CN" w:bidi="ar"/>
              </w:rPr>
            </w:pPr>
            <w:r>
              <w:rPr>
                <w:rFonts w:ascii="Arial" w:hAnsi="Arial" w:eastAsia="SimSun" w:cs="Arial"/>
                <w:color w:val="000000"/>
                <w:kern w:val="0"/>
                <w:sz w:val="24"/>
                <w:szCs w:val="24"/>
                <w:lang w:val="en-US" w:eastAsia="zh-CN" w:bidi="ar"/>
              </w:rPr>
              <w:t xml:space="preserve">Group meeting </w:t>
            </w:r>
          </w:p>
        </w:tc>
        <w:tc>
          <w:tcPr>
            <w:tcW w:w="883" w:type="dxa"/>
          </w:tcPr>
          <w:p w14:paraId="2C01A848">
            <w:pPr>
              <w:widowControl w:val="0"/>
              <w:spacing w:line="360" w:lineRule="auto"/>
              <w:jc w:val="both"/>
              <w:rPr>
                <w:rFonts w:hint="default" w:ascii="Arial" w:hAnsi="Arial" w:cs="Arial"/>
                <w:b/>
                <w:bCs/>
                <w:sz w:val="24"/>
                <w:szCs w:val="24"/>
                <w:vertAlign w:val="baseline"/>
                <w:lang w:val="en-PH"/>
              </w:rPr>
            </w:pPr>
          </w:p>
        </w:tc>
        <w:tc>
          <w:tcPr>
            <w:tcW w:w="1581" w:type="dxa"/>
          </w:tcPr>
          <w:p w14:paraId="60218394">
            <w:pPr>
              <w:widowControl w:val="0"/>
              <w:spacing w:line="360" w:lineRule="auto"/>
              <w:jc w:val="both"/>
              <w:rPr>
                <w:rFonts w:hint="default" w:ascii="Arial" w:hAnsi="Arial" w:cs="Arial"/>
                <w:b/>
                <w:bCs/>
                <w:sz w:val="24"/>
                <w:szCs w:val="24"/>
                <w:vertAlign w:val="baseline"/>
                <w:lang w:val="en-PH"/>
              </w:rPr>
            </w:pPr>
          </w:p>
        </w:tc>
        <w:tc>
          <w:tcPr>
            <w:tcW w:w="1581" w:type="dxa"/>
            <w:shd w:val="clear" w:color="auto" w:fill="91ABDF" w:themeFill="accent1" w:themeFillTint="99"/>
          </w:tcPr>
          <w:p w14:paraId="34B0E42B">
            <w:pPr>
              <w:widowControl w:val="0"/>
              <w:spacing w:line="360" w:lineRule="auto"/>
              <w:jc w:val="both"/>
              <w:rPr>
                <w:rFonts w:hint="default" w:ascii="Arial" w:hAnsi="Arial" w:cs="Arial"/>
                <w:b/>
                <w:bCs/>
                <w:sz w:val="24"/>
                <w:szCs w:val="24"/>
                <w:vertAlign w:val="baseline"/>
                <w:lang w:val="en-PH"/>
              </w:rPr>
            </w:pPr>
          </w:p>
        </w:tc>
        <w:tc>
          <w:tcPr>
            <w:tcW w:w="1302" w:type="dxa"/>
          </w:tcPr>
          <w:p w14:paraId="0CEBDCFB">
            <w:pPr>
              <w:widowControl w:val="0"/>
              <w:spacing w:line="360" w:lineRule="auto"/>
              <w:jc w:val="both"/>
              <w:rPr>
                <w:rFonts w:hint="default" w:ascii="Arial" w:hAnsi="Arial" w:cs="Arial"/>
                <w:b/>
                <w:bCs/>
                <w:sz w:val="24"/>
                <w:szCs w:val="24"/>
                <w:vertAlign w:val="baseline"/>
                <w:lang w:val="en-PH"/>
              </w:rPr>
            </w:pPr>
          </w:p>
        </w:tc>
      </w:tr>
    </w:tbl>
    <w:p w14:paraId="2C3BE3E9">
      <w:pPr>
        <w:spacing w:line="360" w:lineRule="auto"/>
        <w:jc w:val="both"/>
        <w:rPr>
          <w:rFonts w:hint="default" w:ascii="Arial" w:hAnsi="Arial" w:cs="Arial"/>
          <w:b w:val="0"/>
          <w:bCs w:val="0"/>
          <w:i/>
          <w:iCs/>
          <w:sz w:val="24"/>
          <w:szCs w:val="24"/>
          <w:lang w:val="en-PH"/>
        </w:rPr>
      </w:pPr>
    </w:p>
    <w:p w14:paraId="1B007544">
      <w:pPr>
        <w:spacing w:line="360" w:lineRule="auto"/>
        <w:jc w:val="both"/>
        <w:rPr>
          <w:rFonts w:hint="default" w:ascii="Arial" w:hAnsi="Arial" w:cs="Arial"/>
          <w:b w:val="0"/>
          <w:bCs w:val="0"/>
          <w:i/>
          <w:iCs/>
          <w:sz w:val="24"/>
          <w:szCs w:val="24"/>
          <w:lang w:val="en-PH"/>
        </w:rPr>
      </w:pPr>
    </w:p>
    <w:p w14:paraId="4D194018">
      <w:pPr>
        <w:spacing w:line="360" w:lineRule="auto"/>
        <w:jc w:val="both"/>
        <w:rPr>
          <w:rFonts w:hint="default" w:ascii="Arial" w:hAnsi="Arial" w:cs="Arial"/>
          <w:b w:val="0"/>
          <w:bCs w:val="0"/>
          <w:i/>
          <w:iCs/>
          <w:sz w:val="24"/>
          <w:szCs w:val="24"/>
          <w:lang w:val="en-PH"/>
        </w:rPr>
      </w:pPr>
    </w:p>
    <w:p w14:paraId="2F295DF7">
      <w:pPr>
        <w:spacing w:line="360" w:lineRule="auto"/>
        <w:jc w:val="both"/>
        <w:rPr>
          <w:rFonts w:hint="default" w:ascii="Arial" w:hAnsi="Arial" w:cs="Arial"/>
          <w:b w:val="0"/>
          <w:bCs w:val="0"/>
          <w:i/>
          <w:iCs/>
          <w:sz w:val="24"/>
          <w:szCs w:val="24"/>
          <w:lang w:val="en-PH"/>
        </w:rPr>
      </w:pPr>
    </w:p>
    <w:p w14:paraId="12BA772C">
      <w:pPr>
        <w:spacing w:line="360" w:lineRule="auto"/>
        <w:jc w:val="both"/>
        <w:rPr>
          <w:rFonts w:hint="default" w:ascii="Arial" w:hAnsi="Arial" w:cs="Arial"/>
          <w:b w:val="0"/>
          <w:bCs w:val="0"/>
          <w:i/>
          <w:iCs/>
          <w:sz w:val="24"/>
          <w:szCs w:val="24"/>
          <w:lang w:val="en-PH"/>
        </w:rPr>
      </w:pPr>
    </w:p>
    <w:p w14:paraId="7BD02BEA">
      <w:pPr>
        <w:spacing w:line="360" w:lineRule="auto"/>
        <w:jc w:val="both"/>
        <w:rPr>
          <w:rFonts w:hint="default" w:ascii="Arial" w:hAnsi="Arial" w:cs="Arial"/>
          <w:b w:val="0"/>
          <w:bCs w:val="0"/>
          <w:i/>
          <w:iCs/>
          <w:sz w:val="24"/>
          <w:szCs w:val="24"/>
          <w:lang w:val="en-PH"/>
        </w:rPr>
      </w:pPr>
    </w:p>
    <w:p w14:paraId="06FEAB01">
      <w:pPr>
        <w:spacing w:line="360" w:lineRule="auto"/>
        <w:jc w:val="both"/>
        <w:rPr>
          <w:rFonts w:hint="default" w:ascii="Arial" w:hAnsi="Arial" w:cs="Arial"/>
          <w:b w:val="0"/>
          <w:bCs w:val="0"/>
          <w:i/>
          <w:iCs/>
          <w:sz w:val="24"/>
          <w:szCs w:val="24"/>
          <w:lang w:val="en-PH"/>
        </w:rPr>
      </w:pPr>
    </w:p>
    <w:p w14:paraId="75F93212">
      <w:pPr>
        <w:spacing w:line="360" w:lineRule="auto"/>
        <w:jc w:val="both"/>
        <w:rPr>
          <w:rFonts w:hint="default" w:ascii="Arial" w:hAnsi="Arial" w:cs="Arial"/>
          <w:b w:val="0"/>
          <w:bCs w:val="0"/>
          <w:i/>
          <w:iCs/>
          <w:sz w:val="24"/>
          <w:szCs w:val="24"/>
          <w:lang w:val="en-PH"/>
        </w:rPr>
      </w:pPr>
    </w:p>
    <w:p w14:paraId="5B2AE09B">
      <w:pPr>
        <w:spacing w:line="360" w:lineRule="auto"/>
        <w:jc w:val="both"/>
        <w:rPr>
          <w:rFonts w:hint="default" w:ascii="Arial" w:hAnsi="Arial" w:cs="Arial"/>
          <w:b w:val="0"/>
          <w:bCs w:val="0"/>
          <w:i/>
          <w:iCs/>
          <w:sz w:val="24"/>
          <w:szCs w:val="24"/>
          <w:lang w:val="en-PH"/>
        </w:rPr>
      </w:pPr>
    </w:p>
    <w:p w14:paraId="14797140">
      <w:pPr>
        <w:spacing w:line="360" w:lineRule="auto"/>
        <w:jc w:val="both"/>
        <w:rPr>
          <w:rFonts w:hint="default" w:ascii="Arial" w:hAnsi="Arial" w:cs="Arial"/>
          <w:b w:val="0"/>
          <w:bCs w:val="0"/>
          <w:i/>
          <w:iCs/>
          <w:sz w:val="24"/>
          <w:szCs w:val="24"/>
          <w:lang w:val="en-PH"/>
        </w:rPr>
      </w:pPr>
    </w:p>
    <w:p w14:paraId="178C94A7">
      <w:pPr>
        <w:spacing w:line="360" w:lineRule="auto"/>
        <w:jc w:val="both"/>
        <w:rPr>
          <w:rFonts w:hint="default" w:ascii="Arial" w:hAnsi="Arial" w:cs="Arial"/>
          <w:b w:val="0"/>
          <w:bCs w:val="0"/>
          <w:i/>
          <w:iCs/>
          <w:sz w:val="24"/>
          <w:szCs w:val="24"/>
          <w:lang w:val="en-PH"/>
        </w:rPr>
      </w:pPr>
    </w:p>
    <w:p w14:paraId="29399BB5">
      <w:pPr>
        <w:spacing w:line="360" w:lineRule="auto"/>
        <w:jc w:val="center"/>
        <w:rPr>
          <w:rFonts w:hint="default" w:ascii="Arial" w:hAnsi="Arial" w:cs="Arial"/>
          <w:b w:val="0"/>
          <w:bCs w:val="0"/>
          <w:i/>
          <w:iCs/>
          <w:sz w:val="24"/>
          <w:szCs w:val="24"/>
          <w:lang w:val="en-PH"/>
        </w:rPr>
      </w:pPr>
    </w:p>
    <w:p w14:paraId="69C525C0">
      <w:pPr>
        <w:spacing w:line="360" w:lineRule="auto"/>
        <w:jc w:val="center"/>
        <w:rPr>
          <w:rFonts w:hint="default" w:ascii="Arial" w:hAnsi="Arial" w:cs="Arial"/>
          <w:b w:val="0"/>
          <w:bCs w:val="0"/>
          <w:i/>
          <w:iCs/>
          <w:sz w:val="24"/>
          <w:szCs w:val="24"/>
          <w:lang w:val="en-PH"/>
        </w:rPr>
      </w:pPr>
      <w:r>
        <w:rPr>
          <w:rFonts w:hint="default" w:ascii="Arial" w:hAnsi="Arial" w:cs="Arial"/>
          <w:b w:val="0"/>
          <w:bCs w:val="0"/>
          <w:i/>
          <w:iCs/>
          <w:sz w:val="24"/>
          <w:szCs w:val="24"/>
          <w:lang w:val="en-PH"/>
        </w:rPr>
        <w:t>Table 4.</w:t>
      </w:r>
      <w:r>
        <w:rPr>
          <w:rFonts w:hint="default" w:ascii="Arial" w:hAnsi="Arial" w:cs="Arial"/>
          <w:b w:val="0"/>
          <w:bCs w:val="0"/>
          <w:i/>
          <w:iCs/>
          <w:sz w:val="24"/>
          <w:szCs w:val="24"/>
          <w:lang w:val="en-US"/>
        </w:rPr>
        <w:t>4.2</w:t>
      </w:r>
      <w:r>
        <w:rPr>
          <w:rFonts w:hint="default" w:ascii="Arial" w:hAnsi="Arial" w:cs="Arial"/>
          <w:b w:val="0"/>
          <w:bCs w:val="0"/>
          <w:i/>
          <w:iCs/>
          <w:sz w:val="24"/>
          <w:szCs w:val="24"/>
          <w:lang w:val="en-PH"/>
        </w:rPr>
        <w:t xml:space="preserve"> Gantt Chart (Phase II)</w:t>
      </w:r>
    </w:p>
    <w:p w14:paraId="0B7764ED">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lang w:val="en-US"/>
        </w:rPr>
        <w:t>The preceding t</w:t>
      </w:r>
      <w:r>
        <w:rPr>
          <w:rFonts w:hint="default" w:ascii="Arial" w:hAnsi="Arial" w:cs="Arial"/>
          <w:b w:val="0"/>
          <w:bCs w:val="0"/>
        </w:rPr>
        <w:t xml:space="preserve">able 4.2 presents the </w:t>
      </w:r>
      <w:r>
        <w:rPr>
          <w:rStyle w:val="11"/>
          <w:rFonts w:hint="default" w:ascii="Arial" w:hAnsi="Arial" w:cs="Arial"/>
          <w:b w:val="0"/>
          <w:bCs w:val="0"/>
        </w:rPr>
        <w:t>Phase II Gantt Chart</w:t>
      </w:r>
      <w:r>
        <w:rPr>
          <w:rFonts w:hint="default" w:ascii="Arial" w:hAnsi="Arial" w:cs="Arial"/>
          <w:b w:val="0"/>
          <w:bCs w:val="0"/>
        </w:rPr>
        <w:t xml:space="preserve">, which shows the schedule of activities for the </w:t>
      </w:r>
      <w:r>
        <w:rPr>
          <w:rStyle w:val="11"/>
          <w:rFonts w:hint="default" w:ascii="Arial" w:hAnsi="Arial" w:cs="Arial"/>
          <w:b w:val="0"/>
          <w:bCs w:val="0"/>
        </w:rPr>
        <w:t>Rufino’s Furniture Online Shop Management System</w:t>
      </w:r>
      <w:r>
        <w:rPr>
          <w:rFonts w:hint="default" w:ascii="Arial" w:hAnsi="Arial" w:cs="Arial"/>
          <w:b w:val="0"/>
          <w:bCs w:val="0"/>
        </w:rPr>
        <w:t xml:space="preserve"> during the data analysis and documentation phase.</w:t>
      </w:r>
    </w:p>
    <w:p w14:paraId="2CA2266C">
      <w:pPr>
        <w:pStyle w:val="10"/>
        <w:keepNext w:val="0"/>
        <w:keepLines w:val="0"/>
        <w:widowControl/>
        <w:suppressLineNumbers w:val="0"/>
        <w:spacing w:line="360" w:lineRule="auto"/>
        <w:jc w:val="both"/>
        <w:rPr>
          <w:rFonts w:hint="default" w:ascii="Arial" w:hAnsi="Arial" w:cs="Arial"/>
          <w:b w:val="0"/>
          <w:bCs w:val="0"/>
          <w:lang w:val="en-US"/>
        </w:rPr>
      </w:pPr>
      <w:r>
        <w:rPr>
          <w:rFonts w:hint="default" w:ascii="Arial" w:hAnsi="Arial" w:cs="Arial"/>
          <w:b w:val="0"/>
          <w:bCs w:val="0"/>
        </w:rPr>
        <w:t xml:space="preserve">The first activity was </w:t>
      </w:r>
      <w:r>
        <w:rPr>
          <w:rStyle w:val="11"/>
          <w:rFonts w:hint="default" w:ascii="Arial" w:hAnsi="Arial" w:cs="Arial"/>
          <w:b w:val="0"/>
          <w:bCs w:val="0"/>
        </w:rPr>
        <w:t>System Objectives</w:t>
      </w:r>
      <w:r>
        <w:rPr>
          <w:rFonts w:hint="default" w:ascii="Arial" w:hAnsi="Arial" w:cs="Arial"/>
          <w:b w:val="0"/>
          <w:bCs w:val="0"/>
        </w:rPr>
        <w:t xml:space="preserve">, conducted during the </w:t>
      </w:r>
      <w:r>
        <w:rPr>
          <w:rStyle w:val="11"/>
          <w:rFonts w:hint="default" w:ascii="Arial" w:hAnsi="Arial" w:cs="Arial"/>
          <w:b w:val="0"/>
          <w:bCs w:val="0"/>
        </w:rPr>
        <w:t>first week of June</w:t>
      </w:r>
      <w:r>
        <w:rPr>
          <w:rFonts w:hint="default" w:ascii="Arial" w:hAnsi="Arial" w:cs="Arial"/>
          <w:b w:val="0"/>
          <w:bCs w:val="0"/>
        </w:rPr>
        <w:t>. The researchers identified the general and specific objectives of the proposed system. These objectives focused on improving the management of products, inventory, customer orders, payments, and reports.</w:t>
      </w:r>
      <w:r>
        <w:rPr>
          <w:rFonts w:hint="default" w:ascii="Arial" w:hAnsi="Arial" w:cs="Arial"/>
          <w:b w:val="0"/>
          <w:bCs w:val="0"/>
          <w:lang w:val="en-US"/>
        </w:rPr>
        <w:t xml:space="preserve"> </w:t>
      </w:r>
      <w:r>
        <w:rPr>
          <w:rFonts w:hint="default" w:ascii="Arial" w:hAnsi="Arial" w:cs="Arial"/>
          <w:b w:val="0"/>
          <w:bCs w:val="0"/>
        </w:rPr>
        <w:t xml:space="preserve">The second activity was </w:t>
      </w:r>
      <w:r>
        <w:rPr>
          <w:rStyle w:val="11"/>
          <w:rFonts w:hint="default" w:ascii="Arial" w:hAnsi="Arial" w:cs="Arial"/>
          <w:b w:val="0"/>
          <w:bCs w:val="0"/>
        </w:rPr>
        <w:t>Identification of Limitations</w:t>
      </w:r>
      <w:r>
        <w:rPr>
          <w:rFonts w:hint="default" w:ascii="Arial" w:hAnsi="Arial" w:cs="Arial"/>
          <w:b w:val="0"/>
          <w:bCs w:val="0"/>
        </w:rPr>
        <w:t xml:space="preserve">, conducted during the </w:t>
      </w:r>
      <w:r>
        <w:rPr>
          <w:rStyle w:val="11"/>
          <w:rFonts w:hint="default" w:ascii="Arial" w:hAnsi="Arial" w:cs="Arial"/>
          <w:b w:val="0"/>
          <w:bCs w:val="0"/>
        </w:rPr>
        <w:t>second week of June</w:t>
      </w:r>
      <w:r>
        <w:rPr>
          <w:rFonts w:hint="default" w:ascii="Arial" w:hAnsi="Arial" w:cs="Arial"/>
          <w:b w:val="0"/>
          <w:bCs w:val="0"/>
        </w:rPr>
        <w:t>. The researchers identified the functions that the system would include and the activities that were outside the scope of the study.</w:t>
      </w:r>
      <w:r>
        <w:rPr>
          <w:rFonts w:hint="default" w:ascii="Arial" w:hAnsi="Arial" w:cs="Arial"/>
          <w:b w:val="0"/>
          <w:bCs w:val="0"/>
          <w:lang w:val="en-US"/>
        </w:rPr>
        <w:t xml:space="preserve"> </w:t>
      </w:r>
      <w:r>
        <w:rPr>
          <w:rFonts w:hint="default" w:ascii="Arial" w:hAnsi="Arial" w:cs="Arial"/>
          <w:b w:val="0"/>
          <w:bCs w:val="0"/>
        </w:rPr>
        <w:t xml:space="preserve">The third activity was </w:t>
      </w:r>
      <w:r>
        <w:rPr>
          <w:rStyle w:val="11"/>
          <w:rFonts w:hint="default" w:ascii="Arial" w:hAnsi="Arial" w:cs="Arial"/>
          <w:b w:val="0"/>
          <w:bCs w:val="0"/>
        </w:rPr>
        <w:t>Preparation of Chapters I–III</w:t>
      </w:r>
      <w:r>
        <w:rPr>
          <w:rFonts w:hint="default" w:ascii="Arial" w:hAnsi="Arial" w:cs="Arial"/>
          <w:b w:val="0"/>
          <w:bCs w:val="0"/>
        </w:rPr>
        <w:t xml:space="preserve">, which also started during the </w:t>
      </w:r>
      <w:r>
        <w:rPr>
          <w:rStyle w:val="11"/>
          <w:rFonts w:hint="default" w:ascii="Arial" w:hAnsi="Arial" w:cs="Arial"/>
          <w:b w:val="0"/>
          <w:bCs w:val="0"/>
        </w:rPr>
        <w:t>second week of June</w:t>
      </w:r>
      <w:r>
        <w:rPr>
          <w:rFonts w:hint="default" w:ascii="Arial" w:hAnsi="Arial" w:cs="Arial"/>
          <w:b w:val="0"/>
          <w:bCs w:val="0"/>
        </w:rPr>
        <w:t>. The researchers prepared the Introduction, Review of Related Literature, and Design and Methodology of the study.</w:t>
      </w:r>
      <w:r>
        <w:rPr>
          <w:rFonts w:hint="default" w:ascii="Arial" w:hAnsi="Arial" w:cs="Arial"/>
          <w:b w:val="0"/>
          <w:bCs w:val="0"/>
          <w:lang w:val="en-US"/>
        </w:rPr>
        <w:t xml:space="preserve"> </w:t>
      </w:r>
      <w:r>
        <w:rPr>
          <w:rFonts w:hint="default" w:ascii="Arial" w:hAnsi="Arial" w:cs="Arial"/>
          <w:b w:val="0"/>
          <w:bCs w:val="0"/>
        </w:rPr>
        <w:t xml:space="preserve">After this, the researchers worked on the </w:t>
      </w:r>
      <w:r>
        <w:rPr>
          <w:rStyle w:val="11"/>
          <w:rFonts w:hint="default" w:ascii="Arial" w:hAnsi="Arial" w:cs="Arial"/>
          <w:b w:val="0"/>
          <w:bCs w:val="0"/>
        </w:rPr>
        <w:t>Finalization of Chapters I–III</w:t>
      </w:r>
      <w:r>
        <w:rPr>
          <w:rFonts w:hint="default" w:ascii="Arial" w:hAnsi="Arial" w:cs="Arial"/>
          <w:b w:val="0"/>
          <w:bCs w:val="0"/>
        </w:rPr>
        <w:t xml:space="preserve"> by reviewing and improving the content based on the requirements and suggestions from their research adviser.</w:t>
      </w:r>
      <w:r>
        <w:rPr>
          <w:rFonts w:hint="default" w:ascii="Arial" w:hAnsi="Arial" w:cs="Arial"/>
          <w:b w:val="0"/>
          <w:bCs w:val="0"/>
          <w:lang w:val="en-US"/>
        </w:rPr>
        <w:t xml:space="preserve"> </w:t>
      </w:r>
      <w:r>
        <w:rPr>
          <w:rFonts w:hint="default" w:ascii="Arial" w:hAnsi="Arial" w:cs="Arial"/>
          <w:b w:val="0"/>
          <w:bCs w:val="0"/>
        </w:rPr>
        <w:t xml:space="preserve">Lastly, a </w:t>
      </w:r>
      <w:r>
        <w:rPr>
          <w:rStyle w:val="11"/>
          <w:rFonts w:hint="default" w:ascii="Arial" w:hAnsi="Arial" w:cs="Arial"/>
          <w:b w:val="0"/>
          <w:bCs w:val="0"/>
        </w:rPr>
        <w:t>Meeting</w:t>
      </w:r>
      <w:r>
        <w:rPr>
          <w:rFonts w:hint="default" w:ascii="Arial" w:hAnsi="Arial" w:cs="Arial"/>
          <w:b w:val="0"/>
          <w:bCs w:val="0"/>
        </w:rPr>
        <w:t xml:space="preserve"> was conducted during the </w:t>
      </w:r>
      <w:r>
        <w:rPr>
          <w:rStyle w:val="11"/>
          <w:rFonts w:hint="default" w:ascii="Arial" w:hAnsi="Arial" w:cs="Arial"/>
          <w:b w:val="0"/>
          <w:bCs w:val="0"/>
        </w:rPr>
        <w:t>third week of June</w:t>
      </w:r>
      <w:r>
        <w:rPr>
          <w:rFonts w:hint="default" w:ascii="Arial" w:hAnsi="Arial" w:cs="Arial"/>
          <w:b w:val="0"/>
          <w:bCs w:val="0"/>
        </w:rPr>
        <w:t>. The researchers discussed the progress of the project, remaining tasks, and responsibilities of each member</w:t>
      </w:r>
      <w:r>
        <w:rPr>
          <w:rFonts w:hint="default" w:ascii="Arial" w:hAnsi="Arial" w:cs="Arial"/>
          <w:b w:val="0"/>
          <w:bCs w:val="0"/>
          <w:lang w:val="en-US"/>
        </w:rPr>
        <w:t>.</w:t>
      </w:r>
    </w:p>
    <w:p w14:paraId="5AD00391">
      <w:pPr>
        <w:pStyle w:val="10"/>
        <w:keepNext w:val="0"/>
        <w:keepLines w:val="0"/>
        <w:widowControl/>
        <w:suppressLineNumbers w:val="0"/>
        <w:spacing w:line="360" w:lineRule="auto"/>
        <w:jc w:val="both"/>
        <w:rPr>
          <w:rFonts w:hint="default" w:ascii="Arial" w:hAnsi="Arial" w:eastAsia="Arial-ItalicMT" w:cs="Arial"/>
          <w:i/>
          <w:iCs/>
          <w:color w:val="000000"/>
          <w:kern w:val="0"/>
          <w:sz w:val="24"/>
          <w:szCs w:val="24"/>
          <w:lang w:val="en-US" w:eastAsia="zh-CN" w:bidi="ar"/>
        </w:rPr>
      </w:pPr>
      <w:r>
        <w:rPr>
          <w:rFonts w:hint="default" w:ascii="Arial" w:hAnsi="Arial" w:eastAsia="Arial-ItalicMT" w:cs="Arial"/>
          <w:i/>
          <w:iCs/>
          <w:color w:val="000000"/>
          <w:kern w:val="0"/>
          <w:sz w:val="24"/>
          <w:szCs w:val="24"/>
          <w:lang w:val="en-US" w:eastAsia="zh-CN" w:bidi="ar"/>
        </w:rPr>
        <w:t xml:space="preserve">Phase III (Designing) </w:t>
      </w:r>
    </w:p>
    <w:tbl>
      <w:tblPr>
        <w:tblStyle w:val="12"/>
        <w:tblpPr w:leftFromText="180" w:rightFromText="180" w:vertAnchor="text" w:horzAnchor="page" w:tblpX="2271" w:tblpY="1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108"/>
        <w:gridCol w:w="1209"/>
        <w:gridCol w:w="1225"/>
        <w:gridCol w:w="1209"/>
        <w:gridCol w:w="1209"/>
        <w:gridCol w:w="1102"/>
      </w:tblGrid>
      <w:tr w14:paraId="3A48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vMerge w:val="restart"/>
          </w:tcPr>
          <w:p w14:paraId="22BEF7B6">
            <w:pPr>
              <w:widowControl w:val="0"/>
              <w:spacing w:line="360" w:lineRule="auto"/>
              <w:jc w:val="center"/>
              <w:rPr>
                <w:rFonts w:hint="default" w:ascii="Arial" w:hAnsi="Arial" w:cs="Arial"/>
                <w:b/>
                <w:bCs/>
                <w:i w:val="0"/>
                <w:iCs w:val="0"/>
                <w:sz w:val="24"/>
                <w:szCs w:val="24"/>
                <w:vertAlign w:val="baseline"/>
                <w:lang w:val="en-PH"/>
              </w:rPr>
            </w:pPr>
          </w:p>
          <w:p w14:paraId="02ED5CAF">
            <w:pPr>
              <w:widowControl w:val="0"/>
              <w:spacing w:line="360" w:lineRule="auto"/>
              <w:jc w:val="center"/>
              <w:rPr>
                <w:rFonts w:hint="default" w:ascii="Arial" w:hAnsi="Arial" w:cs="Arial"/>
                <w:b/>
                <w:bCs/>
                <w:i w:val="0"/>
                <w:iCs w:val="0"/>
                <w:sz w:val="24"/>
                <w:szCs w:val="24"/>
                <w:vertAlign w:val="baseline"/>
                <w:lang w:val="en-PH"/>
              </w:rPr>
            </w:pPr>
          </w:p>
          <w:p w14:paraId="4AE960A1">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Task</w:t>
            </w:r>
          </w:p>
        </w:tc>
        <w:tc>
          <w:tcPr>
            <w:tcW w:w="2317" w:type="dxa"/>
            <w:gridSpan w:val="2"/>
          </w:tcPr>
          <w:p w14:paraId="3E32B5E8">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June</w:t>
            </w:r>
          </w:p>
        </w:tc>
        <w:tc>
          <w:tcPr>
            <w:tcW w:w="4745" w:type="dxa"/>
            <w:gridSpan w:val="4"/>
          </w:tcPr>
          <w:p w14:paraId="6EB109E3">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July</w:t>
            </w:r>
          </w:p>
        </w:tc>
      </w:tr>
      <w:tr w14:paraId="3FD8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271" w:type="dxa"/>
            <w:vMerge w:val="continue"/>
          </w:tcPr>
          <w:p w14:paraId="6295410D">
            <w:pPr>
              <w:widowControl w:val="0"/>
              <w:spacing w:line="360" w:lineRule="auto"/>
              <w:jc w:val="center"/>
              <w:rPr>
                <w:rFonts w:hint="default" w:ascii="Arial" w:hAnsi="Arial" w:cs="Arial"/>
                <w:b w:val="0"/>
                <w:bCs w:val="0"/>
                <w:i/>
                <w:iCs/>
                <w:sz w:val="24"/>
                <w:szCs w:val="24"/>
                <w:vertAlign w:val="baseline"/>
                <w:lang w:val="en-PH"/>
              </w:rPr>
            </w:pPr>
          </w:p>
        </w:tc>
        <w:tc>
          <w:tcPr>
            <w:tcW w:w="1108" w:type="dxa"/>
          </w:tcPr>
          <w:p w14:paraId="54EE8889">
            <w:pPr>
              <w:widowControl w:val="0"/>
              <w:spacing w:line="360" w:lineRule="auto"/>
              <w:jc w:val="left"/>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Week</w:t>
            </w:r>
          </w:p>
          <w:p w14:paraId="2CAEE17A">
            <w:pPr>
              <w:widowControl w:val="0"/>
              <w:spacing w:line="360" w:lineRule="auto"/>
              <w:jc w:val="left"/>
              <w:rPr>
                <w:rFonts w:hint="default" w:ascii="Arial" w:hAnsi="Arial" w:cs="Arial"/>
                <w:b/>
                <w:bCs/>
                <w:i w:val="0"/>
                <w:iCs w:val="0"/>
                <w:sz w:val="24"/>
                <w:szCs w:val="24"/>
                <w:vertAlign w:val="baseline"/>
                <w:lang w:val="en-PH"/>
              </w:rPr>
            </w:pPr>
          </w:p>
          <w:p w14:paraId="0067AA1D">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3</w:t>
            </w:r>
          </w:p>
        </w:tc>
        <w:tc>
          <w:tcPr>
            <w:tcW w:w="1209" w:type="dxa"/>
          </w:tcPr>
          <w:p w14:paraId="22FB9679">
            <w:pPr>
              <w:widowControl w:val="0"/>
              <w:spacing w:line="360" w:lineRule="auto"/>
              <w:jc w:val="center"/>
              <w:rPr>
                <w:rFonts w:hint="default" w:ascii="Arial" w:hAnsi="Arial" w:cs="Arial"/>
                <w:b w:val="0"/>
                <w:bCs w:val="0"/>
                <w:i/>
                <w:iCs/>
                <w:sz w:val="24"/>
                <w:szCs w:val="24"/>
                <w:vertAlign w:val="baseline"/>
                <w:lang w:val="en-PH"/>
              </w:rPr>
            </w:pPr>
          </w:p>
          <w:p w14:paraId="068FEB7D">
            <w:pPr>
              <w:widowControl w:val="0"/>
              <w:spacing w:line="360" w:lineRule="auto"/>
              <w:jc w:val="center"/>
              <w:rPr>
                <w:rFonts w:hint="default" w:ascii="Arial" w:hAnsi="Arial" w:cs="Arial"/>
                <w:b w:val="0"/>
                <w:bCs w:val="0"/>
                <w:i/>
                <w:iCs/>
                <w:sz w:val="24"/>
                <w:szCs w:val="24"/>
                <w:vertAlign w:val="baseline"/>
                <w:lang w:val="en-PH"/>
              </w:rPr>
            </w:pPr>
          </w:p>
          <w:p w14:paraId="3E5A7334">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4</w:t>
            </w:r>
          </w:p>
        </w:tc>
        <w:tc>
          <w:tcPr>
            <w:tcW w:w="1225" w:type="dxa"/>
          </w:tcPr>
          <w:p w14:paraId="1677DDF8">
            <w:pPr>
              <w:widowControl w:val="0"/>
              <w:spacing w:line="360" w:lineRule="auto"/>
              <w:jc w:val="left"/>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Week</w:t>
            </w:r>
          </w:p>
          <w:p w14:paraId="5691CAF9">
            <w:pPr>
              <w:widowControl w:val="0"/>
              <w:spacing w:line="360" w:lineRule="auto"/>
              <w:jc w:val="left"/>
              <w:rPr>
                <w:rFonts w:hint="default" w:ascii="Arial" w:hAnsi="Arial" w:cs="Arial"/>
                <w:b/>
                <w:bCs/>
                <w:i w:val="0"/>
                <w:iCs w:val="0"/>
                <w:sz w:val="24"/>
                <w:szCs w:val="24"/>
                <w:vertAlign w:val="baseline"/>
                <w:lang w:val="en-PH"/>
              </w:rPr>
            </w:pPr>
          </w:p>
          <w:p w14:paraId="1BE8D4EC">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1</w:t>
            </w:r>
          </w:p>
        </w:tc>
        <w:tc>
          <w:tcPr>
            <w:tcW w:w="1209" w:type="dxa"/>
          </w:tcPr>
          <w:p w14:paraId="58B198E3">
            <w:pPr>
              <w:widowControl w:val="0"/>
              <w:spacing w:line="360" w:lineRule="auto"/>
              <w:jc w:val="center"/>
              <w:rPr>
                <w:rFonts w:hint="default" w:ascii="Arial" w:hAnsi="Arial" w:cs="Arial"/>
                <w:b/>
                <w:bCs/>
                <w:i w:val="0"/>
                <w:iCs w:val="0"/>
                <w:sz w:val="24"/>
                <w:szCs w:val="24"/>
                <w:vertAlign w:val="baseline"/>
                <w:lang w:val="en-PH"/>
              </w:rPr>
            </w:pPr>
          </w:p>
          <w:p w14:paraId="7742DC60">
            <w:pPr>
              <w:widowControl w:val="0"/>
              <w:spacing w:line="360" w:lineRule="auto"/>
              <w:jc w:val="center"/>
              <w:rPr>
                <w:rFonts w:hint="default" w:ascii="Arial" w:hAnsi="Arial" w:cs="Arial"/>
                <w:b/>
                <w:bCs/>
                <w:i w:val="0"/>
                <w:iCs w:val="0"/>
                <w:sz w:val="24"/>
                <w:szCs w:val="24"/>
                <w:vertAlign w:val="baseline"/>
                <w:lang w:val="en-PH"/>
              </w:rPr>
            </w:pPr>
          </w:p>
          <w:p w14:paraId="47760720">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2</w:t>
            </w:r>
          </w:p>
        </w:tc>
        <w:tc>
          <w:tcPr>
            <w:tcW w:w="1209" w:type="dxa"/>
          </w:tcPr>
          <w:p w14:paraId="76CEAF25">
            <w:pPr>
              <w:widowControl w:val="0"/>
              <w:spacing w:line="360" w:lineRule="auto"/>
              <w:jc w:val="center"/>
              <w:rPr>
                <w:rFonts w:hint="default" w:ascii="Arial" w:hAnsi="Arial" w:cs="Arial"/>
                <w:b w:val="0"/>
                <w:bCs w:val="0"/>
                <w:i/>
                <w:iCs/>
                <w:sz w:val="24"/>
                <w:szCs w:val="24"/>
                <w:vertAlign w:val="baseline"/>
                <w:lang w:val="en-PH"/>
              </w:rPr>
            </w:pPr>
          </w:p>
          <w:p w14:paraId="286211C4">
            <w:pPr>
              <w:widowControl w:val="0"/>
              <w:spacing w:line="360" w:lineRule="auto"/>
              <w:jc w:val="center"/>
              <w:rPr>
                <w:rFonts w:hint="default" w:ascii="Arial" w:hAnsi="Arial" w:cs="Arial"/>
                <w:b w:val="0"/>
                <w:bCs w:val="0"/>
                <w:i/>
                <w:iCs/>
                <w:sz w:val="24"/>
                <w:szCs w:val="24"/>
                <w:vertAlign w:val="baseline"/>
                <w:lang w:val="en-PH"/>
              </w:rPr>
            </w:pPr>
          </w:p>
          <w:p w14:paraId="4C56908E">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3</w:t>
            </w:r>
          </w:p>
        </w:tc>
        <w:tc>
          <w:tcPr>
            <w:tcW w:w="1102" w:type="dxa"/>
          </w:tcPr>
          <w:p w14:paraId="7F455A48">
            <w:pPr>
              <w:widowControl w:val="0"/>
              <w:spacing w:line="360" w:lineRule="auto"/>
              <w:jc w:val="center"/>
              <w:rPr>
                <w:rFonts w:hint="default" w:ascii="Arial" w:hAnsi="Arial" w:cs="Arial"/>
                <w:b w:val="0"/>
                <w:bCs w:val="0"/>
                <w:i/>
                <w:iCs/>
                <w:sz w:val="24"/>
                <w:szCs w:val="24"/>
                <w:vertAlign w:val="baseline"/>
                <w:lang w:val="en-PH"/>
              </w:rPr>
            </w:pPr>
          </w:p>
          <w:p w14:paraId="32072287">
            <w:pPr>
              <w:widowControl w:val="0"/>
              <w:spacing w:line="360" w:lineRule="auto"/>
              <w:jc w:val="center"/>
              <w:rPr>
                <w:rFonts w:hint="default" w:ascii="Arial" w:hAnsi="Arial" w:cs="Arial"/>
                <w:b w:val="0"/>
                <w:bCs w:val="0"/>
                <w:i/>
                <w:iCs/>
                <w:sz w:val="24"/>
                <w:szCs w:val="24"/>
                <w:vertAlign w:val="baseline"/>
                <w:lang w:val="en-PH"/>
              </w:rPr>
            </w:pPr>
          </w:p>
          <w:p w14:paraId="71D241E5">
            <w:pPr>
              <w:widowControl w:val="0"/>
              <w:spacing w:line="360" w:lineRule="auto"/>
              <w:jc w:val="center"/>
              <w:rPr>
                <w:rFonts w:hint="default" w:ascii="Arial" w:hAnsi="Arial" w:cs="Arial"/>
                <w:b/>
                <w:bCs/>
                <w:i w:val="0"/>
                <w:iCs w:val="0"/>
                <w:sz w:val="24"/>
                <w:szCs w:val="24"/>
                <w:vertAlign w:val="baseline"/>
                <w:lang w:val="en-PH"/>
              </w:rPr>
            </w:pPr>
            <w:r>
              <w:rPr>
                <w:rFonts w:hint="default" w:ascii="Arial" w:hAnsi="Arial" w:cs="Arial"/>
                <w:b/>
                <w:bCs/>
                <w:i w:val="0"/>
                <w:iCs w:val="0"/>
                <w:sz w:val="24"/>
                <w:szCs w:val="24"/>
                <w:vertAlign w:val="baseline"/>
                <w:lang w:val="en-PH"/>
              </w:rPr>
              <w:t>4</w:t>
            </w:r>
          </w:p>
        </w:tc>
      </w:tr>
      <w:tr w14:paraId="183C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tcPr>
          <w:p w14:paraId="00B882C7">
            <w:pPr>
              <w:widowControl w:val="0"/>
              <w:spacing w:line="360" w:lineRule="auto"/>
              <w:jc w:val="left"/>
              <w:rPr>
                <w:rFonts w:hint="default" w:ascii="Arial" w:hAnsi="Arial" w:cs="Arial"/>
                <w:b w:val="0"/>
                <w:bCs w:val="0"/>
                <w:i w:val="0"/>
                <w:iCs w:val="0"/>
                <w:sz w:val="24"/>
                <w:szCs w:val="24"/>
                <w:vertAlign w:val="baseline"/>
                <w:lang w:val="en-PH"/>
              </w:rPr>
            </w:pPr>
            <w:r>
              <w:rPr>
                <w:rFonts w:hint="default" w:ascii="Arial" w:hAnsi="Arial" w:cs="Arial"/>
                <w:b w:val="0"/>
                <w:bCs w:val="0"/>
                <w:i w:val="0"/>
                <w:iCs w:val="0"/>
                <w:sz w:val="22"/>
                <w:szCs w:val="22"/>
                <w:vertAlign w:val="baseline"/>
                <w:lang w:val="en-PH"/>
              </w:rPr>
              <w:t>4D Model Diagram</w:t>
            </w:r>
          </w:p>
        </w:tc>
        <w:tc>
          <w:tcPr>
            <w:tcW w:w="1108" w:type="dxa"/>
          </w:tcPr>
          <w:p w14:paraId="2125E82A">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7738486A">
            <w:pPr>
              <w:widowControl w:val="0"/>
              <w:spacing w:line="360" w:lineRule="auto"/>
              <w:jc w:val="center"/>
              <w:rPr>
                <w:rFonts w:hint="default" w:ascii="Arial" w:hAnsi="Arial" w:cs="Arial"/>
                <w:b w:val="0"/>
                <w:bCs w:val="0"/>
                <w:i/>
                <w:iCs/>
                <w:sz w:val="24"/>
                <w:szCs w:val="24"/>
                <w:vertAlign w:val="baseline"/>
                <w:lang w:val="en-PH"/>
              </w:rPr>
            </w:pPr>
          </w:p>
        </w:tc>
        <w:tc>
          <w:tcPr>
            <w:tcW w:w="1225" w:type="dxa"/>
            <w:shd w:val="clear" w:color="auto" w:fill="91ABDF" w:themeFill="accent1" w:themeFillTint="99"/>
          </w:tcPr>
          <w:p w14:paraId="54BFC596">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236E8203">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6C6A6892">
            <w:pPr>
              <w:widowControl w:val="0"/>
              <w:spacing w:line="360" w:lineRule="auto"/>
              <w:jc w:val="center"/>
              <w:rPr>
                <w:rFonts w:hint="default" w:ascii="Arial" w:hAnsi="Arial" w:cs="Arial"/>
                <w:b w:val="0"/>
                <w:bCs w:val="0"/>
                <w:i/>
                <w:iCs/>
                <w:sz w:val="24"/>
                <w:szCs w:val="24"/>
                <w:vertAlign w:val="baseline"/>
                <w:lang w:val="en-PH"/>
              </w:rPr>
            </w:pPr>
          </w:p>
        </w:tc>
        <w:tc>
          <w:tcPr>
            <w:tcW w:w="1102" w:type="dxa"/>
          </w:tcPr>
          <w:p w14:paraId="45D01AAC">
            <w:pPr>
              <w:widowControl w:val="0"/>
              <w:spacing w:line="360" w:lineRule="auto"/>
              <w:jc w:val="center"/>
              <w:rPr>
                <w:rFonts w:hint="default" w:ascii="Arial" w:hAnsi="Arial" w:cs="Arial"/>
                <w:b w:val="0"/>
                <w:bCs w:val="0"/>
                <w:i/>
                <w:iCs/>
                <w:sz w:val="24"/>
                <w:szCs w:val="24"/>
                <w:vertAlign w:val="baseline"/>
                <w:lang w:val="en-PH"/>
              </w:rPr>
            </w:pPr>
          </w:p>
        </w:tc>
      </w:tr>
      <w:tr w14:paraId="297F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tcPr>
          <w:p w14:paraId="64469FBE">
            <w:pPr>
              <w:widowControl w:val="0"/>
              <w:spacing w:line="360" w:lineRule="auto"/>
              <w:jc w:val="left"/>
              <w:rPr>
                <w:rFonts w:hint="default" w:ascii="Arial" w:hAnsi="Arial" w:cs="Arial"/>
                <w:b w:val="0"/>
                <w:bCs w:val="0"/>
                <w:i w:val="0"/>
                <w:iCs w:val="0"/>
                <w:sz w:val="24"/>
                <w:szCs w:val="24"/>
                <w:vertAlign w:val="baseline"/>
                <w:lang w:val="en-PH"/>
              </w:rPr>
            </w:pPr>
            <w:r>
              <w:rPr>
                <w:rFonts w:hint="default" w:ascii="Arial" w:hAnsi="Arial" w:cs="Arial"/>
                <w:b w:val="0"/>
                <w:bCs w:val="0"/>
                <w:i w:val="0"/>
                <w:iCs w:val="0"/>
                <w:sz w:val="22"/>
                <w:szCs w:val="22"/>
                <w:vertAlign w:val="baseline"/>
                <w:lang w:val="en-PH"/>
              </w:rPr>
              <w:t>Context Diagram</w:t>
            </w:r>
          </w:p>
        </w:tc>
        <w:tc>
          <w:tcPr>
            <w:tcW w:w="1108" w:type="dxa"/>
          </w:tcPr>
          <w:p w14:paraId="1DA677B4">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206D85BB">
            <w:pPr>
              <w:widowControl w:val="0"/>
              <w:spacing w:line="360" w:lineRule="auto"/>
              <w:jc w:val="center"/>
              <w:rPr>
                <w:rFonts w:hint="default" w:ascii="Arial" w:hAnsi="Arial" w:cs="Arial"/>
                <w:b w:val="0"/>
                <w:bCs w:val="0"/>
                <w:i/>
                <w:iCs/>
                <w:sz w:val="24"/>
                <w:szCs w:val="24"/>
                <w:vertAlign w:val="baseline"/>
                <w:lang w:val="en-PH"/>
              </w:rPr>
            </w:pPr>
          </w:p>
        </w:tc>
        <w:tc>
          <w:tcPr>
            <w:tcW w:w="1225" w:type="dxa"/>
            <w:shd w:val="clear" w:color="auto" w:fill="91ABDF" w:themeFill="accent1" w:themeFillTint="99"/>
          </w:tcPr>
          <w:p w14:paraId="79528E90">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0CC9387A">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1AD7C758">
            <w:pPr>
              <w:widowControl w:val="0"/>
              <w:spacing w:line="360" w:lineRule="auto"/>
              <w:jc w:val="center"/>
              <w:rPr>
                <w:rFonts w:hint="default" w:ascii="Arial" w:hAnsi="Arial" w:cs="Arial"/>
                <w:b w:val="0"/>
                <w:bCs w:val="0"/>
                <w:i/>
                <w:iCs/>
                <w:sz w:val="24"/>
                <w:szCs w:val="24"/>
                <w:vertAlign w:val="baseline"/>
                <w:lang w:val="en-PH"/>
              </w:rPr>
            </w:pPr>
          </w:p>
        </w:tc>
        <w:tc>
          <w:tcPr>
            <w:tcW w:w="1102" w:type="dxa"/>
          </w:tcPr>
          <w:p w14:paraId="446DD423">
            <w:pPr>
              <w:widowControl w:val="0"/>
              <w:spacing w:line="360" w:lineRule="auto"/>
              <w:jc w:val="center"/>
              <w:rPr>
                <w:rFonts w:hint="default" w:ascii="Arial" w:hAnsi="Arial" w:cs="Arial"/>
                <w:b w:val="0"/>
                <w:bCs w:val="0"/>
                <w:i/>
                <w:iCs/>
                <w:sz w:val="24"/>
                <w:szCs w:val="24"/>
                <w:vertAlign w:val="baseline"/>
                <w:lang w:val="en-PH"/>
              </w:rPr>
            </w:pPr>
          </w:p>
        </w:tc>
      </w:tr>
      <w:tr w14:paraId="0229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tcPr>
          <w:p w14:paraId="6587CC13">
            <w:pPr>
              <w:keepNext w:val="0"/>
              <w:keepLines w:val="0"/>
              <w:widowControl/>
              <w:suppressLineNumbers w:val="0"/>
              <w:spacing w:line="360" w:lineRule="auto"/>
              <w:jc w:val="both"/>
              <w:rPr>
                <w:sz w:val="22"/>
                <w:szCs w:val="22"/>
              </w:rPr>
            </w:pPr>
            <w:r>
              <w:rPr>
                <w:rFonts w:ascii="Arial" w:hAnsi="Arial" w:eastAsia="SimSun" w:cs="Arial"/>
                <w:color w:val="000000"/>
                <w:kern w:val="0"/>
                <w:sz w:val="22"/>
                <w:szCs w:val="22"/>
                <w:lang w:val="en-US" w:eastAsia="zh-CN" w:bidi="ar"/>
              </w:rPr>
              <w:t xml:space="preserve">Data Flow Diagram </w:t>
            </w:r>
          </w:p>
          <w:p w14:paraId="72339740">
            <w:pPr>
              <w:keepNext w:val="0"/>
              <w:keepLines w:val="0"/>
              <w:widowControl/>
              <w:suppressLineNumbers w:val="0"/>
              <w:spacing w:line="360" w:lineRule="auto"/>
              <w:jc w:val="both"/>
              <w:rPr>
                <w:rFonts w:hint="default" w:ascii="Arial" w:hAnsi="Arial" w:cs="Arial"/>
                <w:b w:val="0"/>
                <w:bCs w:val="0"/>
                <w:i/>
                <w:iCs/>
                <w:sz w:val="24"/>
                <w:szCs w:val="24"/>
                <w:vertAlign w:val="baseline"/>
                <w:lang w:val="en-PH"/>
              </w:rPr>
            </w:pPr>
            <w:r>
              <w:rPr>
                <w:rFonts w:hint="default" w:ascii="Arial" w:hAnsi="Arial" w:eastAsia="SimSun" w:cs="Arial"/>
                <w:color w:val="000000"/>
                <w:kern w:val="0"/>
                <w:sz w:val="22"/>
                <w:szCs w:val="22"/>
                <w:lang w:val="en-US" w:eastAsia="zh-CN" w:bidi="ar"/>
              </w:rPr>
              <w:t>(level 1</w:t>
            </w:r>
            <w:r>
              <w:rPr>
                <w:rFonts w:hint="default" w:ascii="Arial" w:hAnsi="Arial" w:eastAsia="SimSun" w:cs="Arial"/>
                <w:color w:val="000000"/>
                <w:kern w:val="0"/>
                <w:sz w:val="24"/>
                <w:szCs w:val="24"/>
                <w:lang w:val="en-US" w:eastAsia="zh-CN" w:bidi="ar"/>
              </w:rPr>
              <w:t>)</w:t>
            </w:r>
          </w:p>
        </w:tc>
        <w:tc>
          <w:tcPr>
            <w:tcW w:w="1108" w:type="dxa"/>
          </w:tcPr>
          <w:p w14:paraId="74F6922B">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491DA20C">
            <w:pPr>
              <w:widowControl w:val="0"/>
              <w:spacing w:line="360" w:lineRule="auto"/>
              <w:jc w:val="center"/>
              <w:rPr>
                <w:rFonts w:hint="default" w:ascii="Arial" w:hAnsi="Arial" w:cs="Arial"/>
                <w:b w:val="0"/>
                <w:bCs w:val="0"/>
                <w:i/>
                <w:iCs/>
                <w:sz w:val="24"/>
                <w:szCs w:val="24"/>
                <w:vertAlign w:val="baseline"/>
                <w:lang w:val="en-PH"/>
              </w:rPr>
            </w:pPr>
          </w:p>
        </w:tc>
        <w:tc>
          <w:tcPr>
            <w:tcW w:w="1225" w:type="dxa"/>
          </w:tcPr>
          <w:p w14:paraId="19C6C188">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3E50A197">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289AAAC6">
            <w:pPr>
              <w:widowControl w:val="0"/>
              <w:spacing w:line="360" w:lineRule="auto"/>
              <w:jc w:val="center"/>
              <w:rPr>
                <w:rFonts w:hint="default" w:ascii="Arial" w:hAnsi="Arial" w:cs="Arial"/>
                <w:b w:val="0"/>
                <w:bCs w:val="0"/>
                <w:i/>
                <w:iCs/>
                <w:sz w:val="24"/>
                <w:szCs w:val="24"/>
                <w:vertAlign w:val="baseline"/>
                <w:lang w:val="en-PH"/>
              </w:rPr>
            </w:pPr>
          </w:p>
        </w:tc>
        <w:tc>
          <w:tcPr>
            <w:tcW w:w="1102" w:type="dxa"/>
          </w:tcPr>
          <w:p w14:paraId="1E6E28FF">
            <w:pPr>
              <w:widowControl w:val="0"/>
              <w:spacing w:line="360" w:lineRule="auto"/>
              <w:jc w:val="center"/>
              <w:rPr>
                <w:rFonts w:hint="default" w:ascii="Arial" w:hAnsi="Arial" w:cs="Arial"/>
                <w:b w:val="0"/>
                <w:bCs w:val="0"/>
                <w:i/>
                <w:iCs/>
                <w:sz w:val="24"/>
                <w:szCs w:val="24"/>
                <w:vertAlign w:val="baseline"/>
                <w:lang w:val="en-PH"/>
              </w:rPr>
            </w:pPr>
          </w:p>
        </w:tc>
      </w:tr>
      <w:tr w14:paraId="4A68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tcPr>
          <w:p w14:paraId="6A618A9E">
            <w:pPr>
              <w:widowControl w:val="0"/>
              <w:spacing w:line="360" w:lineRule="auto"/>
              <w:jc w:val="left"/>
              <w:rPr>
                <w:rFonts w:hint="default" w:ascii="Arial" w:hAnsi="Arial" w:cs="Arial"/>
                <w:b w:val="0"/>
                <w:bCs w:val="0"/>
                <w:i w:val="0"/>
                <w:iCs w:val="0"/>
                <w:sz w:val="24"/>
                <w:szCs w:val="24"/>
                <w:vertAlign w:val="baseline"/>
                <w:lang w:val="en-PH"/>
              </w:rPr>
            </w:pPr>
            <w:r>
              <w:rPr>
                <w:rFonts w:hint="default" w:ascii="Arial" w:hAnsi="Arial" w:cs="Arial"/>
                <w:b w:val="0"/>
                <w:bCs w:val="0"/>
                <w:i w:val="0"/>
                <w:iCs w:val="0"/>
                <w:sz w:val="22"/>
                <w:szCs w:val="22"/>
                <w:vertAlign w:val="baseline"/>
                <w:lang w:val="en-PH"/>
              </w:rPr>
              <w:t>Use Case Diagram</w:t>
            </w:r>
          </w:p>
        </w:tc>
        <w:tc>
          <w:tcPr>
            <w:tcW w:w="1108" w:type="dxa"/>
          </w:tcPr>
          <w:p w14:paraId="2FD2E864">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4E436A04">
            <w:pPr>
              <w:widowControl w:val="0"/>
              <w:spacing w:line="360" w:lineRule="auto"/>
              <w:jc w:val="center"/>
              <w:rPr>
                <w:rFonts w:hint="default" w:ascii="Arial" w:hAnsi="Arial" w:cs="Arial"/>
                <w:b w:val="0"/>
                <w:bCs w:val="0"/>
                <w:i/>
                <w:iCs/>
                <w:sz w:val="24"/>
                <w:szCs w:val="24"/>
                <w:vertAlign w:val="baseline"/>
                <w:lang w:val="en-PH"/>
              </w:rPr>
            </w:pPr>
          </w:p>
        </w:tc>
        <w:tc>
          <w:tcPr>
            <w:tcW w:w="1225" w:type="dxa"/>
          </w:tcPr>
          <w:p w14:paraId="45D29AF4">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7B990B86">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3BD4CD4C">
            <w:pPr>
              <w:widowControl w:val="0"/>
              <w:spacing w:line="360" w:lineRule="auto"/>
              <w:jc w:val="center"/>
              <w:rPr>
                <w:rFonts w:hint="default" w:ascii="Arial" w:hAnsi="Arial" w:cs="Arial"/>
                <w:b w:val="0"/>
                <w:bCs w:val="0"/>
                <w:i/>
                <w:iCs/>
                <w:sz w:val="24"/>
                <w:szCs w:val="24"/>
                <w:vertAlign w:val="baseline"/>
                <w:lang w:val="en-PH"/>
              </w:rPr>
            </w:pPr>
          </w:p>
        </w:tc>
        <w:tc>
          <w:tcPr>
            <w:tcW w:w="1102" w:type="dxa"/>
          </w:tcPr>
          <w:p w14:paraId="1DC5F56C">
            <w:pPr>
              <w:widowControl w:val="0"/>
              <w:spacing w:line="360" w:lineRule="auto"/>
              <w:jc w:val="center"/>
              <w:rPr>
                <w:rFonts w:hint="default" w:ascii="Arial" w:hAnsi="Arial" w:cs="Arial"/>
                <w:b w:val="0"/>
                <w:bCs w:val="0"/>
                <w:i/>
                <w:iCs/>
                <w:sz w:val="24"/>
                <w:szCs w:val="24"/>
                <w:vertAlign w:val="baseline"/>
                <w:lang w:val="en-PH"/>
              </w:rPr>
            </w:pPr>
          </w:p>
        </w:tc>
      </w:tr>
      <w:tr w14:paraId="0BA1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271" w:type="dxa"/>
          </w:tcPr>
          <w:p w14:paraId="2ABDE72F">
            <w:pPr>
              <w:widowControl w:val="0"/>
              <w:spacing w:line="360" w:lineRule="auto"/>
              <w:jc w:val="left"/>
              <w:rPr>
                <w:rFonts w:hint="default" w:ascii="Arial" w:hAnsi="Arial" w:cs="Arial"/>
                <w:b w:val="0"/>
                <w:bCs w:val="0"/>
                <w:i w:val="0"/>
                <w:iCs w:val="0"/>
                <w:sz w:val="24"/>
                <w:szCs w:val="24"/>
                <w:vertAlign w:val="baseline"/>
                <w:lang w:val="en-PH"/>
              </w:rPr>
            </w:pPr>
            <w:r>
              <w:rPr>
                <w:rFonts w:hint="default" w:ascii="Arial" w:hAnsi="Arial" w:cs="Arial"/>
                <w:b w:val="0"/>
                <w:bCs w:val="0"/>
                <w:i w:val="0"/>
                <w:iCs w:val="0"/>
                <w:sz w:val="22"/>
                <w:szCs w:val="22"/>
                <w:vertAlign w:val="baseline"/>
                <w:lang w:val="en-PH"/>
              </w:rPr>
              <w:t>Activity Diagram</w:t>
            </w:r>
            <w:r>
              <w:rPr>
                <w:rFonts w:hint="default" w:ascii="Arial" w:hAnsi="Arial" w:cs="Arial"/>
                <w:b w:val="0"/>
                <w:bCs w:val="0"/>
                <w:i w:val="0"/>
                <w:iCs w:val="0"/>
                <w:sz w:val="24"/>
                <w:szCs w:val="24"/>
                <w:vertAlign w:val="baseline"/>
                <w:lang w:val="en-PH"/>
              </w:rPr>
              <w:t xml:space="preserve"> </w:t>
            </w:r>
          </w:p>
        </w:tc>
        <w:tc>
          <w:tcPr>
            <w:tcW w:w="1108" w:type="dxa"/>
          </w:tcPr>
          <w:p w14:paraId="093979A6">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62C7D11D">
            <w:pPr>
              <w:widowControl w:val="0"/>
              <w:spacing w:line="360" w:lineRule="auto"/>
              <w:jc w:val="center"/>
              <w:rPr>
                <w:rFonts w:hint="default" w:ascii="Arial" w:hAnsi="Arial" w:cs="Arial"/>
                <w:b w:val="0"/>
                <w:bCs w:val="0"/>
                <w:i/>
                <w:iCs/>
                <w:sz w:val="24"/>
                <w:szCs w:val="24"/>
                <w:vertAlign w:val="baseline"/>
                <w:lang w:val="en-PH"/>
              </w:rPr>
            </w:pPr>
          </w:p>
        </w:tc>
        <w:tc>
          <w:tcPr>
            <w:tcW w:w="1225" w:type="dxa"/>
          </w:tcPr>
          <w:p w14:paraId="5217168D">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3B1B3D45">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3B08EB93">
            <w:pPr>
              <w:widowControl w:val="0"/>
              <w:spacing w:line="360" w:lineRule="auto"/>
              <w:jc w:val="center"/>
              <w:rPr>
                <w:rFonts w:hint="default" w:ascii="Arial" w:hAnsi="Arial" w:cs="Arial"/>
                <w:b w:val="0"/>
                <w:bCs w:val="0"/>
                <w:i/>
                <w:iCs/>
                <w:sz w:val="24"/>
                <w:szCs w:val="24"/>
                <w:vertAlign w:val="baseline"/>
                <w:lang w:val="en-PH"/>
              </w:rPr>
            </w:pPr>
          </w:p>
        </w:tc>
        <w:tc>
          <w:tcPr>
            <w:tcW w:w="1102" w:type="dxa"/>
          </w:tcPr>
          <w:p w14:paraId="7DD2F8C6">
            <w:pPr>
              <w:widowControl w:val="0"/>
              <w:spacing w:line="360" w:lineRule="auto"/>
              <w:jc w:val="center"/>
              <w:rPr>
                <w:rFonts w:hint="default" w:ascii="Arial" w:hAnsi="Arial" w:cs="Arial"/>
                <w:b w:val="0"/>
                <w:bCs w:val="0"/>
                <w:i/>
                <w:iCs/>
                <w:sz w:val="24"/>
                <w:szCs w:val="24"/>
                <w:vertAlign w:val="baseline"/>
                <w:lang w:val="en-PH"/>
              </w:rPr>
            </w:pPr>
          </w:p>
        </w:tc>
      </w:tr>
      <w:tr w14:paraId="126E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271" w:type="dxa"/>
          </w:tcPr>
          <w:p w14:paraId="0E9F37A1">
            <w:pPr>
              <w:widowControl w:val="0"/>
              <w:spacing w:line="360" w:lineRule="auto"/>
              <w:jc w:val="center"/>
              <w:rPr>
                <w:rFonts w:hint="default" w:ascii="Arial" w:hAnsi="Arial" w:cs="Arial"/>
                <w:b w:val="0"/>
                <w:bCs w:val="0"/>
                <w:i/>
                <w:iCs/>
                <w:sz w:val="24"/>
                <w:szCs w:val="24"/>
                <w:vertAlign w:val="baseline"/>
                <w:lang w:val="en-PH"/>
              </w:rPr>
            </w:pPr>
            <w:r>
              <w:rPr>
                <w:rFonts w:hint="default" w:ascii="Arial" w:hAnsi="Arial" w:cs="Arial"/>
                <w:b w:val="0"/>
                <w:bCs w:val="0"/>
                <w:i w:val="0"/>
                <w:iCs w:val="0"/>
                <w:sz w:val="22"/>
                <w:szCs w:val="22"/>
                <w:vertAlign w:val="baseline"/>
                <w:lang w:val="en-PH"/>
              </w:rPr>
              <w:t>Gantt Chart</w:t>
            </w:r>
          </w:p>
        </w:tc>
        <w:tc>
          <w:tcPr>
            <w:tcW w:w="1108" w:type="dxa"/>
          </w:tcPr>
          <w:p w14:paraId="7C6D9701">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656BF84E">
            <w:pPr>
              <w:widowControl w:val="0"/>
              <w:spacing w:line="360" w:lineRule="auto"/>
              <w:jc w:val="center"/>
              <w:rPr>
                <w:rFonts w:hint="default" w:ascii="Arial" w:hAnsi="Arial" w:cs="Arial"/>
                <w:b w:val="0"/>
                <w:bCs w:val="0"/>
                <w:i/>
                <w:iCs/>
                <w:sz w:val="24"/>
                <w:szCs w:val="24"/>
                <w:vertAlign w:val="baseline"/>
                <w:lang w:val="en-PH"/>
              </w:rPr>
            </w:pPr>
          </w:p>
        </w:tc>
        <w:tc>
          <w:tcPr>
            <w:tcW w:w="1225" w:type="dxa"/>
          </w:tcPr>
          <w:p w14:paraId="54B36B52">
            <w:pPr>
              <w:widowControl w:val="0"/>
              <w:spacing w:line="360" w:lineRule="auto"/>
              <w:jc w:val="center"/>
              <w:rPr>
                <w:rFonts w:hint="default" w:ascii="Arial" w:hAnsi="Arial" w:cs="Arial"/>
                <w:b w:val="0"/>
                <w:bCs w:val="0"/>
                <w:i/>
                <w:iCs/>
                <w:sz w:val="24"/>
                <w:szCs w:val="24"/>
                <w:vertAlign w:val="baseline"/>
                <w:lang w:val="en-PH"/>
              </w:rPr>
            </w:pPr>
          </w:p>
        </w:tc>
        <w:tc>
          <w:tcPr>
            <w:tcW w:w="1209" w:type="dxa"/>
          </w:tcPr>
          <w:p w14:paraId="7FFF962D">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10659576">
            <w:pPr>
              <w:widowControl w:val="0"/>
              <w:spacing w:line="360" w:lineRule="auto"/>
              <w:jc w:val="center"/>
              <w:rPr>
                <w:rFonts w:hint="default" w:ascii="Arial" w:hAnsi="Arial" w:cs="Arial"/>
                <w:b w:val="0"/>
                <w:bCs w:val="0"/>
                <w:i/>
                <w:iCs/>
                <w:sz w:val="24"/>
                <w:szCs w:val="24"/>
                <w:vertAlign w:val="baseline"/>
                <w:lang w:val="en-PH"/>
              </w:rPr>
            </w:pPr>
          </w:p>
        </w:tc>
        <w:tc>
          <w:tcPr>
            <w:tcW w:w="1102" w:type="dxa"/>
            <w:shd w:val="clear" w:color="auto" w:fill="91ABDF" w:themeFill="accent1" w:themeFillTint="99"/>
          </w:tcPr>
          <w:p w14:paraId="783D825E">
            <w:pPr>
              <w:widowControl w:val="0"/>
              <w:spacing w:line="360" w:lineRule="auto"/>
              <w:jc w:val="center"/>
              <w:rPr>
                <w:rFonts w:hint="default" w:ascii="Arial" w:hAnsi="Arial" w:cs="Arial"/>
                <w:b w:val="0"/>
                <w:bCs w:val="0"/>
                <w:i/>
                <w:iCs/>
                <w:color w:val="91ACE0" w:themeColor="accent1" w:themeTint="99"/>
                <w:sz w:val="24"/>
                <w:szCs w:val="24"/>
                <w:vertAlign w:val="baseline"/>
                <w:lang w:val="en-PH"/>
                <w14:textFill>
                  <w14:solidFill>
                    <w14:schemeClr w14:val="accent1">
                      <w14:lumMod w14:val="60000"/>
                      <w14:lumOff w14:val="40000"/>
                    </w14:schemeClr>
                  </w14:solidFill>
                </w14:textFill>
              </w:rPr>
            </w:pPr>
          </w:p>
        </w:tc>
      </w:tr>
      <w:tr w14:paraId="2FAB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271" w:type="dxa"/>
          </w:tcPr>
          <w:p w14:paraId="3E1E9670">
            <w:pPr>
              <w:widowControl w:val="0"/>
              <w:spacing w:line="360" w:lineRule="auto"/>
              <w:jc w:val="center"/>
              <w:rPr>
                <w:rFonts w:hint="default" w:ascii="Arial" w:hAnsi="Arial" w:cs="Arial"/>
                <w:b w:val="0"/>
                <w:bCs w:val="0"/>
                <w:i w:val="0"/>
                <w:iCs w:val="0"/>
                <w:sz w:val="22"/>
                <w:szCs w:val="22"/>
                <w:vertAlign w:val="baseline"/>
                <w:lang w:val="en-US"/>
              </w:rPr>
            </w:pPr>
            <w:r>
              <w:rPr>
                <w:rFonts w:hint="default" w:ascii="Arial" w:hAnsi="Arial" w:cs="Arial"/>
                <w:b w:val="0"/>
                <w:bCs w:val="0"/>
                <w:i w:val="0"/>
                <w:iCs w:val="0"/>
                <w:sz w:val="22"/>
                <w:szCs w:val="22"/>
                <w:vertAlign w:val="baseline"/>
                <w:lang w:val="en-US"/>
              </w:rPr>
              <w:t>Group Meeting</w:t>
            </w:r>
          </w:p>
        </w:tc>
        <w:tc>
          <w:tcPr>
            <w:tcW w:w="1108" w:type="dxa"/>
          </w:tcPr>
          <w:p w14:paraId="5A24B0F3">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FFFFFF" w:themeFill="background1"/>
          </w:tcPr>
          <w:p w14:paraId="62B97FF5">
            <w:pPr>
              <w:widowControl w:val="0"/>
              <w:spacing w:line="360" w:lineRule="auto"/>
              <w:jc w:val="center"/>
              <w:rPr>
                <w:rFonts w:hint="default" w:ascii="Arial" w:hAnsi="Arial" w:cs="Arial"/>
                <w:b w:val="0"/>
                <w:bCs w:val="0"/>
                <w:i/>
                <w:iCs/>
                <w:sz w:val="24"/>
                <w:szCs w:val="24"/>
                <w:vertAlign w:val="baseline"/>
                <w:lang w:val="en-PH"/>
              </w:rPr>
            </w:pPr>
          </w:p>
        </w:tc>
        <w:tc>
          <w:tcPr>
            <w:tcW w:w="1225" w:type="dxa"/>
            <w:shd w:val="clear" w:color="auto" w:fill="91ABDF" w:themeFill="accent1" w:themeFillTint="99"/>
          </w:tcPr>
          <w:p w14:paraId="735C7202">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91ABDF" w:themeFill="accent1" w:themeFillTint="99"/>
          </w:tcPr>
          <w:p w14:paraId="0BFA60B9">
            <w:pPr>
              <w:widowControl w:val="0"/>
              <w:spacing w:line="360" w:lineRule="auto"/>
              <w:jc w:val="center"/>
              <w:rPr>
                <w:rFonts w:hint="default" w:ascii="Arial" w:hAnsi="Arial" w:cs="Arial"/>
                <w:b w:val="0"/>
                <w:bCs w:val="0"/>
                <w:i/>
                <w:iCs/>
                <w:sz w:val="24"/>
                <w:szCs w:val="24"/>
                <w:vertAlign w:val="baseline"/>
                <w:lang w:val="en-PH"/>
              </w:rPr>
            </w:pPr>
          </w:p>
        </w:tc>
        <w:tc>
          <w:tcPr>
            <w:tcW w:w="1209" w:type="dxa"/>
            <w:shd w:val="clear" w:color="auto" w:fill="auto"/>
          </w:tcPr>
          <w:p w14:paraId="6D120F25">
            <w:pPr>
              <w:widowControl w:val="0"/>
              <w:spacing w:line="360" w:lineRule="auto"/>
              <w:jc w:val="center"/>
              <w:rPr>
                <w:rFonts w:hint="default" w:ascii="Arial" w:hAnsi="Arial" w:cs="Arial"/>
                <w:b w:val="0"/>
                <w:bCs w:val="0"/>
                <w:i/>
                <w:iCs/>
                <w:sz w:val="24"/>
                <w:szCs w:val="24"/>
                <w:vertAlign w:val="baseline"/>
                <w:lang w:val="en-PH"/>
              </w:rPr>
            </w:pPr>
          </w:p>
        </w:tc>
        <w:tc>
          <w:tcPr>
            <w:tcW w:w="1102" w:type="dxa"/>
            <w:shd w:val="clear" w:color="auto" w:fill="91ABDF" w:themeFill="accent1" w:themeFillTint="99"/>
          </w:tcPr>
          <w:p w14:paraId="62A71B09">
            <w:pPr>
              <w:widowControl w:val="0"/>
              <w:spacing w:line="360" w:lineRule="auto"/>
              <w:jc w:val="center"/>
              <w:rPr>
                <w:rFonts w:hint="default" w:ascii="Arial" w:hAnsi="Arial" w:cs="Arial"/>
                <w:b w:val="0"/>
                <w:bCs w:val="0"/>
                <w:i/>
                <w:iCs/>
                <w:sz w:val="24"/>
                <w:szCs w:val="24"/>
                <w:vertAlign w:val="baseline"/>
                <w:lang w:val="en-PH"/>
              </w:rPr>
            </w:pPr>
          </w:p>
        </w:tc>
      </w:tr>
    </w:tbl>
    <w:p w14:paraId="584CD407">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p>
    <w:p w14:paraId="59B3E31B">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337D0587">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11EC3AD3">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799C4E2D">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590C2A5B">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49EC50A8">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19A131C6">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4C4FCD03">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4DFEA484">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4A0602C6">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53E5EE82">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775636E6">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13A2DFAC">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54FB027E">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431BCF5A">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601F2895">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25641258">
      <w:pPr>
        <w:keepNext w:val="0"/>
        <w:keepLines w:val="0"/>
        <w:widowControl/>
        <w:suppressLineNumbers w:val="0"/>
        <w:spacing w:line="360" w:lineRule="auto"/>
        <w:jc w:val="both"/>
        <w:rPr>
          <w:rFonts w:hint="default" w:ascii="Arial" w:hAnsi="Arial" w:eastAsia="Arial-ItalicMT" w:cs="Arial"/>
          <w:i/>
          <w:iCs/>
          <w:color w:val="000000"/>
          <w:kern w:val="0"/>
          <w:sz w:val="24"/>
          <w:szCs w:val="24"/>
          <w:lang w:val="en-US" w:eastAsia="zh-CN" w:bidi="ar"/>
        </w:rPr>
      </w:pPr>
    </w:p>
    <w:p w14:paraId="18B0BD7C">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609F89DC">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r>
        <w:rPr>
          <w:rFonts w:hint="default" w:ascii="Arial" w:hAnsi="Arial" w:eastAsia="Arial-ItalicMT" w:cs="Arial"/>
          <w:i/>
          <w:iCs/>
          <w:color w:val="000000"/>
          <w:kern w:val="0"/>
          <w:sz w:val="24"/>
          <w:szCs w:val="24"/>
          <w:lang w:val="en-US" w:eastAsia="zh-CN" w:bidi="ar"/>
        </w:rPr>
        <w:t>Chart 4.3 Gantt Chart (Phase III)</w:t>
      </w:r>
    </w:p>
    <w:p w14:paraId="50ECD115">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27EBAC41">
      <w:pPr>
        <w:pStyle w:val="10"/>
        <w:keepNext w:val="0"/>
        <w:keepLines w:val="0"/>
        <w:widowControl/>
        <w:suppressLineNumbers w:val="0"/>
        <w:spacing w:before="0" w:beforeAutospacing="1" w:after="0" w:afterAutospacing="1" w:line="360" w:lineRule="auto"/>
        <w:ind w:left="0" w:right="0" w:firstLine="720" w:firstLineChars="0"/>
        <w:jc w:val="both"/>
        <w:rPr>
          <w:rFonts w:hint="default" w:ascii="Arial" w:hAnsi="Arial" w:cs="Arial"/>
          <w:b w:val="0"/>
          <w:bCs w:val="0"/>
        </w:rPr>
      </w:pPr>
      <w:r>
        <w:rPr>
          <w:rFonts w:hint="default" w:ascii="Arial" w:hAnsi="Arial" w:cs="Arial"/>
          <w:b w:val="0"/>
          <w:bCs w:val="0"/>
        </w:rPr>
        <w:t xml:space="preserve">The chart shows the </w:t>
      </w:r>
      <w:r>
        <w:rPr>
          <w:rStyle w:val="11"/>
          <w:rFonts w:hint="default" w:ascii="Arial" w:hAnsi="Arial" w:cs="Arial"/>
          <w:b w:val="0"/>
          <w:bCs w:val="0"/>
        </w:rPr>
        <w:t>schedule and timeline for developing the Rufino’s Furniture Online Shop Management System</w:t>
      </w:r>
      <w:r>
        <w:rPr>
          <w:rFonts w:hint="default" w:ascii="Arial" w:hAnsi="Arial" w:cs="Arial"/>
          <w:b w:val="0"/>
          <w:bCs w:val="0"/>
        </w:rPr>
        <w:t xml:space="preserve">. The activities are planned during </w:t>
      </w:r>
      <w:r>
        <w:rPr>
          <w:rStyle w:val="11"/>
          <w:rFonts w:hint="default" w:ascii="Arial" w:hAnsi="Arial" w:cs="Arial"/>
          <w:b w:val="0"/>
          <w:bCs w:val="0"/>
        </w:rPr>
        <w:t>June and July</w:t>
      </w:r>
      <w:r>
        <w:rPr>
          <w:rFonts w:hint="default" w:ascii="Arial" w:hAnsi="Arial" w:cs="Arial"/>
          <w:b w:val="0"/>
          <w:bCs w:val="0"/>
        </w:rPr>
        <w:t>, with each task assigned to specific weeks.</w:t>
      </w:r>
      <w:r>
        <w:rPr>
          <w:rFonts w:hint="default" w:ascii="Arial" w:hAnsi="Arial" w:cs="Arial"/>
          <w:b w:val="0"/>
          <w:bCs w:val="0"/>
          <w:lang w:val="en-US"/>
        </w:rPr>
        <w:t xml:space="preserve"> </w:t>
      </w:r>
      <w:r>
        <w:rPr>
          <w:rFonts w:hint="default" w:ascii="Arial" w:hAnsi="Arial" w:cs="Arial"/>
          <w:b w:val="0"/>
          <w:bCs w:val="0"/>
        </w:rPr>
        <w:t xml:space="preserve">During </w:t>
      </w:r>
      <w:r>
        <w:rPr>
          <w:rStyle w:val="11"/>
          <w:rFonts w:hint="default" w:ascii="Arial" w:hAnsi="Arial" w:cs="Arial"/>
          <w:b w:val="0"/>
          <w:bCs w:val="0"/>
        </w:rPr>
        <w:t>June Week 4 and July Week 1</w:t>
      </w:r>
      <w:r>
        <w:rPr>
          <w:rFonts w:hint="default" w:ascii="Arial" w:hAnsi="Arial" w:cs="Arial"/>
          <w:b w:val="0"/>
          <w:bCs w:val="0"/>
        </w:rPr>
        <w:t xml:space="preserve">, the researchers prepared the </w:t>
      </w:r>
      <w:r>
        <w:rPr>
          <w:rStyle w:val="11"/>
          <w:rFonts w:hint="default" w:ascii="Arial" w:hAnsi="Arial" w:cs="Arial"/>
          <w:b w:val="0"/>
          <w:bCs w:val="0"/>
        </w:rPr>
        <w:t>4D Model Diagram and Context Diagram</w:t>
      </w:r>
      <w:r>
        <w:rPr>
          <w:rFonts w:hint="default" w:ascii="Arial" w:hAnsi="Arial" w:cs="Arial"/>
          <w:b w:val="0"/>
          <w:bCs w:val="0"/>
        </w:rPr>
        <w:t xml:space="preserve"> to show the development process and the main functions of the system. During </w:t>
      </w:r>
      <w:r>
        <w:rPr>
          <w:rStyle w:val="11"/>
          <w:rFonts w:hint="default" w:ascii="Arial" w:hAnsi="Arial" w:cs="Arial"/>
          <w:b w:val="0"/>
          <w:bCs w:val="0"/>
        </w:rPr>
        <w:t>July Weeks 1 and 2</w:t>
      </w:r>
      <w:r>
        <w:rPr>
          <w:rFonts w:hint="default" w:ascii="Arial" w:hAnsi="Arial" w:cs="Arial"/>
          <w:b w:val="0"/>
          <w:bCs w:val="0"/>
        </w:rPr>
        <w:t xml:space="preserve">, the researchers created the </w:t>
      </w:r>
      <w:r>
        <w:rPr>
          <w:rStyle w:val="11"/>
          <w:rFonts w:hint="default" w:ascii="Arial" w:hAnsi="Arial" w:cs="Arial"/>
          <w:b w:val="0"/>
          <w:bCs w:val="0"/>
        </w:rPr>
        <w:t>Data Flow Diagram (Level 1)</w:t>
      </w:r>
      <w:r>
        <w:rPr>
          <w:rFonts w:hint="default" w:ascii="Arial" w:hAnsi="Arial" w:cs="Arial"/>
          <w:b w:val="0"/>
          <w:bCs w:val="0"/>
        </w:rPr>
        <w:t xml:space="preserve"> to show how information moves within the system.</w:t>
      </w:r>
      <w:r>
        <w:rPr>
          <w:rFonts w:hint="default" w:ascii="Arial" w:hAnsi="Arial" w:cs="Arial"/>
          <w:b w:val="0"/>
          <w:bCs w:val="0"/>
          <w:lang w:val="en-US"/>
        </w:rPr>
        <w:t xml:space="preserve"> </w:t>
      </w:r>
      <w:r>
        <w:rPr>
          <w:rFonts w:hint="default" w:ascii="Arial" w:hAnsi="Arial" w:cs="Arial"/>
          <w:b w:val="0"/>
          <w:bCs w:val="0"/>
        </w:rPr>
        <w:t xml:space="preserve">In </w:t>
      </w:r>
      <w:r>
        <w:rPr>
          <w:rStyle w:val="11"/>
          <w:rFonts w:hint="default" w:ascii="Arial" w:hAnsi="Arial" w:cs="Arial"/>
          <w:b w:val="0"/>
          <w:bCs w:val="0"/>
        </w:rPr>
        <w:t>July Week 2</w:t>
      </w:r>
      <w:r>
        <w:rPr>
          <w:rFonts w:hint="default" w:ascii="Arial" w:hAnsi="Arial" w:cs="Arial"/>
          <w:b w:val="0"/>
          <w:bCs w:val="0"/>
        </w:rPr>
        <w:t xml:space="preserve">, the researchers prepared the </w:t>
      </w:r>
      <w:r>
        <w:rPr>
          <w:rStyle w:val="11"/>
          <w:rFonts w:hint="default" w:ascii="Arial" w:hAnsi="Arial" w:cs="Arial"/>
          <w:b w:val="0"/>
          <w:bCs w:val="0"/>
        </w:rPr>
        <w:t>Use Case Diagram</w:t>
      </w:r>
      <w:r>
        <w:rPr>
          <w:rFonts w:hint="default" w:ascii="Arial" w:hAnsi="Arial" w:cs="Arial"/>
          <w:b w:val="0"/>
          <w:bCs w:val="0"/>
        </w:rPr>
        <w:t xml:space="preserve"> to identify the activities of the customers and administrator. The </w:t>
      </w:r>
      <w:r>
        <w:rPr>
          <w:rStyle w:val="11"/>
          <w:rFonts w:hint="default" w:ascii="Arial" w:hAnsi="Arial" w:cs="Arial"/>
          <w:b w:val="0"/>
          <w:bCs w:val="0"/>
        </w:rPr>
        <w:t>Activity Diagram</w:t>
      </w:r>
      <w:r>
        <w:rPr>
          <w:rFonts w:hint="default" w:ascii="Arial" w:hAnsi="Arial" w:cs="Arial"/>
          <w:b w:val="0"/>
          <w:bCs w:val="0"/>
        </w:rPr>
        <w:t xml:space="preserve"> was also created during the same period to show the steps followed when using the system. The </w:t>
      </w:r>
      <w:r>
        <w:rPr>
          <w:rStyle w:val="11"/>
          <w:rFonts w:hint="default" w:ascii="Arial" w:hAnsi="Arial" w:cs="Arial"/>
          <w:b w:val="0"/>
          <w:bCs w:val="0"/>
        </w:rPr>
        <w:t>Gantt Chart</w:t>
      </w:r>
      <w:r>
        <w:rPr>
          <w:rFonts w:hint="default" w:ascii="Arial" w:hAnsi="Arial" w:cs="Arial"/>
          <w:b w:val="0"/>
          <w:bCs w:val="0"/>
        </w:rPr>
        <w:t xml:space="preserve"> was prepared during </w:t>
      </w:r>
      <w:r>
        <w:rPr>
          <w:rStyle w:val="11"/>
          <w:rFonts w:hint="default" w:ascii="Arial" w:hAnsi="Arial" w:cs="Arial"/>
          <w:b w:val="0"/>
          <w:bCs w:val="0"/>
        </w:rPr>
        <w:t>July Weeks 2, 3, and 4</w:t>
      </w:r>
      <w:r>
        <w:rPr>
          <w:rFonts w:hint="default" w:ascii="Arial" w:hAnsi="Arial" w:cs="Arial"/>
          <w:b w:val="0"/>
          <w:bCs w:val="0"/>
        </w:rPr>
        <w:t xml:space="preserve"> to organize the project activities and their timeline.</w:t>
      </w:r>
      <w:r>
        <w:rPr>
          <w:rFonts w:hint="default" w:ascii="Arial" w:hAnsi="Arial" w:cs="Arial"/>
          <w:b w:val="0"/>
          <w:bCs w:val="0"/>
          <w:lang w:val="en-US"/>
        </w:rPr>
        <w:t xml:space="preserve"> </w:t>
      </w:r>
      <w:r>
        <w:rPr>
          <w:rFonts w:hint="default" w:ascii="Arial" w:hAnsi="Arial" w:cs="Arial"/>
          <w:b w:val="0"/>
          <w:bCs w:val="0"/>
        </w:rPr>
        <w:t xml:space="preserve">The chart also includes </w:t>
      </w:r>
      <w:r>
        <w:rPr>
          <w:rStyle w:val="11"/>
          <w:rFonts w:hint="default" w:ascii="Arial" w:hAnsi="Arial" w:cs="Arial"/>
          <w:b w:val="0"/>
          <w:bCs w:val="0"/>
        </w:rPr>
        <w:t>Group Meetings</w:t>
      </w:r>
      <w:r>
        <w:rPr>
          <w:rFonts w:hint="default" w:ascii="Arial" w:hAnsi="Arial" w:cs="Arial"/>
          <w:b w:val="0"/>
          <w:bCs w:val="0"/>
        </w:rPr>
        <w:t>, where the researchers discussed the progress of the project, assigned tasks, shared ideas, and made necessary changes.</w:t>
      </w:r>
    </w:p>
    <w:p w14:paraId="38C6AE6D">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r>
        <w:rPr>
          <w:rFonts w:hint="default" w:ascii="Arial" w:hAnsi="Arial" w:eastAsia="Arial-ItalicMT" w:cs="Arial"/>
          <w:i/>
          <w:iCs/>
          <w:color w:val="000000"/>
          <w:kern w:val="0"/>
          <w:sz w:val="24"/>
          <w:szCs w:val="24"/>
          <w:lang w:val="en-US" w:eastAsia="zh-CN" w:bidi="ar"/>
        </w:rPr>
        <w:t xml:space="preserve">Phase IV (IMPLEMENTATION) </w:t>
      </w:r>
    </w:p>
    <w:p w14:paraId="1653865D">
      <w:pPr>
        <w:keepNext w:val="0"/>
        <w:keepLines w:val="0"/>
        <w:widowControl/>
        <w:suppressLineNumbers w:val="0"/>
        <w:spacing w:line="360" w:lineRule="auto"/>
        <w:jc w:val="left"/>
        <w:rPr>
          <w:rFonts w:hint="default" w:ascii="Arial" w:hAnsi="Arial" w:eastAsia="Arial-ItalicMT" w:cs="Arial"/>
          <w:i/>
          <w:iCs/>
          <w:color w:val="000000"/>
          <w:kern w:val="0"/>
          <w:sz w:val="24"/>
          <w:szCs w:val="24"/>
          <w:lang w:val="en-US" w:eastAsia="zh-CN" w:bidi="ar"/>
        </w:rPr>
      </w:pPr>
    </w:p>
    <w:tbl>
      <w:tblPr>
        <w:tblStyle w:val="12"/>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852"/>
        <w:gridCol w:w="833"/>
        <w:gridCol w:w="833"/>
        <w:gridCol w:w="833"/>
        <w:gridCol w:w="852"/>
        <w:gridCol w:w="833"/>
        <w:gridCol w:w="834"/>
        <w:gridCol w:w="681"/>
      </w:tblGrid>
      <w:tr w14:paraId="74BD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Merge w:val="restart"/>
          </w:tcPr>
          <w:p w14:paraId="61553A9F">
            <w:pPr>
              <w:widowControl w:val="0"/>
              <w:spacing w:line="360" w:lineRule="auto"/>
              <w:jc w:val="center"/>
              <w:rPr>
                <w:rFonts w:hint="default" w:ascii="Arial" w:hAnsi="Arial" w:cs="Arial"/>
                <w:b w:val="0"/>
                <w:bCs w:val="0"/>
                <w:i/>
                <w:iCs/>
                <w:sz w:val="24"/>
                <w:szCs w:val="24"/>
                <w:vertAlign w:val="baseline"/>
                <w:lang w:val="en-PH"/>
              </w:rPr>
            </w:pPr>
          </w:p>
          <w:p w14:paraId="3C651F66">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Task</w:t>
            </w:r>
          </w:p>
        </w:tc>
        <w:tc>
          <w:tcPr>
            <w:tcW w:w="3351" w:type="dxa"/>
            <w:gridSpan w:val="4"/>
          </w:tcPr>
          <w:p w14:paraId="04BD489E">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August</w:t>
            </w:r>
          </w:p>
        </w:tc>
        <w:tc>
          <w:tcPr>
            <w:tcW w:w="3200" w:type="dxa"/>
            <w:gridSpan w:val="4"/>
          </w:tcPr>
          <w:p w14:paraId="768763A1">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September</w:t>
            </w:r>
          </w:p>
        </w:tc>
      </w:tr>
      <w:tr w14:paraId="257E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Merge w:val="continue"/>
          </w:tcPr>
          <w:p w14:paraId="4A8CCB51">
            <w:pPr>
              <w:widowControl w:val="0"/>
              <w:spacing w:line="360" w:lineRule="auto"/>
              <w:jc w:val="both"/>
              <w:rPr>
                <w:rFonts w:hint="default" w:ascii="Arial" w:hAnsi="Arial" w:cs="Arial"/>
                <w:b w:val="0"/>
                <w:bCs w:val="0"/>
                <w:i/>
                <w:iCs/>
                <w:sz w:val="24"/>
                <w:szCs w:val="24"/>
                <w:vertAlign w:val="baseline"/>
                <w:lang w:val="en-PH"/>
              </w:rPr>
            </w:pPr>
          </w:p>
        </w:tc>
        <w:tc>
          <w:tcPr>
            <w:tcW w:w="852" w:type="dxa"/>
          </w:tcPr>
          <w:p w14:paraId="50BE069F">
            <w:pPr>
              <w:widowControl w:val="0"/>
              <w:spacing w:line="360" w:lineRule="auto"/>
              <w:jc w:val="both"/>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Week</w:t>
            </w:r>
          </w:p>
          <w:p w14:paraId="686B14A0">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1</w:t>
            </w:r>
          </w:p>
        </w:tc>
        <w:tc>
          <w:tcPr>
            <w:tcW w:w="833" w:type="dxa"/>
          </w:tcPr>
          <w:p w14:paraId="70488FAC">
            <w:pPr>
              <w:widowControl w:val="0"/>
              <w:spacing w:line="360" w:lineRule="auto"/>
              <w:jc w:val="both"/>
              <w:rPr>
                <w:rFonts w:hint="default" w:ascii="Arial" w:hAnsi="Arial" w:cs="Arial"/>
                <w:b w:val="0"/>
                <w:bCs w:val="0"/>
                <w:i/>
                <w:iCs/>
                <w:sz w:val="24"/>
                <w:szCs w:val="24"/>
                <w:vertAlign w:val="baseline"/>
                <w:lang w:val="en-PH"/>
              </w:rPr>
            </w:pPr>
          </w:p>
          <w:p w14:paraId="4B3A6BAD">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2</w:t>
            </w:r>
          </w:p>
        </w:tc>
        <w:tc>
          <w:tcPr>
            <w:tcW w:w="833" w:type="dxa"/>
          </w:tcPr>
          <w:p w14:paraId="091CDDDB">
            <w:pPr>
              <w:widowControl w:val="0"/>
              <w:spacing w:line="360" w:lineRule="auto"/>
              <w:jc w:val="both"/>
              <w:rPr>
                <w:rFonts w:hint="default" w:ascii="Arial" w:hAnsi="Arial" w:cs="Arial"/>
                <w:b w:val="0"/>
                <w:bCs w:val="0"/>
                <w:i/>
                <w:iCs/>
                <w:sz w:val="24"/>
                <w:szCs w:val="24"/>
                <w:vertAlign w:val="baseline"/>
                <w:lang w:val="en-PH"/>
              </w:rPr>
            </w:pPr>
          </w:p>
          <w:p w14:paraId="15D944FF">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3</w:t>
            </w:r>
          </w:p>
        </w:tc>
        <w:tc>
          <w:tcPr>
            <w:tcW w:w="833" w:type="dxa"/>
          </w:tcPr>
          <w:p w14:paraId="6CE000EA">
            <w:pPr>
              <w:widowControl w:val="0"/>
              <w:spacing w:line="360" w:lineRule="auto"/>
              <w:jc w:val="both"/>
              <w:rPr>
                <w:rFonts w:hint="default" w:ascii="Arial" w:hAnsi="Arial" w:cs="Arial"/>
                <w:b w:val="0"/>
                <w:bCs w:val="0"/>
                <w:i/>
                <w:iCs/>
                <w:sz w:val="24"/>
                <w:szCs w:val="24"/>
                <w:vertAlign w:val="baseline"/>
                <w:lang w:val="en-PH"/>
              </w:rPr>
            </w:pPr>
          </w:p>
          <w:p w14:paraId="65EE45B1">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4</w:t>
            </w:r>
          </w:p>
        </w:tc>
        <w:tc>
          <w:tcPr>
            <w:tcW w:w="852" w:type="dxa"/>
          </w:tcPr>
          <w:p w14:paraId="2E9F7441">
            <w:pPr>
              <w:widowControl w:val="0"/>
              <w:spacing w:line="360" w:lineRule="auto"/>
              <w:jc w:val="both"/>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Week</w:t>
            </w:r>
          </w:p>
          <w:p w14:paraId="613680B9">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1</w:t>
            </w:r>
          </w:p>
        </w:tc>
        <w:tc>
          <w:tcPr>
            <w:tcW w:w="833" w:type="dxa"/>
          </w:tcPr>
          <w:p w14:paraId="3AE73CF8">
            <w:pPr>
              <w:widowControl w:val="0"/>
              <w:spacing w:line="360" w:lineRule="auto"/>
              <w:jc w:val="both"/>
              <w:rPr>
                <w:rFonts w:hint="default" w:ascii="Arial" w:hAnsi="Arial" w:cs="Arial"/>
                <w:b w:val="0"/>
                <w:bCs w:val="0"/>
                <w:i/>
                <w:iCs/>
                <w:sz w:val="24"/>
                <w:szCs w:val="24"/>
                <w:vertAlign w:val="baseline"/>
                <w:lang w:val="en-PH"/>
              </w:rPr>
            </w:pPr>
          </w:p>
          <w:p w14:paraId="2D1F2787">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2</w:t>
            </w:r>
          </w:p>
        </w:tc>
        <w:tc>
          <w:tcPr>
            <w:tcW w:w="834" w:type="dxa"/>
          </w:tcPr>
          <w:p w14:paraId="70B80EB5">
            <w:pPr>
              <w:widowControl w:val="0"/>
              <w:spacing w:line="360" w:lineRule="auto"/>
              <w:jc w:val="center"/>
              <w:rPr>
                <w:rFonts w:hint="default" w:ascii="Arial" w:hAnsi="Arial" w:cs="Arial"/>
                <w:b w:val="0"/>
                <w:bCs w:val="0"/>
                <w:i/>
                <w:iCs/>
                <w:sz w:val="24"/>
                <w:szCs w:val="24"/>
                <w:vertAlign w:val="baseline"/>
                <w:lang w:val="en-PH"/>
              </w:rPr>
            </w:pPr>
          </w:p>
          <w:p w14:paraId="1AF3FF41">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3</w:t>
            </w:r>
          </w:p>
        </w:tc>
        <w:tc>
          <w:tcPr>
            <w:tcW w:w="681" w:type="dxa"/>
          </w:tcPr>
          <w:p w14:paraId="330D4E31">
            <w:pPr>
              <w:widowControl w:val="0"/>
              <w:spacing w:line="360" w:lineRule="auto"/>
              <w:jc w:val="both"/>
              <w:rPr>
                <w:rFonts w:hint="default" w:ascii="Arial" w:hAnsi="Arial" w:cs="Arial"/>
                <w:b w:val="0"/>
                <w:bCs w:val="0"/>
                <w:i/>
                <w:iCs/>
                <w:sz w:val="24"/>
                <w:szCs w:val="24"/>
                <w:vertAlign w:val="baseline"/>
                <w:lang w:val="en-PH"/>
              </w:rPr>
            </w:pPr>
          </w:p>
          <w:p w14:paraId="1AD327A4">
            <w:pPr>
              <w:widowControl w:val="0"/>
              <w:spacing w:line="360" w:lineRule="auto"/>
              <w:jc w:val="center"/>
              <w:rPr>
                <w:rFonts w:hint="default" w:ascii="Arial" w:hAnsi="Arial" w:cs="Arial"/>
                <w:b/>
                <w:bCs/>
                <w:i w:val="0"/>
                <w:iCs w:val="0"/>
                <w:sz w:val="24"/>
                <w:szCs w:val="24"/>
                <w:vertAlign w:val="baseline"/>
                <w:lang w:val="en-US"/>
              </w:rPr>
            </w:pPr>
            <w:r>
              <w:rPr>
                <w:rFonts w:hint="default" w:ascii="Arial" w:hAnsi="Arial" w:cs="Arial"/>
                <w:b/>
                <w:bCs/>
                <w:i w:val="0"/>
                <w:iCs w:val="0"/>
                <w:sz w:val="24"/>
                <w:szCs w:val="24"/>
                <w:vertAlign w:val="baseline"/>
                <w:lang w:val="en-US"/>
              </w:rPr>
              <w:t>4</w:t>
            </w:r>
          </w:p>
        </w:tc>
      </w:tr>
      <w:tr w14:paraId="4269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tcPr>
          <w:p w14:paraId="008AE2DA">
            <w:pPr>
              <w:widowControl w:val="0"/>
              <w:spacing w:line="360" w:lineRule="auto"/>
              <w:jc w:val="both"/>
              <w:rPr>
                <w:rFonts w:hint="default" w:ascii="Arial" w:hAnsi="Arial" w:cs="Arial"/>
                <w:b w:val="0"/>
                <w:bCs w:val="0"/>
                <w:i w:val="0"/>
                <w:iCs w:val="0"/>
                <w:sz w:val="22"/>
                <w:szCs w:val="22"/>
                <w:vertAlign w:val="baseline"/>
                <w:lang w:val="en-US"/>
              </w:rPr>
            </w:pPr>
            <w:r>
              <w:rPr>
                <w:rFonts w:hint="default" w:ascii="Arial" w:hAnsi="Arial" w:cs="Arial"/>
                <w:b w:val="0"/>
                <w:bCs w:val="0"/>
                <w:i w:val="0"/>
                <w:iCs w:val="0"/>
                <w:sz w:val="22"/>
                <w:szCs w:val="22"/>
                <w:vertAlign w:val="baseline"/>
                <w:lang w:val="en-US"/>
              </w:rPr>
              <w:t>Implementation Planning</w:t>
            </w:r>
          </w:p>
        </w:tc>
        <w:tc>
          <w:tcPr>
            <w:tcW w:w="852" w:type="dxa"/>
            <w:shd w:val="clear" w:color="auto" w:fill="91ABDF" w:themeFill="accent1" w:themeFillTint="99"/>
          </w:tcPr>
          <w:p w14:paraId="0A4BF50F">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91ABDF" w:themeFill="accent1" w:themeFillTint="99"/>
          </w:tcPr>
          <w:p w14:paraId="076044D7">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FFFFFF" w:themeFill="background1"/>
          </w:tcPr>
          <w:p w14:paraId="0CE1AD65">
            <w:pPr>
              <w:widowControl w:val="0"/>
              <w:spacing w:line="360" w:lineRule="auto"/>
              <w:jc w:val="both"/>
              <w:rPr>
                <w:rFonts w:hint="default" w:ascii="Arial" w:hAnsi="Arial" w:cs="Arial"/>
                <w:b w:val="0"/>
                <w:bCs w:val="0"/>
                <w:i/>
                <w:iCs/>
                <w:sz w:val="24"/>
                <w:szCs w:val="24"/>
                <w:vertAlign w:val="baseline"/>
                <w:lang w:val="en-PH"/>
              </w:rPr>
            </w:pPr>
          </w:p>
        </w:tc>
        <w:tc>
          <w:tcPr>
            <w:tcW w:w="833" w:type="dxa"/>
          </w:tcPr>
          <w:p w14:paraId="083978F2">
            <w:pPr>
              <w:widowControl w:val="0"/>
              <w:spacing w:line="360" w:lineRule="auto"/>
              <w:jc w:val="both"/>
              <w:rPr>
                <w:rFonts w:hint="default" w:ascii="Arial" w:hAnsi="Arial" w:cs="Arial"/>
                <w:b w:val="0"/>
                <w:bCs w:val="0"/>
                <w:i/>
                <w:iCs/>
                <w:sz w:val="24"/>
                <w:szCs w:val="24"/>
                <w:vertAlign w:val="baseline"/>
                <w:lang w:val="en-PH"/>
              </w:rPr>
            </w:pPr>
          </w:p>
        </w:tc>
        <w:tc>
          <w:tcPr>
            <w:tcW w:w="852" w:type="dxa"/>
          </w:tcPr>
          <w:p w14:paraId="2D83FAAE">
            <w:pPr>
              <w:widowControl w:val="0"/>
              <w:spacing w:line="360" w:lineRule="auto"/>
              <w:jc w:val="both"/>
              <w:rPr>
                <w:rFonts w:hint="default" w:ascii="Arial" w:hAnsi="Arial" w:cs="Arial"/>
                <w:b w:val="0"/>
                <w:bCs w:val="0"/>
                <w:i/>
                <w:iCs/>
                <w:sz w:val="24"/>
                <w:szCs w:val="24"/>
                <w:vertAlign w:val="baseline"/>
                <w:lang w:val="en-PH"/>
              </w:rPr>
            </w:pPr>
          </w:p>
        </w:tc>
        <w:tc>
          <w:tcPr>
            <w:tcW w:w="833" w:type="dxa"/>
          </w:tcPr>
          <w:p w14:paraId="17ECB6AD">
            <w:pPr>
              <w:widowControl w:val="0"/>
              <w:spacing w:line="360" w:lineRule="auto"/>
              <w:jc w:val="both"/>
              <w:rPr>
                <w:rFonts w:hint="default" w:ascii="Arial" w:hAnsi="Arial" w:cs="Arial"/>
                <w:b w:val="0"/>
                <w:bCs w:val="0"/>
                <w:i/>
                <w:iCs/>
                <w:sz w:val="24"/>
                <w:szCs w:val="24"/>
                <w:vertAlign w:val="baseline"/>
                <w:lang w:val="en-PH"/>
              </w:rPr>
            </w:pPr>
          </w:p>
        </w:tc>
        <w:tc>
          <w:tcPr>
            <w:tcW w:w="834" w:type="dxa"/>
          </w:tcPr>
          <w:p w14:paraId="619A324F">
            <w:pPr>
              <w:widowControl w:val="0"/>
              <w:spacing w:line="360" w:lineRule="auto"/>
              <w:jc w:val="both"/>
              <w:rPr>
                <w:rFonts w:hint="default" w:ascii="Arial" w:hAnsi="Arial" w:cs="Arial"/>
                <w:b w:val="0"/>
                <w:bCs w:val="0"/>
                <w:i/>
                <w:iCs/>
                <w:sz w:val="24"/>
                <w:szCs w:val="24"/>
                <w:vertAlign w:val="baseline"/>
                <w:lang w:val="en-PH"/>
              </w:rPr>
            </w:pPr>
          </w:p>
        </w:tc>
        <w:tc>
          <w:tcPr>
            <w:tcW w:w="681" w:type="dxa"/>
          </w:tcPr>
          <w:p w14:paraId="5D3176FD">
            <w:pPr>
              <w:widowControl w:val="0"/>
              <w:spacing w:line="360" w:lineRule="auto"/>
              <w:jc w:val="both"/>
              <w:rPr>
                <w:rFonts w:hint="default" w:ascii="Arial" w:hAnsi="Arial" w:cs="Arial"/>
                <w:b w:val="0"/>
                <w:bCs w:val="0"/>
                <w:i/>
                <w:iCs/>
                <w:sz w:val="24"/>
                <w:szCs w:val="24"/>
                <w:vertAlign w:val="baseline"/>
                <w:lang w:val="en-PH"/>
              </w:rPr>
            </w:pPr>
          </w:p>
        </w:tc>
      </w:tr>
      <w:tr w14:paraId="0451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tcPr>
          <w:p w14:paraId="44F08308">
            <w:pPr>
              <w:widowControl w:val="0"/>
              <w:spacing w:line="360" w:lineRule="auto"/>
              <w:jc w:val="both"/>
              <w:rPr>
                <w:rFonts w:hint="default" w:ascii="Arial" w:hAnsi="Arial" w:cs="Arial"/>
                <w:b w:val="0"/>
                <w:bCs w:val="0"/>
                <w:i w:val="0"/>
                <w:iCs w:val="0"/>
                <w:sz w:val="24"/>
                <w:szCs w:val="24"/>
                <w:vertAlign w:val="baseline"/>
                <w:lang w:val="en-US"/>
              </w:rPr>
            </w:pPr>
            <w:r>
              <w:rPr>
                <w:rFonts w:hint="default" w:ascii="Arial" w:hAnsi="Arial" w:cs="Arial"/>
                <w:b w:val="0"/>
                <w:bCs w:val="0"/>
                <w:i w:val="0"/>
                <w:iCs w:val="0"/>
                <w:sz w:val="24"/>
                <w:szCs w:val="24"/>
                <w:vertAlign w:val="baseline"/>
                <w:lang w:val="en-US"/>
              </w:rPr>
              <w:t>System Design</w:t>
            </w:r>
          </w:p>
        </w:tc>
        <w:tc>
          <w:tcPr>
            <w:tcW w:w="852" w:type="dxa"/>
          </w:tcPr>
          <w:p w14:paraId="621FBCDD">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91ABDF" w:themeFill="accent1" w:themeFillTint="99"/>
          </w:tcPr>
          <w:p w14:paraId="1CF4E97B">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91ABDF" w:themeFill="accent1" w:themeFillTint="99"/>
          </w:tcPr>
          <w:p w14:paraId="54CD53A2">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FFFFFF" w:themeFill="background1"/>
          </w:tcPr>
          <w:p w14:paraId="619379A5">
            <w:pPr>
              <w:widowControl w:val="0"/>
              <w:spacing w:line="360" w:lineRule="auto"/>
              <w:jc w:val="both"/>
              <w:rPr>
                <w:rFonts w:hint="default" w:ascii="Arial" w:hAnsi="Arial" w:cs="Arial"/>
                <w:b w:val="0"/>
                <w:bCs w:val="0"/>
                <w:i/>
                <w:iCs/>
                <w:sz w:val="24"/>
                <w:szCs w:val="24"/>
                <w:vertAlign w:val="baseline"/>
                <w:lang w:val="en-PH"/>
              </w:rPr>
            </w:pPr>
          </w:p>
        </w:tc>
        <w:tc>
          <w:tcPr>
            <w:tcW w:w="852" w:type="dxa"/>
          </w:tcPr>
          <w:p w14:paraId="75E06D6D">
            <w:pPr>
              <w:widowControl w:val="0"/>
              <w:spacing w:line="360" w:lineRule="auto"/>
              <w:jc w:val="both"/>
              <w:rPr>
                <w:rFonts w:hint="default" w:ascii="Arial" w:hAnsi="Arial" w:cs="Arial"/>
                <w:b w:val="0"/>
                <w:bCs w:val="0"/>
                <w:i/>
                <w:iCs/>
                <w:sz w:val="24"/>
                <w:szCs w:val="24"/>
                <w:vertAlign w:val="baseline"/>
                <w:lang w:val="en-PH"/>
              </w:rPr>
            </w:pPr>
          </w:p>
        </w:tc>
        <w:tc>
          <w:tcPr>
            <w:tcW w:w="833" w:type="dxa"/>
          </w:tcPr>
          <w:p w14:paraId="5359AA10">
            <w:pPr>
              <w:widowControl w:val="0"/>
              <w:spacing w:line="360" w:lineRule="auto"/>
              <w:jc w:val="both"/>
              <w:rPr>
                <w:rFonts w:hint="default" w:ascii="Arial" w:hAnsi="Arial" w:cs="Arial"/>
                <w:b w:val="0"/>
                <w:bCs w:val="0"/>
                <w:i/>
                <w:iCs/>
                <w:sz w:val="24"/>
                <w:szCs w:val="24"/>
                <w:vertAlign w:val="baseline"/>
                <w:lang w:val="en-PH"/>
              </w:rPr>
            </w:pPr>
          </w:p>
        </w:tc>
        <w:tc>
          <w:tcPr>
            <w:tcW w:w="834" w:type="dxa"/>
          </w:tcPr>
          <w:p w14:paraId="22D468BD">
            <w:pPr>
              <w:widowControl w:val="0"/>
              <w:spacing w:line="360" w:lineRule="auto"/>
              <w:jc w:val="both"/>
              <w:rPr>
                <w:rFonts w:hint="default" w:ascii="Arial" w:hAnsi="Arial" w:cs="Arial"/>
                <w:b w:val="0"/>
                <w:bCs w:val="0"/>
                <w:i/>
                <w:iCs/>
                <w:sz w:val="24"/>
                <w:szCs w:val="24"/>
                <w:vertAlign w:val="baseline"/>
                <w:lang w:val="en-PH"/>
              </w:rPr>
            </w:pPr>
          </w:p>
        </w:tc>
        <w:tc>
          <w:tcPr>
            <w:tcW w:w="681" w:type="dxa"/>
          </w:tcPr>
          <w:p w14:paraId="18BF67B7">
            <w:pPr>
              <w:widowControl w:val="0"/>
              <w:spacing w:line="360" w:lineRule="auto"/>
              <w:jc w:val="both"/>
              <w:rPr>
                <w:rFonts w:hint="default" w:ascii="Arial" w:hAnsi="Arial" w:cs="Arial"/>
                <w:b w:val="0"/>
                <w:bCs w:val="0"/>
                <w:i/>
                <w:iCs/>
                <w:sz w:val="24"/>
                <w:szCs w:val="24"/>
                <w:vertAlign w:val="baseline"/>
                <w:lang w:val="en-PH"/>
              </w:rPr>
            </w:pPr>
          </w:p>
        </w:tc>
      </w:tr>
      <w:tr w14:paraId="035F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tcPr>
          <w:p w14:paraId="63D44406">
            <w:pPr>
              <w:widowControl w:val="0"/>
              <w:spacing w:line="360" w:lineRule="auto"/>
              <w:jc w:val="both"/>
              <w:rPr>
                <w:rFonts w:hint="default" w:ascii="Arial" w:hAnsi="Arial" w:cs="Arial"/>
                <w:b w:val="0"/>
                <w:bCs w:val="0"/>
                <w:i w:val="0"/>
                <w:iCs w:val="0"/>
                <w:sz w:val="24"/>
                <w:szCs w:val="24"/>
                <w:vertAlign w:val="baseline"/>
                <w:lang w:val="en-US"/>
              </w:rPr>
            </w:pPr>
            <w:r>
              <w:rPr>
                <w:rFonts w:hint="default" w:ascii="Arial" w:hAnsi="Arial" w:cs="Arial"/>
                <w:b w:val="0"/>
                <w:bCs w:val="0"/>
                <w:i w:val="0"/>
                <w:iCs w:val="0"/>
                <w:sz w:val="24"/>
                <w:szCs w:val="24"/>
                <w:vertAlign w:val="baseline"/>
                <w:lang w:val="en-US"/>
              </w:rPr>
              <w:t xml:space="preserve">System Definition </w:t>
            </w:r>
          </w:p>
        </w:tc>
        <w:tc>
          <w:tcPr>
            <w:tcW w:w="852" w:type="dxa"/>
          </w:tcPr>
          <w:p w14:paraId="7879E998">
            <w:pPr>
              <w:widowControl w:val="0"/>
              <w:spacing w:line="360" w:lineRule="auto"/>
              <w:jc w:val="both"/>
              <w:rPr>
                <w:rFonts w:hint="default" w:ascii="Arial" w:hAnsi="Arial" w:cs="Arial"/>
                <w:b w:val="0"/>
                <w:bCs w:val="0"/>
                <w:i/>
                <w:iCs/>
                <w:sz w:val="24"/>
                <w:szCs w:val="24"/>
                <w:vertAlign w:val="baseline"/>
                <w:lang w:val="en-PH"/>
              </w:rPr>
            </w:pPr>
          </w:p>
        </w:tc>
        <w:tc>
          <w:tcPr>
            <w:tcW w:w="833" w:type="dxa"/>
          </w:tcPr>
          <w:p w14:paraId="400C8705">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91ABDF" w:themeFill="accent1" w:themeFillTint="99"/>
          </w:tcPr>
          <w:p w14:paraId="65615C5E">
            <w:pPr>
              <w:widowControl w:val="0"/>
              <w:spacing w:line="360" w:lineRule="auto"/>
              <w:jc w:val="both"/>
              <w:rPr>
                <w:rFonts w:hint="default" w:ascii="Arial" w:hAnsi="Arial" w:cs="Arial"/>
                <w:b w:val="0"/>
                <w:bCs w:val="0"/>
                <w:i/>
                <w:iCs/>
                <w:sz w:val="24"/>
                <w:szCs w:val="24"/>
                <w:vertAlign w:val="baseline"/>
                <w:lang w:val="en-PH"/>
              </w:rPr>
            </w:pPr>
          </w:p>
        </w:tc>
        <w:tc>
          <w:tcPr>
            <w:tcW w:w="833" w:type="dxa"/>
            <w:shd w:val="clear" w:color="auto" w:fill="91ABDF" w:themeFill="accent1" w:themeFillTint="99"/>
          </w:tcPr>
          <w:p w14:paraId="5FFF7AE4">
            <w:pPr>
              <w:widowControl w:val="0"/>
              <w:spacing w:line="360" w:lineRule="auto"/>
              <w:jc w:val="both"/>
              <w:rPr>
                <w:rFonts w:hint="default" w:ascii="Arial" w:hAnsi="Arial" w:cs="Arial"/>
                <w:b w:val="0"/>
                <w:bCs w:val="0"/>
                <w:i/>
                <w:iCs/>
                <w:sz w:val="24"/>
                <w:szCs w:val="24"/>
                <w:vertAlign w:val="baseline"/>
                <w:lang w:val="en-PH"/>
              </w:rPr>
            </w:pPr>
          </w:p>
        </w:tc>
        <w:tc>
          <w:tcPr>
            <w:tcW w:w="852" w:type="dxa"/>
            <w:shd w:val="clear" w:color="auto" w:fill="91ABDF" w:themeFill="accent1" w:themeFillTint="99"/>
          </w:tcPr>
          <w:p w14:paraId="40B6D6C4">
            <w:pPr>
              <w:widowControl w:val="0"/>
              <w:spacing w:line="360" w:lineRule="auto"/>
              <w:jc w:val="both"/>
              <w:rPr>
                <w:rFonts w:hint="default" w:ascii="Arial" w:hAnsi="Arial" w:cs="Arial"/>
                <w:b w:val="0"/>
                <w:bCs w:val="0"/>
                <w:i/>
                <w:iCs/>
                <w:sz w:val="24"/>
                <w:szCs w:val="24"/>
                <w:vertAlign w:val="baseline"/>
                <w:lang w:val="en-PH"/>
              </w:rPr>
            </w:pPr>
          </w:p>
        </w:tc>
        <w:tc>
          <w:tcPr>
            <w:tcW w:w="833" w:type="dxa"/>
          </w:tcPr>
          <w:p w14:paraId="656A845F">
            <w:pPr>
              <w:widowControl w:val="0"/>
              <w:spacing w:line="360" w:lineRule="auto"/>
              <w:jc w:val="both"/>
              <w:rPr>
                <w:rFonts w:hint="default" w:ascii="Arial" w:hAnsi="Arial" w:cs="Arial"/>
                <w:b w:val="0"/>
                <w:bCs w:val="0"/>
                <w:i/>
                <w:iCs/>
                <w:sz w:val="24"/>
                <w:szCs w:val="24"/>
                <w:vertAlign w:val="baseline"/>
                <w:lang w:val="en-PH"/>
              </w:rPr>
            </w:pPr>
          </w:p>
        </w:tc>
        <w:tc>
          <w:tcPr>
            <w:tcW w:w="834" w:type="dxa"/>
          </w:tcPr>
          <w:p w14:paraId="6A10E226">
            <w:pPr>
              <w:widowControl w:val="0"/>
              <w:spacing w:line="360" w:lineRule="auto"/>
              <w:jc w:val="both"/>
              <w:rPr>
                <w:rFonts w:hint="default" w:ascii="Arial" w:hAnsi="Arial" w:cs="Arial"/>
                <w:b w:val="0"/>
                <w:bCs w:val="0"/>
                <w:i/>
                <w:iCs/>
                <w:sz w:val="24"/>
                <w:szCs w:val="24"/>
                <w:vertAlign w:val="baseline"/>
                <w:lang w:val="en-PH"/>
              </w:rPr>
            </w:pPr>
          </w:p>
        </w:tc>
        <w:tc>
          <w:tcPr>
            <w:tcW w:w="681" w:type="dxa"/>
          </w:tcPr>
          <w:p w14:paraId="060CE0F7">
            <w:pPr>
              <w:widowControl w:val="0"/>
              <w:spacing w:line="360" w:lineRule="auto"/>
              <w:jc w:val="both"/>
              <w:rPr>
                <w:rFonts w:hint="default" w:ascii="Arial" w:hAnsi="Arial" w:cs="Arial"/>
                <w:b w:val="0"/>
                <w:bCs w:val="0"/>
                <w:i/>
                <w:iCs/>
                <w:sz w:val="24"/>
                <w:szCs w:val="24"/>
                <w:vertAlign w:val="baseline"/>
                <w:lang w:val="en-PH"/>
              </w:rPr>
            </w:pPr>
          </w:p>
        </w:tc>
      </w:tr>
    </w:tbl>
    <w:p w14:paraId="21C4B40A">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3E0CD46E">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r>
        <w:rPr>
          <w:rFonts w:hint="default" w:ascii="Arial" w:hAnsi="Arial" w:eastAsia="Arial-ItalicMT" w:cs="Arial"/>
          <w:i/>
          <w:iCs/>
          <w:color w:val="000000"/>
          <w:kern w:val="0"/>
          <w:sz w:val="24"/>
          <w:szCs w:val="24"/>
          <w:lang w:val="en-US" w:eastAsia="zh-CN" w:bidi="ar"/>
        </w:rPr>
        <w:t>Chart 4.4 Gantt Chart (Phase IV)</w:t>
      </w:r>
    </w:p>
    <w:p w14:paraId="25700800">
      <w:pPr>
        <w:keepNext w:val="0"/>
        <w:keepLines w:val="0"/>
        <w:widowControl/>
        <w:suppressLineNumbers w:val="0"/>
        <w:spacing w:line="360" w:lineRule="auto"/>
        <w:jc w:val="center"/>
        <w:rPr>
          <w:rFonts w:hint="default" w:ascii="Arial" w:hAnsi="Arial" w:eastAsia="Arial-ItalicMT" w:cs="Arial"/>
          <w:i/>
          <w:iCs/>
          <w:color w:val="000000"/>
          <w:kern w:val="0"/>
          <w:sz w:val="24"/>
          <w:szCs w:val="24"/>
          <w:lang w:val="en-US" w:eastAsia="zh-CN" w:bidi="ar"/>
        </w:rPr>
      </w:pPr>
    </w:p>
    <w:p w14:paraId="38D18219">
      <w:pPr>
        <w:keepNext w:val="0"/>
        <w:keepLines w:val="0"/>
        <w:widowControl/>
        <w:suppressLineNumbers w:val="0"/>
        <w:spacing w:line="360" w:lineRule="auto"/>
        <w:ind w:firstLine="720" w:firstLineChars="0"/>
        <w:jc w:val="both"/>
        <w:rPr>
          <w:rFonts w:hint="default" w:ascii="Arial" w:hAnsi="Arial" w:cs="Arial"/>
          <w:b w:val="0"/>
          <w:bCs w:val="0"/>
        </w:rPr>
      </w:pPr>
      <w:r>
        <w:rPr>
          <w:rFonts w:hint="default" w:ascii="Arial" w:hAnsi="Arial" w:eastAsia="Arial-ItalicMT" w:cs="Arial"/>
          <w:i/>
          <w:iCs/>
          <w:color w:val="000000"/>
          <w:kern w:val="0"/>
          <w:sz w:val="24"/>
          <w:szCs w:val="24"/>
          <w:lang w:val="en-US" w:eastAsia="zh-CN" w:bidi="ar"/>
        </w:rPr>
        <w:t xml:space="preserve">The above </w:t>
      </w:r>
      <w:r>
        <w:rPr>
          <w:rFonts w:hint="default" w:ascii="Arial" w:hAnsi="Arial" w:eastAsia="SimSun" w:cs="Arial"/>
          <w:b w:val="0"/>
          <w:bCs w:val="0"/>
          <w:color w:val="000000"/>
          <w:kern w:val="0"/>
          <w:sz w:val="24"/>
          <w:szCs w:val="24"/>
          <w:lang w:val="en-US" w:eastAsia="zh-CN" w:bidi="ar"/>
        </w:rPr>
        <w:t xml:space="preserve">Chart 4.4, which marks the start of the coding phase. A two month period was allocated for implementation planning, spanning the first to the </w:t>
      </w:r>
    </w:p>
    <w:p w14:paraId="2F77996F">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second weeks of August. System design followed from the third week of August to mid-September, then system definition was conducted during the third and fourth weeks of September. This structured schedule supported steady progress and a solid foundation for development.</w:t>
      </w:r>
    </w:p>
    <w:p w14:paraId="5AAB65EB">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p>
    <w:p w14:paraId="33E06210">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p>
    <w:p w14:paraId="77B4DB66">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p>
    <w:p w14:paraId="558D8667">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p>
    <w:p w14:paraId="351DD6B8">
      <w:pPr>
        <w:keepNext w:val="0"/>
        <w:keepLines w:val="0"/>
        <w:widowControl/>
        <w:suppressLineNumbers w:val="0"/>
        <w:spacing w:line="360" w:lineRule="auto"/>
        <w:jc w:val="both"/>
        <w:rPr>
          <w:rFonts w:hint="default" w:ascii="Arial" w:hAnsi="Arial" w:eastAsia="SimSun" w:cs="Arial"/>
          <w:b w:val="0"/>
          <w:bCs w:val="0"/>
          <w:color w:val="000000"/>
          <w:kern w:val="0"/>
          <w:sz w:val="24"/>
          <w:szCs w:val="24"/>
          <w:lang w:val="en-US" w:eastAsia="zh-CN" w:bidi="ar"/>
        </w:rPr>
      </w:pPr>
    </w:p>
    <w:p w14:paraId="1451D224">
      <w:pPr>
        <w:pStyle w:val="10"/>
        <w:spacing w:line="360" w:lineRule="auto"/>
        <w:jc w:val="both"/>
        <w:rPr>
          <w:rFonts w:hint="default" w:cs="Times New Roman"/>
          <w:b/>
          <w:bCs/>
          <w:sz w:val="24"/>
          <w:szCs w:val="24"/>
          <w:lang w:val="en-US"/>
        </w:rPr>
      </w:pPr>
      <w:r>
        <w:rPr>
          <w:rFonts w:hint="default" w:cs="Times New Roman"/>
          <w:b/>
          <w:bCs/>
          <w:sz w:val="24"/>
          <w:szCs w:val="24"/>
          <w:lang w:val="en-US"/>
        </w:rPr>
        <w:t xml:space="preserve">Deployment </w:t>
      </w:r>
    </w:p>
    <w:p w14:paraId="3846DC99">
      <w:pPr>
        <w:pStyle w:val="10"/>
        <w:spacing w:line="360" w:lineRule="auto"/>
        <w:ind w:firstLine="720"/>
        <w:jc w:val="both"/>
        <w:rPr>
          <w:rFonts w:hint="default" w:ascii="Arial" w:hAnsi="Arial" w:cs="Arial"/>
          <w:sz w:val="24"/>
          <w:szCs w:val="24"/>
        </w:rPr>
      </w:pPr>
      <w:r>
        <w:rPr>
          <w:rFonts w:hint="default" w:ascii="Arial" w:hAnsi="Arial" w:cs="Arial"/>
          <w:sz w:val="24"/>
          <w:szCs w:val="24"/>
        </w:rPr>
        <w:t>The proponents used the 4D Methodology in developing Rufino’s Furniture Online Management System. The system was created by following different steps and processes. The proponents made sure that the design, features, and functions of the system will help solve the problems found in the manual way of managing furniture products, orders, and inventory.</w:t>
      </w:r>
    </w:p>
    <w:p w14:paraId="6F1B5780">
      <w:pPr>
        <w:pStyle w:val="10"/>
        <w:spacing w:line="360" w:lineRule="auto"/>
        <w:jc w:val="both"/>
        <w:rPr>
          <w:rFonts w:hint="default" w:ascii="Arial" w:hAnsi="Arial" w:cs="Arial"/>
          <w:b/>
          <w:bCs/>
          <w:sz w:val="24"/>
          <w:szCs w:val="24"/>
        </w:rPr>
      </w:pPr>
      <w:r>
        <w:rPr>
          <w:rFonts w:hint="default" w:ascii="Arial" w:hAnsi="Arial" w:cs="Arial"/>
          <w:b/>
          <w:bCs/>
          <w:sz w:val="24"/>
          <w:szCs w:val="24"/>
        </w:rPr>
        <w:t>Program Specification</w:t>
      </w:r>
    </w:p>
    <w:p w14:paraId="0B70C110">
      <w:pPr>
        <w:pStyle w:val="10"/>
        <w:spacing w:line="360" w:lineRule="auto"/>
        <w:jc w:val="both"/>
        <w:rPr>
          <w:rFonts w:hint="default" w:ascii="Arial" w:hAnsi="Arial" w:cs="Arial"/>
          <w:b/>
          <w:bCs/>
          <w:sz w:val="24"/>
          <w:szCs w:val="24"/>
        </w:rPr>
      </w:pPr>
      <w:r>
        <w:rPr>
          <w:rFonts w:hint="default" w:ascii="Arial" w:hAnsi="Arial" w:cs="Arial"/>
          <w:b/>
          <w:bCs/>
          <w:sz w:val="24"/>
          <w:szCs w:val="24"/>
        </w:rPr>
        <w:t>Hardware Specification</w:t>
      </w:r>
    </w:p>
    <w:p w14:paraId="1976F2E2">
      <w:pPr>
        <w:pStyle w:val="10"/>
        <w:spacing w:line="360" w:lineRule="auto"/>
        <w:jc w:val="both"/>
        <w:rPr>
          <w:rFonts w:hint="default" w:ascii="Arial" w:hAnsi="Arial" w:cs="Arial"/>
          <w:sz w:val="24"/>
          <w:szCs w:val="24"/>
        </w:rPr>
      </w:pPr>
      <w:r>
        <w:rPr>
          <w:rFonts w:hint="default" w:ascii="Arial" w:hAnsi="Arial" w:cs="Arial"/>
          <w:sz w:val="24"/>
          <w:szCs w:val="24"/>
        </w:rPr>
        <w:t xml:space="preserve">         Laptop – Core i3 Processor</w:t>
      </w:r>
    </w:p>
    <w:p w14:paraId="6715A47C">
      <w:pPr>
        <w:pStyle w:val="10"/>
        <w:spacing w:line="360" w:lineRule="auto"/>
        <w:jc w:val="both"/>
        <w:rPr>
          <w:rFonts w:hint="default" w:ascii="Arial" w:hAnsi="Arial" w:cs="Arial"/>
          <w:sz w:val="24"/>
          <w:szCs w:val="24"/>
        </w:rPr>
      </w:pPr>
      <w:r>
        <w:rPr>
          <w:rFonts w:hint="default" w:ascii="Arial" w:hAnsi="Arial" w:cs="Arial"/>
          <w:sz w:val="24"/>
          <w:szCs w:val="24"/>
        </w:rPr>
        <w:t xml:space="preserve">         Storage – 320GB Hard Drive</w:t>
      </w:r>
    </w:p>
    <w:p w14:paraId="00D3CD39">
      <w:pPr>
        <w:pStyle w:val="10"/>
        <w:spacing w:line="360" w:lineRule="auto"/>
        <w:jc w:val="both"/>
        <w:rPr>
          <w:rFonts w:hint="default" w:ascii="Arial" w:hAnsi="Arial" w:cs="Arial"/>
          <w:b/>
          <w:bCs/>
          <w:sz w:val="24"/>
          <w:szCs w:val="24"/>
        </w:rPr>
      </w:pPr>
      <w:r>
        <w:rPr>
          <w:rFonts w:hint="default" w:ascii="Arial" w:hAnsi="Arial" w:cs="Arial"/>
          <w:b/>
          <w:bCs/>
          <w:sz w:val="24"/>
          <w:szCs w:val="24"/>
        </w:rPr>
        <w:t>Software Specification</w:t>
      </w:r>
    </w:p>
    <w:p w14:paraId="4316C498">
      <w:pPr>
        <w:pStyle w:val="10"/>
        <w:spacing w:line="360" w:lineRule="auto"/>
        <w:jc w:val="both"/>
        <w:rPr>
          <w:rFonts w:hint="default" w:ascii="Arial" w:hAnsi="Arial" w:cs="Arial"/>
          <w:sz w:val="24"/>
          <w:szCs w:val="24"/>
        </w:rPr>
      </w:pPr>
      <w:r>
        <w:rPr>
          <w:rFonts w:hint="default" w:ascii="Arial" w:hAnsi="Arial" w:cs="Arial"/>
          <w:sz w:val="24"/>
          <w:szCs w:val="24"/>
        </w:rPr>
        <w:t xml:space="preserve">         Operating System – Windows 10</w:t>
      </w:r>
    </w:p>
    <w:p w14:paraId="75E6ACBC">
      <w:pPr>
        <w:pStyle w:val="10"/>
        <w:spacing w:line="360" w:lineRule="auto"/>
        <w:jc w:val="both"/>
        <w:rPr>
          <w:rFonts w:hint="default" w:ascii="Arial" w:hAnsi="Arial" w:cs="Arial"/>
          <w:sz w:val="24"/>
          <w:szCs w:val="24"/>
        </w:rPr>
      </w:pPr>
      <w:r>
        <w:rPr>
          <w:rFonts w:hint="default" w:ascii="Arial" w:hAnsi="Arial" w:cs="Arial"/>
          <w:sz w:val="24"/>
          <w:szCs w:val="24"/>
        </w:rPr>
        <w:t xml:space="preserve">         Web Browser – Google Chrome / </w:t>
      </w:r>
      <w:r>
        <w:rPr>
          <w:rFonts w:hint="default" w:ascii="Arial" w:hAnsi="Arial" w:cs="Arial"/>
          <w:sz w:val="24"/>
          <w:szCs w:val="24"/>
          <w:lang w:val="en-PH"/>
        </w:rPr>
        <w:t>M</w:t>
      </w:r>
      <w:r>
        <w:rPr>
          <w:rFonts w:hint="default" w:ascii="Arial" w:hAnsi="Arial" w:cs="Arial"/>
          <w:sz w:val="24"/>
          <w:szCs w:val="24"/>
        </w:rPr>
        <w:t>ic</w:t>
      </w:r>
      <w:r>
        <w:rPr>
          <w:rFonts w:hint="default" w:ascii="Arial" w:hAnsi="Arial" w:cs="Arial"/>
          <w:sz w:val="24"/>
          <w:szCs w:val="24"/>
          <w:lang w:val="en-PH"/>
        </w:rPr>
        <w:t>r</w:t>
      </w:r>
      <w:r>
        <w:rPr>
          <w:rFonts w:hint="default" w:ascii="Arial" w:hAnsi="Arial" w:cs="Arial"/>
          <w:sz w:val="24"/>
          <w:szCs w:val="24"/>
        </w:rPr>
        <w:t>osoft</w:t>
      </w:r>
      <w:r>
        <w:rPr>
          <w:rFonts w:hint="default" w:ascii="Arial" w:hAnsi="Arial" w:cs="Arial"/>
          <w:sz w:val="24"/>
          <w:szCs w:val="24"/>
          <w:lang w:val="en-PH"/>
        </w:rPr>
        <w:t xml:space="preserve"> </w:t>
      </w:r>
      <w:r>
        <w:rPr>
          <w:rFonts w:hint="default" w:ascii="Arial" w:hAnsi="Arial" w:cs="Arial"/>
          <w:sz w:val="24"/>
          <w:szCs w:val="24"/>
        </w:rPr>
        <w:t xml:space="preserve"> Edge</w:t>
      </w:r>
    </w:p>
    <w:p w14:paraId="793D611C">
      <w:pPr>
        <w:pStyle w:val="10"/>
        <w:spacing w:line="360" w:lineRule="auto"/>
        <w:jc w:val="both"/>
        <w:rPr>
          <w:rFonts w:hint="default" w:ascii="Arial" w:hAnsi="Arial" w:cs="Arial"/>
          <w:sz w:val="24"/>
          <w:szCs w:val="24"/>
        </w:rPr>
      </w:pPr>
      <w:r>
        <w:rPr>
          <w:rFonts w:hint="default" w:ascii="Arial" w:hAnsi="Arial" w:cs="Arial"/>
          <w:sz w:val="24"/>
          <w:szCs w:val="24"/>
        </w:rPr>
        <w:t xml:space="preserve">         Database – PostgreSQL</w:t>
      </w:r>
    </w:p>
    <w:p w14:paraId="6F79CF61">
      <w:pPr>
        <w:pStyle w:val="10"/>
        <w:spacing w:line="360" w:lineRule="auto"/>
        <w:jc w:val="both"/>
        <w:rPr>
          <w:rFonts w:hint="default" w:ascii="Arial" w:hAnsi="Arial" w:cs="Arial"/>
          <w:sz w:val="24"/>
          <w:szCs w:val="24"/>
          <w:lang w:val="en-PH"/>
        </w:rPr>
      </w:pPr>
      <w:r>
        <w:rPr>
          <w:rFonts w:hint="default" w:ascii="Arial" w:hAnsi="Arial" w:cs="Arial"/>
          <w:sz w:val="24"/>
          <w:szCs w:val="24"/>
        </w:rPr>
        <w:t xml:space="preserve">         Development Tool – Visual Studio Code / </w:t>
      </w:r>
      <w:r>
        <w:rPr>
          <w:rFonts w:hint="default" w:ascii="Arial" w:hAnsi="Arial" w:cs="Arial"/>
          <w:sz w:val="24"/>
          <w:szCs w:val="24"/>
          <w:lang w:val="en-PH"/>
        </w:rPr>
        <w:t xml:space="preserve">Render </w:t>
      </w:r>
    </w:p>
    <w:p w14:paraId="7A5E5CE9">
      <w:pPr>
        <w:pStyle w:val="10"/>
        <w:spacing w:line="360" w:lineRule="auto"/>
        <w:jc w:val="both"/>
        <w:rPr>
          <w:rFonts w:hint="default" w:ascii="Arial" w:hAnsi="Arial" w:cs="Arial"/>
          <w:b/>
          <w:bCs/>
          <w:sz w:val="24"/>
          <w:szCs w:val="24"/>
          <w:lang w:val="en-US"/>
        </w:rPr>
      </w:pPr>
      <w:r>
        <w:rPr>
          <w:rFonts w:hint="default" w:ascii="Arial" w:hAnsi="Arial" w:cs="Arial"/>
          <w:b/>
          <w:bCs/>
          <w:sz w:val="24"/>
          <w:szCs w:val="24"/>
          <w:lang w:val="en-US"/>
        </w:rPr>
        <w:t>Codes</w:t>
      </w:r>
    </w:p>
    <w:p w14:paraId="71293693">
      <w:pPr>
        <w:spacing w:line="360" w:lineRule="auto"/>
        <w:jc w:val="both"/>
        <w:rPr>
          <w:rFonts w:hint="default" w:ascii="Arial" w:hAnsi="Arial" w:cs="Arial"/>
          <w:b w:val="0"/>
          <w:bCs w:val="0"/>
          <w:sz w:val="24"/>
          <w:szCs w:val="24"/>
          <w:lang w:val="en-PH"/>
        </w:rPr>
      </w:pPr>
      <w:r>
        <w:rPr>
          <w:rFonts w:hint="default" w:ascii="Arial" w:hAnsi="Arial" w:cs="Arial"/>
          <w:b w:val="0"/>
          <w:bCs w:val="0"/>
          <w:sz w:val="24"/>
          <w:szCs w:val="24"/>
        </w:rPr>
        <w:t>Module to</w:t>
      </w:r>
      <w:r>
        <w:rPr>
          <w:rFonts w:hint="default" w:ascii="Arial" w:hAnsi="Arial" w:cs="Arial"/>
          <w:b w:val="0"/>
          <w:bCs w:val="0"/>
          <w:sz w:val="24"/>
          <w:szCs w:val="24"/>
          <w:lang w:val="en-PH"/>
        </w:rPr>
        <w:t xml:space="preserve"> Add Product</w:t>
      </w:r>
    </w:p>
    <w:p w14:paraId="0C756CD0">
      <w:pPr>
        <w:pStyle w:val="10"/>
        <w:spacing w:line="360" w:lineRule="auto"/>
        <w:ind w:firstLine="720"/>
        <w:jc w:val="both"/>
        <w:rPr>
          <w:rFonts w:hint="default" w:ascii="Arial" w:hAnsi="Arial" w:cs="Arial"/>
          <w:sz w:val="24"/>
          <w:szCs w:val="24"/>
        </w:rPr>
      </w:pPr>
      <w:r>
        <w:rPr>
          <w:rFonts w:hint="default" w:ascii="Arial" w:hAnsi="Arial" w:cs="Arial"/>
          <w:sz w:val="24"/>
          <w:szCs w:val="24"/>
        </w:rPr>
        <w:t xml:space="preserve">The </w:t>
      </w:r>
      <w:r>
        <w:rPr>
          <w:rStyle w:val="8"/>
          <w:rFonts w:hint="default" w:ascii="Arial" w:hAnsi="Arial" w:cs="Arial"/>
          <w:sz w:val="24"/>
          <w:szCs w:val="24"/>
        </w:rPr>
        <w:t>addProduct</w:t>
      </w:r>
      <w:r>
        <w:rPr>
          <w:rFonts w:hint="default" w:ascii="Arial" w:hAnsi="Arial" w:cs="Arial"/>
          <w:sz w:val="24"/>
          <w:szCs w:val="24"/>
        </w:rPr>
        <w:t xml:space="preserve"> function is created using </w:t>
      </w:r>
      <w:r>
        <w:rPr>
          <w:rStyle w:val="8"/>
          <w:rFonts w:hint="default" w:ascii="Arial" w:hAnsi="Arial" w:cs="Arial"/>
          <w:sz w:val="24"/>
          <w:szCs w:val="24"/>
        </w:rPr>
        <w:t>useCallback</w:t>
      </w:r>
      <w:r>
        <w:rPr>
          <w:rFonts w:hint="default" w:ascii="Arial" w:hAnsi="Arial" w:cs="Arial"/>
          <w:sz w:val="24"/>
          <w:szCs w:val="24"/>
        </w:rPr>
        <w:t xml:space="preserve"> to prevent unnecessary re-rendering and is defined as an asynchronous function that receives product data without an ID.</w:t>
      </w:r>
      <w:r>
        <w:rPr>
          <w:rFonts w:hint="default" w:ascii="Arial" w:hAnsi="Arial" w:cs="Arial"/>
          <w:sz w:val="24"/>
          <w:szCs w:val="24"/>
          <w:lang w:val="en-PH"/>
        </w:rPr>
        <w:t xml:space="preserve"> </w:t>
      </w:r>
      <w:r>
        <w:rPr>
          <w:rFonts w:hint="default" w:ascii="Arial" w:hAnsi="Arial" w:cs="Arial"/>
          <w:sz w:val="24"/>
          <w:szCs w:val="24"/>
        </w:rPr>
        <w:t xml:space="preserve">It sends the product information to the server using a </w:t>
      </w:r>
      <w:r>
        <w:rPr>
          <w:rStyle w:val="8"/>
          <w:rFonts w:hint="default" w:ascii="Arial" w:hAnsi="Arial" w:cs="Arial"/>
          <w:sz w:val="24"/>
          <w:szCs w:val="24"/>
        </w:rPr>
        <w:t>POST</w:t>
      </w:r>
      <w:r>
        <w:rPr>
          <w:rFonts w:hint="default" w:ascii="Arial" w:hAnsi="Arial" w:cs="Arial"/>
          <w:sz w:val="24"/>
          <w:szCs w:val="24"/>
        </w:rPr>
        <w:t xml:space="preserve"> request through the </w:t>
      </w:r>
      <w:r>
        <w:rPr>
          <w:rStyle w:val="8"/>
          <w:rFonts w:hint="default" w:ascii="Arial" w:hAnsi="Arial" w:cs="Arial"/>
          <w:sz w:val="24"/>
          <w:szCs w:val="24"/>
        </w:rPr>
        <w:t>/api/products</w:t>
      </w:r>
      <w:r>
        <w:rPr>
          <w:rFonts w:hint="default" w:ascii="Arial" w:hAnsi="Arial" w:cs="Arial"/>
          <w:sz w:val="24"/>
          <w:szCs w:val="24"/>
        </w:rPr>
        <w:t xml:space="preserve"> endpoint, where the data is converted into JSON format.</w:t>
      </w:r>
      <w:r>
        <w:rPr>
          <w:rFonts w:hint="default" w:ascii="Arial" w:hAnsi="Arial" w:cs="Arial"/>
          <w:sz w:val="24"/>
          <w:szCs w:val="24"/>
          <w:lang w:val="en-PH"/>
        </w:rPr>
        <w:t xml:space="preserve">  </w:t>
      </w:r>
      <w:r>
        <w:rPr>
          <w:rFonts w:hint="default" w:ascii="Arial" w:hAnsi="Arial" w:cs="Arial"/>
          <w:sz w:val="24"/>
          <w:szCs w:val="24"/>
        </w:rPr>
        <w:t>After sending the request, the function checks the response type to confirm if it is in JSON format, then safely converts the response into usable data.</w:t>
      </w:r>
      <w:r>
        <w:rPr>
          <w:rFonts w:hint="default" w:ascii="Arial" w:hAnsi="Arial" w:cs="Arial"/>
          <w:sz w:val="24"/>
          <w:szCs w:val="24"/>
          <w:lang w:val="en-PH"/>
        </w:rPr>
        <w:t xml:space="preserve"> </w:t>
      </w:r>
      <w:r>
        <w:rPr>
          <w:rFonts w:hint="default" w:ascii="Arial" w:hAnsi="Arial" w:cs="Arial"/>
          <w:sz w:val="24"/>
          <w:szCs w:val="24"/>
        </w:rPr>
        <w:t>The system then verifies if the request was successful. If not, it throws an error with a message from the server or a default error message.</w:t>
      </w:r>
      <w:r>
        <w:rPr>
          <w:rFonts w:hint="default" w:ascii="Arial" w:hAnsi="Arial" w:cs="Arial"/>
          <w:sz w:val="24"/>
          <w:szCs w:val="24"/>
          <w:lang w:val="en-PH"/>
        </w:rPr>
        <w:t xml:space="preserve"> </w:t>
      </w:r>
      <w:r>
        <w:rPr>
          <w:rFonts w:hint="default" w:ascii="Arial" w:hAnsi="Arial" w:cs="Arial"/>
          <w:sz w:val="24"/>
          <w:szCs w:val="24"/>
        </w:rPr>
        <w:t>It also checks if the returned data is valid. If the response is empty or invalid, an error is generated.</w:t>
      </w:r>
      <w:r>
        <w:rPr>
          <w:rFonts w:hint="default" w:ascii="Arial" w:hAnsi="Arial" w:cs="Arial"/>
          <w:sz w:val="24"/>
          <w:szCs w:val="24"/>
          <w:lang w:val="en-PH"/>
        </w:rPr>
        <w:t xml:space="preserve"> </w:t>
      </w:r>
      <w:r>
        <w:rPr>
          <w:rFonts w:hint="default" w:ascii="Arial" w:hAnsi="Arial" w:cs="Arial"/>
          <w:sz w:val="24"/>
          <w:szCs w:val="24"/>
        </w:rPr>
        <w:t xml:space="preserve">If the process is successful, the new product is added to the existing product list using </w:t>
      </w:r>
      <w:r>
        <w:rPr>
          <w:rStyle w:val="8"/>
          <w:rFonts w:hint="default" w:ascii="Arial" w:hAnsi="Arial" w:cs="Arial"/>
          <w:sz w:val="24"/>
          <w:szCs w:val="24"/>
        </w:rPr>
        <w:t>setProducts</w:t>
      </w:r>
      <w:r>
        <w:rPr>
          <w:rFonts w:hint="default" w:ascii="Arial" w:hAnsi="Arial" w:cs="Arial"/>
          <w:sz w:val="24"/>
          <w:szCs w:val="24"/>
        </w:rPr>
        <w:t>, which automatically updates the user interface.</w:t>
      </w:r>
    </w:p>
    <w:p w14:paraId="288DFEAB">
      <w:pPr>
        <w:pStyle w:val="10"/>
        <w:spacing w:line="360" w:lineRule="auto"/>
        <w:jc w:val="both"/>
        <w:rPr>
          <w:rFonts w:hint="default" w:ascii="Arial" w:hAnsi="Arial" w:cs="Arial"/>
          <w:sz w:val="24"/>
          <w:szCs w:val="24"/>
        </w:rPr>
      </w:pPr>
      <w:r>
        <w:rPr>
          <w:rFonts w:hint="default" w:ascii="Arial" w:hAnsi="Arial" w:cs="Arial"/>
          <w:sz w:val="24"/>
          <w:szCs w:val="24"/>
        </w:rPr>
        <w:t xml:space="preserve">Finally, the function returns </w:t>
      </w:r>
      <w:r>
        <w:rPr>
          <w:rStyle w:val="8"/>
          <w:rFonts w:hint="default" w:ascii="Arial" w:hAnsi="Arial" w:cs="Arial"/>
          <w:sz w:val="24"/>
          <w:szCs w:val="24"/>
        </w:rPr>
        <w:t>true</w:t>
      </w:r>
      <w:r>
        <w:rPr>
          <w:rFonts w:hint="default" w:ascii="Arial" w:hAnsi="Arial" w:cs="Arial"/>
          <w:sz w:val="24"/>
          <w:szCs w:val="24"/>
        </w:rPr>
        <w:t xml:space="preserve"> to indicate success, while any errors encountered are caught, logged in the console, and re-thrown for handling.</w:t>
      </w:r>
    </w:p>
    <w:p w14:paraId="5993CF22">
      <w:pPr>
        <w:spacing w:line="360" w:lineRule="auto"/>
        <w:jc w:val="both"/>
        <w:rPr>
          <w:rFonts w:hint="default" w:ascii="Arial" w:hAnsi="Arial" w:cs="Arial"/>
          <w:b/>
          <w:bCs/>
          <w:sz w:val="24"/>
          <w:szCs w:val="24"/>
          <w:lang w:val="en-PH"/>
        </w:rPr>
      </w:pPr>
      <w:r>
        <w:rPr>
          <w:rFonts w:hint="default" w:ascii="Arial" w:hAnsi="Arial" w:cs="Arial"/>
          <w:sz w:val="24"/>
          <w:szCs w:val="24"/>
        </w:rPr>
        <mc:AlternateContent>
          <mc:Choice Requires="wpg">
            <w:drawing>
              <wp:anchor distT="0" distB="0" distL="0" distR="0" simplePos="0" relativeHeight="251680768" behindDoc="1" locked="0" layoutInCell="1" allowOverlap="1">
                <wp:simplePos x="0" y="0"/>
                <wp:positionH relativeFrom="column">
                  <wp:posOffset>363855</wp:posOffset>
                </wp:positionH>
                <wp:positionV relativeFrom="paragraph">
                  <wp:posOffset>17145</wp:posOffset>
                </wp:positionV>
                <wp:extent cx="4885055" cy="1423035"/>
                <wp:effectExtent l="0" t="0" r="10795" b="5715"/>
                <wp:wrapNone/>
                <wp:docPr id="1189" name="Group 127"/>
                <wp:cNvGraphicFramePr/>
                <a:graphic xmlns:a="http://schemas.openxmlformats.org/drawingml/2006/main">
                  <a:graphicData uri="http://schemas.microsoft.com/office/word/2010/wordprocessingGroup">
                    <wpg:wgp>
                      <wpg:cNvGrpSpPr/>
                      <wpg:grpSpPr>
                        <a:xfrm rot="0">
                          <a:off x="0" y="0"/>
                          <a:ext cx="4885055" cy="1423035"/>
                          <a:chOff x="3794" y="532537"/>
                          <a:chExt cx="8168" cy="4598"/>
                        </a:xfrm>
                      </wpg:grpSpPr>
                      <pic:pic xmlns:pic="http://schemas.openxmlformats.org/drawingml/2006/picture">
                        <pic:nvPicPr>
                          <pic:cNvPr id="19" name="Image"/>
                          <pic:cNvPicPr/>
                        </pic:nvPicPr>
                        <pic:blipFill>
                          <a:blip r:embed="rId28" cstate="print"/>
                          <a:srcRect/>
                          <a:stretch>
                            <a:fillRect/>
                          </a:stretch>
                        </pic:blipFill>
                        <pic:spPr>
                          <a:xfrm>
                            <a:off x="3796" y="532537"/>
                            <a:ext cx="8153" cy="3316"/>
                          </a:xfrm>
                          <a:prstGeom prst="rect">
                            <a:avLst/>
                          </a:prstGeom>
                        </pic:spPr>
                      </pic:pic>
                      <pic:pic xmlns:pic="http://schemas.openxmlformats.org/drawingml/2006/picture">
                        <pic:nvPicPr>
                          <pic:cNvPr id="30" name="Image"/>
                          <pic:cNvPicPr/>
                        </pic:nvPicPr>
                        <pic:blipFill>
                          <a:blip r:embed="rId29" cstate="print"/>
                          <a:srcRect/>
                          <a:stretch>
                            <a:fillRect/>
                          </a:stretch>
                        </pic:blipFill>
                        <pic:spPr>
                          <a:xfrm>
                            <a:off x="3794" y="535597"/>
                            <a:ext cx="8169" cy="1538"/>
                          </a:xfrm>
                          <a:prstGeom prst="rect">
                            <a:avLst/>
                          </a:prstGeom>
                        </pic:spPr>
                      </pic:pic>
                    </wpg:wgp>
                  </a:graphicData>
                </a:graphic>
              </wp:anchor>
            </w:drawing>
          </mc:Choice>
          <mc:Fallback>
            <w:pict>
              <v:group id="Group 127" o:spid="_x0000_s1026" o:spt="203" style="position:absolute;left:0pt;margin-left:28.65pt;margin-top:1.35pt;height:112.05pt;width:384.65pt;z-index:-251635712;mso-width-relative:page;mso-height-relative:page;" coordorigin="3794,532537" coordsize="8168,4598" o:gfxdata="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">
                <o:lock v:ext="edit" aspectratio="f"/>
                <v:shape id="Image" o:spid="_x0000_s1026" o:spt="75" type="#_x0000_t75" style="position:absolute;left:3796;top:532537;height:3316;width:8153;" filled="f" o:preferrelative="t" stroked="f" coordsize="21600,21600" o:gfxdata="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w4vo7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o:spid="_x0000_s1026" o:spt="75" type="#_x0000_t75" style="position:absolute;left:3794;top:535597;height:1538;width:8169;" filled="f" o:preferrelative="t" stroked="f" coordsize="21600,21600" o:gfxdata="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2EOTGtwAAANsAAAAP&#10;AAAAAAAAAAEAIAAAACIAAABkcnMvZG93bnJldi54bWxQSwECFAAUAAAACACHTuJAMy8FnjsAAAA5&#10;AAAAEAAAAAAAAAABACAAAAAGAQAAZHJzL3NoYXBleG1sLnhtbFBLBQYAAAAABgAGAFsBAACwAwAA&#10;AAA=&#10;">
                  <v:fill on="f" focussize="0,0"/>
                  <v:stroke on="f"/>
                  <v:imagedata r:id="rId29" o:title=""/>
                  <o:lock v:ext="edit" aspectratio="f"/>
                </v:shape>
              </v:group>
            </w:pict>
          </mc:Fallback>
        </mc:AlternateContent>
      </w:r>
    </w:p>
    <w:p w14:paraId="066C23BD">
      <w:pPr>
        <w:spacing w:line="360" w:lineRule="auto"/>
        <w:jc w:val="both"/>
        <w:rPr>
          <w:rFonts w:hint="default" w:ascii="Arial" w:hAnsi="Arial" w:cs="Arial"/>
          <w:b/>
          <w:bCs/>
          <w:sz w:val="24"/>
          <w:szCs w:val="24"/>
          <w:lang w:val="en-PH"/>
        </w:rPr>
      </w:pPr>
    </w:p>
    <w:p w14:paraId="1BB5313A">
      <w:pPr>
        <w:spacing w:line="360" w:lineRule="auto"/>
        <w:jc w:val="both"/>
        <w:rPr>
          <w:rFonts w:hint="default" w:ascii="Arial" w:hAnsi="Arial" w:cs="Arial"/>
          <w:b/>
          <w:bCs/>
          <w:sz w:val="24"/>
          <w:szCs w:val="24"/>
          <w:lang w:val="en-PH"/>
        </w:rPr>
      </w:pPr>
    </w:p>
    <w:p w14:paraId="0039F679">
      <w:pPr>
        <w:spacing w:line="360" w:lineRule="auto"/>
        <w:jc w:val="both"/>
        <w:rPr>
          <w:rFonts w:hint="default" w:ascii="Arial" w:hAnsi="Arial" w:cs="Arial"/>
          <w:b/>
          <w:bCs/>
          <w:sz w:val="24"/>
          <w:szCs w:val="24"/>
          <w:lang w:val="en-PH"/>
        </w:rPr>
      </w:pPr>
    </w:p>
    <w:p w14:paraId="249D503B">
      <w:pPr>
        <w:spacing w:line="360" w:lineRule="auto"/>
        <w:jc w:val="both"/>
        <w:rPr>
          <w:rFonts w:hint="default" w:ascii="Arial" w:hAnsi="Arial" w:cs="Arial"/>
          <w:b/>
          <w:bCs/>
          <w:sz w:val="24"/>
          <w:szCs w:val="24"/>
          <w:lang w:val="en-PH"/>
        </w:rPr>
      </w:pPr>
    </w:p>
    <w:p w14:paraId="1F6BE23A">
      <w:pPr>
        <w:spacing w:line="360" w:lineRule="auto"/>
        <w:jc w:val="both"/>
        <w:rPr>
          <w:rFonts w:hint="default" w:ascii="Arial" w:hAnsi="Arial" w:cs="Arial"/>
          <w:b/>
          <w:bCs/>
          <w:sz w:val="24"/>
          <w:szCs w:val="24"/>
          <w:lang w:val="en-PH"/>
        </w:rPr>
      </w:pPr>
    </w:p>
    <w:p w14:paraId="64C865E0">
      <w:pPr>
        <w:spacing w:line="360" w:lineRule="auto"/>
        <w:ind w:firstLine="720"/>
        <w:jc w:val="both"/>
        <w:rPr>
          <w:rFonts w:hint="default" w:ascii="Arial" w:hAnsi="Arial" w:cs="Arial"/>
          <w:sz w:val="24"/>
          <w:szCs w:val="24"/>
        </w:rPr>
      </w:pPr>
      <w:r>
        <w:rPr>
          <w:rFonts w:hint="default" w:ascii="Arial" w:hAnsi="Arial" w:cs="Arial"/>
          <w:sz w:val="24"/>
          <w:szCs w:val="24"/>
        </w:rPr>
        <w:t>The add product function allows the administrator to input new product details and send them to the system. The system then saves the product in the database and automatically displays it in the product list.</w:t>
      </w:r>
    </w:p>
    <w:p w14:paraId="19E43AAB">
      <w:pPr>
        <w:spacing w:line="360" w:lineRule="auto"/>
        <w:jc w:val="both"/>
        <w:rPr>
          <w:rFonts w:hint="default" w:ascii="Arial" w:hAnsi="Arial" w:cs="Arial"/>
          <w:b w:val="0"/>
          <w:bCs w:val="0"/>
          <w:sz w:val="24"/>
          <w:szCs w:val="24"/>
          <w:lang w:val="en-PH"/>
        </w:rPr>
      </w:pPr>
      <w:bookmarkStart w:id="1" w:name="_GoBack"/>
      <w:r>
        <w:rPr>
          <w:rFonts w:hint="default" w:ascii="Arial" w:hAnsi="Arial" w:cs="Arial"/>
          <w:b w:val="0"/>
          <w:bCs w:val="0"/>
          <w:sz w:val="24"/>
          <w:szCs w:val="24"/>
        </w:rPr>
        <w:t>Module to</w:t>
      </w:r>
      <w:r>
        <w:rPr>
          <w:rFonts w:hint="default" w:ascii="Arial" w:hAnsi="Arial" w:cs="Arial"/>
          <w:b w:val="0"/>
          <w:bCs w:val="0"/>
          <w:sz w:val="24"/>
          <w:szCs w:val="24"/>
          <w:lang w:val="en-PH"/>
        </w:rPr>
        <w:t xml:space="preserve"> Update Product</w:t>
      </w:r>
    </w:p>
    <w:bookmarkEnd w:id="1"/>
    <w:p w14:paraId="4B557C0A">
      <w:pPr>
        <w:pStyle w:val="10"/>
        <w:spacing w:line="360" w:lineRule="auto"/>
        <w:ind w:firstLine="720"/>
        <w:jc w:val="both"/>
        <w:rPr>
          <w:rFonts w:hint="default" w:ascii="Arial" w:hAnsi="Arial" w:cs="Arial"/>
          <w:sz w:val="24"/>
          <w:szCs w:val="24"/>
          <w:lang w:val="en-PH"/>
        </w:rPr>
      </w:pPr>
      <w:r>
        <w:rPr>
          <w:rFonts w:hint="default" w:ascii="Arial" w:hAnsi="Arial" w:cs="Arial"/>
          <w:sz w:val="24"/>
          <w:szCs w:val="24"/>
        </w:rPr>
        <w:t xml:space="preserve">The </w:t>
      </w:r>
      <w:r>
        <w:rPr>
          <w:rStyle w:val="8"/>
          <w:rFonts w:hint="default" w:ascii="Arial" w:hAnsi="Arial" w:cs="Arial"/>
          <w:sz w:val="24"/>
          <w:szCs w:val="24"/>
        </w:rPr>
        <w:t>updateProduct</w:t>
      </w:r>
      <w:r>
        <w:rPr>
          <w:rFonts w:hint="default" w:ascii="Arial" w:hAnsi="Arial" w:cs="Arial"/>
          <w:sz w:val="24"/>
          <w:szCs w:val="24"/>
        </w:rPr>
        <w:t xml:space="preserve"> function is also created using </w:t>
      </w:r>
      <w:r>
        <w:rPr>
          <w:rStyle w:val="8"/>
          <w:rFonts w:hint="default" w:ascii="Arial" w:hAnsi="Arial" w:cs="Arial"/>
          <w:sz w:val="24"/>
          <w:szCs w:val="24"/>
        </w:rPr>
        <w:t>useCallback</w:t>
      </w:r>
      <w:r>
        <w:rPr>
          <w:rFonts w:hint="default" w:ascii="Arial" w:hAnsi="Arial" w:cs="Arial"/>
          <w:sz w:val="24"/>
          <w:szCs w:val="24"/>
        </w:rPr>
        <w:t xml:space="preserve"> and is an asynchronous function that receives the complete product data, including its ID.</w:t>
      </w:r>
      <w:r>
        <w:rPr>
          <w:rFonts w:hint="default" w:ascii="Arial" w:hAnsi="Arial" w:cs="Arial"/>
          <w:sz w:val="24"/>
          <w:szCs w:val="24"/>
          <w:lang w:val="en-PH"/>
        </w:rPr>
        <w:t xml:space="preserve"> </w:t>
      </w:r>
      <w:r>
        <w:rPr>
          <w:rFonts w:hint="default" w:ascii="Arial" w:hAnsi="Arial" w:cs="Arial"/>
          <w:sz w:val="24"/>
          <w:szCs w:val="24"/>
        </w:rPr>
        <w:t xml:space="preserve">It sends the updated product information to the server using a </w:t>
      </w:r>
      <w:r>
        <w:rPr>
          <w:rStyle w:val="8"/>
          <w:rFonts w:hint="default" w:ascii="Arial" w:hAnsi="Arial" w:cs="Arial"/>
          <w:sz w:val="24"/>
          <w:szCs w:val="24"/>
        </w:rPr>
        <w:t>PUT</w:t>
      </w:r>
      <w:r>
        <w:rPr>
          <w:rFonts w:hint="default" w:ascii="Arial" w:hAnsi="Arial" w:cs="Arial"/>
          <w:sz w:val="24"/>
          <w:szCs w:val="24"/>
        </w:rPr>
        <w:t xml:space="preserve"> request directed to </w:t>
      </w:r>
      <w:r>
        <w:rPr>
          <w:rStyle w:val="8"/>
          <w:rFonts w:hint="default" w:ascii="Arial" w:hAnsi="Arial" w:cs="Arial"/>
          <w:sz w:val="24"/>
          <w:szCs w:val="24"/>
        </w:rPr>
        <w:t>/api/products/{id}</w:t>
      </w:r>
      <w:r>
        <w:rPr>
          <w:rFonts w:hint="default" w:ascii="Arial" w:hAnsi="Arial" w:cs="Arial"/>
          <w:sz w:val="24"/>
          <w:szCs w:val="24"/>
        </w:rPr>
        <w:t>, where the specific product is identified by its ID.</w:t>
      </w:r>
      <w:r>
        <w:rPr>
          <w:rFonts w:hint="default" w:ascii="Arial" w:hAnsi="Arial" w:cs="Arial"/>
          <w:sz w:val="24"/>
          <w:szCs w:val="24"/>
          <w:lang w:val="en-PH"/>
        </w:rPr>
        <w:t xml:space="preserve"> </w:t>
      </w:r>
      <w:r>
        <w:rPr>
          <w:rFonts w:hint="default" w:ascii="Arial" w:hAnsi="Arial" w:cs="Arial"/>
          <w:sz w:val="24"/>
          <w:szCs w:val="24"/>
        </w:rPr>
        <w:t>The product data is converted into JSON format before being sent to the server.</w:t>
      </w:r>
      <w:r>
        <w:rPr>
          <w:rFonts w:hint="default" w:ascii="Arial" w:hAnsi="Arial" w:cs="Arial"/>
          <w:sz w:val="24"/>
          <w:szCs w:val="24"/>
          <w:lang w:val="en-PH"/>
        </w:rPr>
        <w:t xml:space="preserve"> </w:t>
      </w:r>
      <w:r>
        <w:rPr>
          <w:rFonts w:hint="default" w:ascii="Arial" w:hAnsi="Arial" w:cs="Arial"/>
          <w:sz w:val="24"/>
          <w:szCs w:val="24"/>
        </w:rPr>
        <w:t>After the request, the function checks if the response is in JSON format and safely extracts the returned data.</w:t>
      </w:r>
      <w:r>
        <w:rPr>
          <w:rFonts w:hint="default" w:ascii="Arial" w:hAnsi="Arial" w:cs="Arial"/>
          <w:sz w:val="24"/>
          <w:szCs w:val="24"/>
          <w:lang w:val="en-PH"/>
        </w:rPr>
        <w:t xml:space="preserve"> </w:t>
      </w:r>
      <w:r>
        <w:rPr>
          <w:rFonts w:hint="default" w:ascii="Arial" w:hAnsi="Arial" w:cs="Arial"/>
          <w:sz w:val="24"/>
          <w:szCs w:val="24"/>
        </w:rPr>
        <w:t>The system then validates if the request was successful. If it fails, an error message is generated and thrown.</w:t>
      </w:r>
      <w:r>
        <w:rPr>
          <w:rFonts w:hint="default" w:ascii="Arial" w:hAnsi="Arial" w:cs="Arial"/>
          <w:sz w:val="24"/>
          <w:szCs w:val="24"/>
          <w:lang w:val="en-PH"/>
        </w:rPr>
        <w:t xml:space="preserve"> </w:t>
      </w:r>
      <w:r>
        <w:rPr>
          <w:rFonts w:hint="default" w:ascii="Arial" w:hAnsi="Arial" w:cs="Arial"/>
          <w:sz w:val="24"/>
          <w:szCs w:val="24"/>
        </w:rPr>
        <w:t>It also ensures that the returned data is valid; otherwise, an error is raised.</w:t>
      </w:r>
      <w:r>
        <w:rPr>
          <w:rFonts w:hint="default" w:ascii="Arial" w:hAnsi="Arial" w:cs="Arial"/>
          <w:sz w:val="24"/>
          <w:szCs w:val="24"/>
          <w:lang w:val="en-PH"/>
        </w:rPr>
        <w:t xml:space="preserve"> </w:t>
      </w:r>
      <w:r>
        <w:rPr>
          <w:rFonts w:hint="default" w:ascii="Arial" w:hAnsi="Arial" w:cs="Arial"/>
          <w:sz w:val="24"/>
          <w:szCs w:val="24"/>
        </w:rPr>
        <w:t xml:space="preserve">If successful, the function updates the product list by replacing the old product data with the updated one using </w:t>
      </w:r>
      <w:r>
        <w:rPr>
          <w:rStyle w:val="8"/>
          <w:rFonts w:hint="default" w:ascii="Arial" w:hAnsi="Arial" w:cs="Arial"/>
          <w:sz w:val="24"/>
          <w:szCs w:val="24"/>
        </w:rPr>
        <w:t>setProducts</w:t>
      </w:r>
      <w:r>
        <w:rPr>
          <w:rFonts w:hint="default" w:ascii="Arial" w:hAnsi="Arial" w:cs="Arial"/>
          <w:sz w:val="24"/>
          <w:szCs w:val="24"/>
        </w:rPr>
        <w:t>, ensuring the changes are reflected in the interface.</w:t>
      </w:r>
      <w:r>
        <w:rPr>
          <w:rFonts w:hint="default" w:ascii="Arial" w:hAnsi="Arial" w:cs="Arial"/>
          <w:sz w:val="24"/>
          <w:szCs w:val="24"/>
          <w:lang w:val="en-PH"/>
        </w:rPr>
        <w:t xml:space="preserve"> </w:t>
      </w:r>
      <w:r>
        <w:rPr>
          <w:rFonts w:hint="default" w:ascii="Arial" w:hAnsi="Arial" w:cs="Arial"/>
          <w:sz w:val="24"/>
          <w:szCs w:val="24"/>
        </w:rPr>
        <w:t xml:space="preserve">Finally, the function returns </w:t>
      </w:r>
      <w:r>
        <w:rPr>
          <w:rStyle w:val="8"/>
          <w:rFonts w:hint="default" w:ascii="Arial" w:hAnsi="Arial" w:cs="Arial"/>
          <w:sz w:val="24"/>
          <w:szCs w:val="24"/>
        </w:rPr>
        <w:t>true</w:t>
      </w:r>
      <w:r>
        <w:rPr>
          <w:rFonts w:hint="default" w:ascii="Arial" w:hAnsi="Arial" w:cs="Arial"/>
          <w:sz w:val="24"/>
          <w:szCs w:val="24"/>
        </w:rPr>
        <w:t xml:space="preserve"> to indicate success, and any errors are caught, logged, and re-thrown</w:t>
      </w:r>
      <w:r>
        <w:rPr>
          <w:rFonts w:hint="default" w:ascii="Arial" w:hAnsi="Arial" w:cs="Arial"/>
          <w:sz w:val="24"/>
          <w:szCs w:val="24"/>
          <w:lang w:val="en-PH"/>
        </w:rPr>
        <w:t xml:space="preserve">. </w:t>
      </w:r>
    </w:p>
    <w:p w14:paraId="2325B4ED">
      <w:pPr>
        <w:pStyle w:val="10"/>
        <w:spacing w:line="360" w:lineRule="auto"/>
        <w:jc w:val="both"/>
        <w:rPr>
          <w:rFonts w:hint="default" w:ascii="Arial" w:hAnsi="Arial" w:cs="Arial"/>
          <w:sz w:val="24"/>
          <w:szCs w:val="24"/>
        </w:rPr>
      </w:pPr>
      <w:r>
        <w:rPr>
          <w:rFonts w:hint="default" w:ascii="Arial" w:hAnsi="Arial" w:cs="Arial"/>
          <w:sz w:val="24"/>
          <w:szCs w:val="24"/>
        </w:rPr>
        <mc:AlternateContent>
          <mc:Choice Requires="wpg">
            <w:drawing>
              <wp:anchor distT="0" distB="0" distL="0" distR="0" simplePos="0" relativeHeight="251680768" behindDoc="1" locked="0" layoutInCell="1" allowOverlap="1">
                <wp:simplePos x="0" y="0"/>
                <wp:positionH relativeFrom="column">
                  <wp:posOffset>374015</wp:posOffset>
                </wp:positionH>
                <wp:positionV relativeFrom="paragraph">
                  <wp:posOffset>170180</wp:posOffset>
                </wp:positionV>
                <wp:extent cx="5087620" cy="1920240"/>
                <wp:effectExtent l="0" t="0" r="17780" b="3810"/>
                <wp:wrapNone/>
                <wp:docPr id="1192" name="Group 130"/>
                <wp:cNvGraphicFramePr/>
                <a:graphic xmlns:a="http://schemas.openxmlformats.org/drawingml/2006/main">
                  <a:graphicData uri="http://schemas.microsoft.com/office/word/2010/wordprocessingGroup">
                    <wpg:wgp>
                      <wpg:cNvGrpSpPr/>
                      <wpg:grpSpPr>
                        <a:xfrm rot="0">
                          <a:off x="0" y="0"/>
                          <a:ext cx="5087619" cy="1920240"/>
                          <a:chOff x="7747" y="533132"/>
                          <a:chExt cx="8305" cy="5844"/>
                        </a:xfrm>
                      </wpg:grpSpPr>
                      <pic:pic xmlns:pic="http://schemas.openxmlformats.org/drawingml/2006/picture">
                        <pic:nvPicPr>
                          <pic:cNvPr id="34" name="Image"/>
                          <pic:cNvPicPr/>
                        </pic:nvPicPr>
                        <pic:blipFill>
                          <a:blip r:embed="rId30" cstate="print"/>
                          <a:srcRect/>
                          <a:stretch>
                            <a:fillRect/>
                          </a:stretch>
                        </pic:blipFill>
                        <pic:spPr>
                          <a:xfrm>
                            <a:off x="7764" y="537359"/>
                            <a:ext cx="8287" cy="1617"/>
                          </a:xfrm>
                          <a:prstGeom prst="rect">
                            <a:avLst/>
                          </a:prstGeom>
                        </pic:spPr>
                      </pic:pic>
                      <pic:pic xmlns:pic="http://schemas.openxmlformats.org/drawingml/2006/picture">
                        <pic:nvPicPr>
                          <pic:cNvPr id="38" name="Image"/>
                          <pic:cNvPicPr/>
                        </pic:nvPicPr>
                        <pic:blipFill>
                          <a:blip r:embed="rId31" cstate="print"/>
                          <a:srcRect/>
                          <a:stretch>
                            <a:fillRect/>
                          </a:stretch>
                        </pic:blipFill>
                        <pic:spPr>
                          <a:xfrm>
                            <a:off x="7747" y="533132"/>
                            <a:ext cx="8305" cy="4312"/>
                          </a:xfrm>
                          <a:prstGeom prst="rect">
                            <a:avLst/>
                          </a:prstGeom>
                        </pic:spPr>
                      </pic:pic>
                    </wpg:wgp>
                  </a:graphicData>
                </a:graphic>
              </wp:anchor>
            </w:drawing>
          </mc:Choice>
          <mc:Fallback>
            <w:pict>
              <v:group id="Group 130" o:spid="_x0000_s1026" o:spt="203" style="position:absolute;left:0pt;margin-left:29.45pt;margin-top:13.4pt;height:151.2pt;width:400.6pt;z-index:-251635712;mso-width-relative:page;mso-height-relative:page;" coordorigin="7747,533132" coordsize="8305,5844" o:gfxdata="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">
                <o:lock v:ext="edit" aspectratio="f"/>
                <v:shape id="Image" o:spid="_x0000_s1026" o:spt="75" type="#_x0000_t75" style="position:absolute;left:7764;top:537359;height:1617;width:8287;" filled="f" o:preferrelative="t" stroked="f" coordsize="21600,21600" o:gfxdata="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kBe8AAAA&#10;2wAAAA8AAAAAAAAAAQAgAAAAIgAAAGRycy9kb3ducmV2LnhtbFBLAQIUABQAAAAIAIdO4kAzLwWe&#10;OwAAADkAAAAQAAAAAAAAAAEAIAAAAAsBAABkcnMvc2hhcGV4bWwueG1sUEsFBgAAAAAGAAYAWwEA&#10;ALUDAAAAAA==&#10;">
                  <v:fill on="f" focussize="0,0"/>
                  <v:stroke on="f"/>
                  <v:imagedata r:id="rId30" o:title=""/>
                  <o:lock v:ext="edit" aspectratio="f"/>
                </v:shape>
                <v:shape id="Image" o:spid="_x0000_s1026" o:spt="75" type="#_x0000_t75" style="position:absolute;left:7747;top:533132;height:4312;width:8305;" filled="f" o:preferrelative="t" stroked="f" coordsize="21600,21600" o:gfxdata="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GvrsAAADb&#10;AAAADwAAAAAAAAABACAAAAAiAAAAZHJzL2Rvd25yZXYueG1sUEsBAhQAFAAAAAgAh07iQDMvBZ47&#10;AAAAOQAAABAAAAAAAAAAAQAgAAAACgEAAGRycy9zaGFwZXhtbC54bWxQSwUGAAAAAAYABgBbAQAA&#10;tAMAAAAA&#10;">
                  <v:fill on="f" focussize="0,0"/>
                  <v:stroke on="f"/>
                  <v:imagedata r:id="rId31" o:title=""/>
                  <o:lock v:ext="edit" aspectratio="f"/>
                </v:shape>
              </v:group>
            </w:pict>
          </mc:Fallback>
        </mc:AlternateContent>
      </w:r>
    </w:p>
    <w:p w14:paraId="3CD4400F">
      <w:pPr>
        <w:pStyle w:val="10"/>
        <w:spacing w:line="360" w:lineRule="auto"/>
        <w:jc w:val="both"/>
        <w:rPr>
          <w:rFonts w:hint="default" w:ascii="Arial" w:hAnsi="Arial" w:cs="Arial"/>
          <w:sz w:val="24"/>
          <w:szCs w:val="24"/>
        </w:rPr>
      </w:pPr>
    </w:p>
    <w:p w14:paraId="78726DD2">
      <w:pPr>
        <w:pStyle w:val="10"/>
        <w:spacing w:line="360" w:lineRule="auto"/>
        <w:jc w:val="both"/>
        <w:rPr>
          <w:rFonts w:hint="default" w:ascii="Arial" w:hAnsi="Arial" w:cs="Arial"/>
          <w:sz w:val="24"/>
          <w:szCs w:val="24"/>
        </w:rPr>
      </w:pPr>
    </w:p>
    <w:p w14:paraId="70F48200">
      <w:pPr>
        <w:pStyle w:val="10"/>
        <w:spacing w:line="360" w:lineRule="auto"/>
        <w:ind w:firstLine="480"/>
        <w:jc w:val="both"/>
        <w:rPr>
          <w:rFonts w:hint="default" w:ascii="Arial" w:hAnsi="Arial" w:cs="Arial"/>
          <w:sz w:val="24"/>
          <w:szCs w:val="24"/>
        </w:rPr>
      </w:pPr>
    </w:p>
    <w:p w14:paraId="016B4CB9">
      <w:pPr>
        <w:pStyle w:val="10"/>
        <w:spacing w:line="360" w:lineRule="auto"/>
        <w:jc w:val="both"/>
        <w:rPr>
          <w:rFonts w:hint="default" w:ascii="Arial" w:hAnsi="Arial" w:cs="Arial"/>
          <w:sz w:val="24"/>
          <w:szCs w:val="24"/>
        </w:rPr>
      </w:pPr>
    </w:p>
    <w:p w14:paraId="2CEE99E6">
      <w:pPr>
        <w:pStyle w:val="10"/>
        <w:spacing w:line="360" w:lineRule="auto"/>
        <w:ind w:firstLine="480"/>
        <w:jc w:val="both"/>
        <w:rPr>
          <w:rFonts w:hint="default" w:ascii="Arial" w:hAnsi="Arial" w:cs="Arial"/>
          <w:sz w:val="24"/>
          <w:szCs w:val="24"/>
        </w:rPr>
      </w:pPr>
      <w:r>
        <w:rPr>
          <w:rFonts w:hint="default" w:ascii="Arial" w:hAnsi="Arial" w:cs="Arial"/>
          <w:sz w:val="24"/>
          <w:szCs w:val="24"/>
        </w:rPr>
        <w:t>The update product function allows the administrator to modify existing product information. The system sends the updated data to the server, saves the changes in the database, and refreshes the product list to reflect the updated details.</w:t>
      </w:r>
    </w:p>
    <w:p w14:paraId="7EF340B6">
      <w:pPr>
        <w:pStyle w:val="10"/>
        <w:spacing w:line="360" w:lineRule="auto"/>
        <w:jc w:val="both"/>
        <w:rPr>
          <w:rFonts w:hint="default" w:ascii="Arial" w:hAnsi="Arial" w:cs="Arial"/>
          <w:sz w:val="24"/>
          <w:szCs w:val="24"/>
        </w:rPr>
      </w:pPr>
      <w:r>
        <w:rPr>
          <w:rFonts w:hint="default" w:ascii="Arial" w:hAnsi="Arial" w:cs="Arial"/>
          <w:b/>
          <w:bCs/>
          <w:sz w:val="24"/>
          <w:szCs w:val="24"/>
        </w:rPr>
        <w:t>Load Testing</w:t>
      </w:r>
    </w:p>
    <w:p w14:paraId="423B8040">
      <w:pPr>
        <w:spacing w:line="360" w:lineRule="auto"/>
        <w:ind w:right="850" w:firstLine="720"/>
        <w:jc w:val="both"/>
        <w:rPr>
          <w:rFonts w:hint="default" w:ascii="Arial" w:hAnsi="Arial" w:cs="Arial"/>
          <w:sz w:val="24"/>
          <w:szCs w:val="24"/>
        </w:rPr>
      </w:pPr>
      <w:r>
        <w:rPr>
          <w:rFonts w:hint="default" w:ascii="Arial" w:hAnsi="Arial" w:cs="Arial"/>
          <w:sz w:val="24"/>
          <w:szCs w:val="24"/>
        </w:rPr>
        <w:t>For load testing, the proponents deployed the system on an online hosting platform and created a group of 20 users composed of administrators and customers. These users interacted with the system by browsing products, adding items to the cart, placing orders, and managing inventory on the admin side.</w:t>
      </w:r>
    </w:p>
    <w:p w14:paraId="69BDA916">
      <w:pPr>
        <w:spacing w:line="360" w:lineRule="auto"/>
        <w:ind w:right="850" w:firstLine="720"/>
        <w:jc w:val="both"/>
        <w:rPr>
          <w:rFonts w:hint="default" w:ascii="Arial" w:hAnsi="Arial" w:cs="Arial"/>
          <w:sz w:val="24"/>
          <w:szCs w:val="24"/>
          <w:lang w:val="en-PH"/>
        </w:rPr>
      </w:pPr>
      <w:r>
        <w:rPr>
          <w:rFonts w:hint="default" w:ascii="Arial" w:hAnsi="Arial" w:cs="Arial"/>
          <w:sz w:val="24"/>
          <w:szCs w:val="24"/>
        </w:rPr>
        <w:t>During the testing, the proponents observed that the system experienced slight delays when multiple users were performing actions at the same time. To resolve this, the system was optimized by improving database queries, reducing unnecessary data processing, and enhancing overall system performanc</w:t>
      </w:r>
      <w:r>
        <w:rPr>
          <w:rFonts w:hint="default" w:ascii="Arial" w:hAnsi="Arial" w:cs="Arial"/>
          <w:sz w:val="24"/>
          <w:szCs w:val="24"/>
          <w:lang w:val="en-PH"/>
        </w:rPr>
        <w:t>e.</w:t>
      </w:r>
    </w:p>
    <w:p w14:paraId="0688C3BE">
      <w:pPr>
        <w:pStyle w:val="10"/>
        <w:spacing w:line="360" w:lineRule="auto"/>
        <w:jc w:val="both"/>
        <w:rPr>
          <w:rStyle w:val="11"/>
          <w:rFonts w:hint="default" w:ascii="Arial" w:hAnsi="Arial" w:cs="Arial"/>
          <w:sz w:val="24"/>
          <w:szCs w:val="24"/>
        </w:rPr>
      </w:pPr>
      <w:r>
        <w:rPr>
          <w:rStyle w:val="11"/>
          <w:rFonts w:hint="default" w:ascii="Arial" w:hAnsi="Arial" w:cs="Arial"/>
          <w:sz w:val="24"/>
          <w:szCs w:val="24"/>
        </w:rPr>
        <w:t>Stress Testing</w:t>
      </w:r>
    </w:p>
    <w:p w14:paraId="37B452F5">
      <w:pPr>
        <w:pStyle w:val="10"/>
        <w:spacing w:line="360" w:lineRule="auto"/>
        <w:ind w:firstLine="720" w:firstLineChars="0"/>
        <w:jc w:val="both"/>
        <w:rPr>
          <w:rFonts w:hint="default" w:ascii="Arial" w:hAnsi="Arial" w:cs="Arial"/>
          <w:sz w:val="24"/>
          <w:szCs w:val="24"/>
        </w:rPr>
      </w:pPr>
      <w:r>
        <w:rPr>
          <w:rFonts w:hint="default" w:ascii="Arial" w:hAnsi="Arial" w:cs="Arial"/>
          <w:sz w:val="24"/>
          <w:szCs w:val="24"/>
        </w:rPr>
        <w:t>For stress testing, the proponents pushed the system beyond normal usage by increasing the number of users and activities at the same time. Aside from the initial 20 users, additional users were added, and actions such as browsing products, adding to cart, placing orders, and managing inventory were performed continuously.</w:t>
      </w:r>
      <w:r>
        <w:rPr>
          <w:rFonts w:hint="default" w:ascii="Arial" w:hAnsi="Arial" w:cs="Arial"/>
          <w:sz w:val="24"/>
          <w:szCs w:val="24"/>
          <w:lang w:val="en-PH"/>
        </w:rPr>
        <w:t xml:space="preserve"> </w:t>
      </w:r>
      <w:r>
        <w:rPr>
          <w:rFonts w:hint="default" w:ascii="Arial" w:hAnsi="Arial" w:cs="Arial"/>
          <w:sz w:val="24"/>
          <w:szCs w:val="24"/>
        </w:rPr>
        <w:t>The goal was to test the system’s stability under heavy load and identify possible performance issues.  During testing, the proponents monitored response time, system performance, and server usage</w:t>
      </w:r>
      <w:r>
        <w:rPr>
          <w:rFonts w:hint="default" w:ascii="Arial" w:hAnsi="Arial" w:cs="Arial"/>
          <w:sz w:val="24"/>
          <w:szCs w:val="24"/>
          <w:lang w:val="en-US"/>
        </w:rPr>
        <w:t>.</w:t>
      </w:r>
      <w:r>
        <w:rPr>
          <w:rFonts w:hint="default" w:ascii="Arial" w:hAnsi="Arial" w:cs="Arial"/>
          <w:sz w:val="24"/>
          <w:szCs w:val="24"/>
        </w:rPr>
        <w:t xml:space="preserve"> Some delays were observed when many users accessed the system simultaneously.</w:t>
      </w:r>
      <w:r>
        <w:rPr>
          <w:rFonts w:hint="default" w:ascii="Arial" w:hAnsi="Arial" w:cs="Arial"/>
          <w:sz w:val="24"/>
          <w:szCs w:val="24"/>
          <w:lang w:val="en-PH"/>
        </w:rPr>
        <w:t xml:space="preserve"> </w:t>
      </w:r>
      <w:r>
        <w:rPr>
          <w:rFonts w:hint="default" w:ascii="Arial" w:hAnsi="Arial" w:cs="Arial"/>
          <w:sz w:val="24"/>
          <w:szCs w:val="24"/>
        </w:rPr>
        <w:t>To improve performance, the proponents optimized database queries, improved data handling, and adjusted system resources to ensure the system remains stable and responsive even under high user demand.</w:t>
      </w:r>
    </w:p>
    <w:p w14:paraId="01309D7F">
      <w:pPr>
        <w:pStyle w:val="10"/>
        <w:spacing w:line="360" w:lineRule="auto"/>
        <w:jc w:val="both"/>
        <w:rPr>
          <w:rStyle w:val="11"/>
          <w:rFonts w:hint="default" w:ascii="Arial" w:hAnsi="Arial" w:cs="Arial"/>
          <w:sz w:val="24"/>
          <w:szCs w:val="24"/>
        </w:rPr>
      </w:pPr>
      <w:r>
        <w:rPr>
          <w:rStyle w:val="11"/>
          <w:rFonts w:hint="default" w:ascii="Arial" w:hAnsi="Arial" w:cs="Arial"/>
          <w:sz w:val="24"/>
          <w:szCs w:val="24"/>
        </w:rPr>
        <w:t>Beta Testing</w:t>
      </w:r>
    </w:p>
    <w:p w14:paraId="20192731">
      <w:pPr>
        <w:spacing w:line="360" w:lineRule="auto"/>
        <w:jc w:val="both"/>
        <w:rPr>
          <w:rStyle w:val="11"/>
          <w:rFonts w:hint="default" w:ascii="Arial" w:hAnsi="Arial" w:cs="Arial"/>
          <w:sz w:val="24"/>
          <w:szCs w:val="24"/>
          <w:lang w:val="en-PH"/>
        </w:rPr>
      </w:pPr>
      <w:r>
        <w:rPr>
          <w:rStyle w:val="11"/>
          <w:rFonts w:hint="default" w:ascii="Arial" w:hAnsi="Arial" w:cs="Arial"/>
          <w:sz w:val="24"/>
          <w:szCs w:val="24"/>
          <w:lang w:val="en-PH"/>
        </w:rPr>
        <w:drawing>
          <wp:anchor distT="0" distB="0" distL="0" distR="0" simplePos="0" relativeHeight="251680768" behindDoc="1" locked="0" layoutInCell="1" allowOverlap="1">
            <wp:simplePos x="0" y="0"/>
            <wp:positionH relativeFrom="column">
              <wp:posOffset>289560</wp:posOffset>
            </wp:positionH>
            <wp:positionV relativeFrom="paragraph">
              <wp:posOffset>631825</wp:posOffset>
            </wp:positionV>
            <wp:extent cx="2453005" cy="1069975"/>
            <wp:effectExtent l="0" t="0" r="4445" b="15875"/>
            <wp:wrapNone/>
            <wp:docPr id="1195" name="Picture 116" descr="00fd63d1-16b2-4bf5-bb9e-0c8aa537c1d8"/>
            <wp:cNvGraphicFramePr/>
            <a:graphic xmlns:a="http://schemas.openxmlformats.org/drawingml/2006/main">
              <a:graphicData uri="http://schemas.openxmlformats.org/drawingml/2006/picture">
                <pic:pic xmlns:pic="http://schemas.openxmlformats.org/drawingml/2006/picture">
                  <pic:nvPicPr>
                    <pic:cNvPr id="1195" name="Picture 116" descr="00fd63d1-16b2-4bf5-bb9e-0c8aa537c1d8"/>
                    <pic:cNvPicPr/>
                  </pic:nvPicPr>
                  <pic:blipFill>
                    <a:blip r:embed="rId32" cstate="print"/>
                    <a:srcRect/>
                    <a:stretch>
                      <a:fillRect/>
                    </a:stretch>
                  </pic:blipFill>
                  <pic:spPr>
                    <a:xfrm>
                      <a:off x="0" y="0"/>
                      <a:ext cx="2453005" cy="1069975"/>
                    </a:xfrm>
                    <a:prstGeom prst="rect">
                      <a:avLst/>
                    </a:prstGeom>
                  </pic:spPr>
                </pic:pic>
              </a:graphicData>
            </a:graphic>
          </wp:anchor>
        </w:drawing>
      </w:r>
      <w:r>
        <w:rPr>
          <w:rFonts w:hint="default" w:ascii="Arial" w:hAnsi="Arial" w:cs="Arial"/>
          <w:b/>
          <w:bCs/>
          <w:sz w:val="24"/>
          <w:szCs w:val="24"/>
        </w:rPr>
        <w:tab/>
      </w:r>
      <w:r>
        <w:rPr>
          <w:rFonts w:hint="default" w:ascii="Arial" w:hAnsi="Arial" w:cs="Arial"/>
          <w:sz w:val="24"/>
          <w:szCs w:val="24"/>
        </w:rPr>
        <w:t>In this testing, the proponents demonstrate how the system works and also asked for suggestions to improve the system</w:t>
      </w:r>
      <w:r>
        <w:rPr>
          <w:rFonts w:hint="default" w:ascii="Arial" w:hAnsi="Arial" w:cs="Arial"/>
          <w:sz w:val="24"/>
          <w:szCs w:val="24"/>
          <w:lang w:val="en-PH"/>
        </w:rPr>
        <w:t>.</w:t>
      </w:r>
    </w:p>
    <w:p w14:paraId="22AFEC99">
      <w:pPr>
        <w:pStyle w:val="10"/>
        <w:spacing w:line="360" w:lineRule="auto"/>
        <w:jc w:val="both"/>
        <w:rPr>
          <w:rStyle w:val="11"/>
          <w:rFonts w:hint="default" w:ascii="Arial" w:hAnsi="Arial" w:cs="Arial"/>
          <w:sz w:val="24"/>
          <w:szCs w:val="24"/>
        </w:rPr>
      </w:pPr>
      <w:r>
        <w:rPr>
          <w:rStyle w:val="11"/>
          <w:rFonts w:hint="default" w:ascii="Arial" w:hAnsi="Arial" w:cs="Arial"/>
          <w:sz w:val="24"/>
          <w:szCs w:val="24"/>
          <w:lang w:val="en-PH"/>
        </w:rPr>
        <w:drawing>
          <wp:anchor distT="0" distB="0" distL="0" distR="0" simplePos="0" relativeHeight="251680768" behindDoc="1" locked="0" layoutInCell="1" allowOverlap="1">
            <wp:simplePos x="0" y="0"/>
            <wp:positionH relativeFrom="column">
              <wp:posOffset>3527425</wp:posOffset>
            </wp:positionH>
            <wp:positionV relativeFrom="paragraph">
              <wp:posOffset>221615</wp:posOffset>
            </wp:positionV>
            <wp:extent cx="2084070" cy="1258570"/>
            <wp:effectExtent l="0" t="0" r="11430" b="17780"/>
            <wp:wrapNone/>
            <wp:docPr id="1196" name="Picture 117" descr="bed2c01c-032c-42c4-8b42-75a8d09f9be4"/>
            <wp:cNvGraphicFramePr/>
            <a:graphic xmlns:a="http://schemas.openxmlformats.org/drawingml/2006/main">
              <a:graphicData uri="http://schemas.openxmlformats.org/drawingml/2006/picture">
                <pic:pic xmlns:pic="http://schemas.openxmlformats.org/drawingml/2006/picture">
                  <pic:nvPicPr>
                    <pic:cNvPr id="1196" name="Picture 117" descr="bed2c01c-032c-42c4-8b42-75a8d09f9be4"/>
                    <pic:cNvPicPr/>
                  </pic:nvPicPr>
                  <pic:blipFill>
                    <a:blip r:embed="rId33" cstate="print"/>
                    <a:srcRect/>
                    <a:stretch>
                      <a:fillRect/>
                    </a:stretch>
                  </pic:blipFill>
                  <pic:spPr>
                    <a:xfrm>
                      <a:off x="0" y="0"/>
                      <a:ext cx="2084070" cy="1258570"/>
                    </a:xfrm>
                    <a:prstGeom prst="rect">
                      <a:avLst/>
                    </a:prstGeom>
                  </pic:spPr>
                </pic:pic>
              </a:graphicData>
            </a:graphic>
          </wp:anchor>
        </w:drawing>
      </w:r>
    </w:p>
    <w:p w14:paraId="2BBB0F76">
      <w:pPr>
        <w:pStyle w:val="10"/>
        <w:spacing w:line="360" w:lineRule="auto"/>
        <w:jc w:val="both"/>
        <w:rPr>
          <w:rStyle w:val="11"/>
          <w:rFonts w:hint="default" w:ascii="Arial" w:hAnsi="Arial" w:cs="Arial"/>
          <w:sz w:val="24"/>
          <w:szCs w:val="24"/>
          <w:lang w:val="en-PH"/>
        </w:rPr>
      </w:pPr>
    </w:p>
    <w:p w14:paraId="5D82F6FD">
      <w:pPr>
        <w:pStyle w:val="10"/>
        <w:spacing w:line="360" w:lineRule="auto"/>
        <w:jc w:val="both"/>
        <w:rPr>
          <w:rStyle w:val="11"/>
          <w:rFonts w:hint="default" w:ascii="Arial" w:hAnsi="Arial" w:cs="Arial"/>
          <w:sz w:val="24"/>
          <w:szCs w:val="24"/>
        </w:rPr>
      </w:pPr>
      <w:r>
        <w:rPr>
          <w:rStyle w:val="11"/>
          <w:rFonts w:hint="default" w:ascii="Arial" w:hAnsi="Arial" w:cs="Arial"/>
          <w:sz w:val="24"/>
          <w:szCs w:val="24"/>
          <w:lang w:val="en-PH"/>
        </w:rPr>
        <w:drawing>
          <wp:anchor distT="0" distB="0" distL="0" distR="0" simplePos="0" relativeHeight="251680768" behindDoc="1" locked="0" layoutInCell="1" allowOverlap="1">
            <wp:simplePos x="0" y="0"/>
            <wp:positionH relativeFrom="column">
              <wp:posOffset>244475</wp:posOffset>
            </wp:positionH>
            <wp:positionV relativeFrom="paragraph">
              <wp:posOffset>267970</wp:posOffset>
            </wp:positionV>
            <wp:extent cx="2538095" cy="1745615"/>
            <wp:effectExtent l="0" t="0" r="14605" b="6985"/>
            <wp:wrapNone/>
            <wp:docPr id="1198" name="Picture 118" descr="12038843-4ef7-4987-89e5-89ad93dfdbce"/>
            <wp:cNvGraphicFramePr/>
            <a:graphic xmlns:a="http://schemas.openxmlformats.org/drawingml/2006/main">
              <a:graphicData uri="http://schemas.openxmlformats.org/drawingml/2006/picture">
                <pic:pic xmlns:pic="http://schemas.openxmlformats.org/drawingml/2006/picture">
                  <pic:nvPicPr>
                    <pic:cNvPr id="1198" name="Picture 118" descr="12038843-4ef7-4987-89e5-89ad93dfdbce"/>
                    <pic:cNvPicPr/>
                  </pic:nvPicPr>
                  <pic:blipFill>
                    <a:blip r:embed="rId34" cstate="print"/>
                    <a:srcRect/>
                    <a:stretch>
                      <a:fillRect/>
                    </a:stretch>
                  </pic:blipFill>
                  <pic:spPr>
                    <a:xfrm>
                      <a:off x="0" y="0"/>
                      <a:ext cx="2538095" cy="1745614"/>
                    </a:xfrm>
                    <a:prstGeom prst="rect">
                      <a:avLst/>
                    </a:prstGeom>
                  </pic:spPr>
                </pic:pic>
              </a:graphicData>
            </a:graphic>
          </wp:anchor>
        </w:drawing>
      </w:r>
    </w:p>
    <w:p w14:paraId="5BFE1833">
      <w:pPr>
        <w:pStyle w:val="10"/>
        <w:spacing w:line="360" w:lineRule="auto"/>
        <w:jc w:val="both"/>
        <w:rPr>
          <w:rStyle w:val="11"/>
          <w:rFonts w:hint="default" w:ascii="Arial" w:hAnsi="Arial" w:cs="Arial"/>
          <w:sz w:val="24"/>
          <w:szCs w:val="24"/>
        </w:rPr>
      </w:pPr>
      <w:r>
        <w:rPr>
          <w:rStyle w:val="11"/>
          <w:rFonts w:hint="default" w:ascii="Arial" w:hAnsi="Arial" w:cs="Arial"/>
          <w:sz w:val="24"/>
          <w:szCs w:val="24"/>
          <w:lang w:val="en-PH"/>
        </w:rPr>
        <w:drawing>
          <wp:anchor distT="0" distB="0" distL="0" distR="0" simplePos="0" relativeHeight="251680768" behindDoc="1" locked="0" layoutInCell="1" allowOverlap="1">
            <wp:simplePos x="0" y="0"/>
            <wp:positionH relativeFrom="column">
              <wp:posOffset>3325495</wp:posOffset>
            </wp:positionH>
            <wp:positionV relativeFrom="paragraph">
              <wp:posOffset>210820</wp:posOffset>
            </wp:positionV>
            <wp:extent cx="1971040" cy="1320165"/>
            <wp:effectExtent l="0" t="0" r="10160" b="13335"/>
            <wp:wrapNone/>
            <wp:docPr id="1197" name="Picture 119" descr="72c14f9e-e999-4b90-864a-aaa54972e2a3"/>
            <wp:cNvGraphicFramePr/>
            <a:graphic xmlns:a="http://schemas.openxmlformats.org/drawingml/2006/main">
              <a:graphicData uri="http://schemas.openxmlformats.org/drawingml/2006/picture">
                <pic:pic xmlns:pic="http://schemas.openxmlformats.org/drawingml/2006/picture">
                  <pic:nvPicPr>
                    <pic:cNvPr id="1197" name="Picture 119" descr="72c14f9e-e999-4b90-864a-aaa54972e2a3"/>
                    <pic:cNvPicPr/>
                  </pic:nvPicPr>
                  <pic:blipFill>
                    <a:blip r:embed="rId35" cstate="print"/>
                    <a:srcRect/>
                    <a:stretch>
                      <a:fillRect/>
                    </a:stretch>
                  </pic:blipFill>
                  <pic:spPr>
                    <a:xfrm>
                      <a:off x="0" y="0"/>
                      <a:ext cx="1971040" cy="1320165"/>
                    </a:xfrm>
                    <a:prstGeom prst="rect">
                      <a:avLst/>
                    </a:prstGeom>
                  </pic:spPr>
                </pic:pic>
              </a:graphicData>
            </a:graphic>
          </wp:anchor>
        </w:drawing>
      </w:r>
    </w:p>
    <w:p w14:paraId="607A2851">
      <w:pPr>
        <w:pStyle w:val="10"/>
        <w:spacing w:line="360" w:lineRule="auto"/>
        <w:jc w:val="both"/>
        <w:rPr>
          <w:rStyle w:val="11"/>
          <w:rFonts w:hint="default" w:ascii="Arial" w:hAnsi="Arial" w:cs="Arial"/>
          <w:sz w:val="24"/>
          <w:szCs w:val="24"/>
        </w:rPr>
      </w:pPr>
    </w:p>
    <w:p w14:paraId="52352039">
      <w:pPr>
        <w:pStyle w:val="10"/>
        <w:spacing w:line="360" w:lineRule="auto"/>
        <w:jc w:val="center"/>
        <w:rPr>
          <w:rStyle w:val="11"/>
          <w:rFonts w:hint="default" w:ascii="Arial" w:hAnsi="Arial" w:cs="Arial"/>
          <w:sz w:val="24"/>
          <w:szCs w:val="24"/>
        </w:rPr>
      </w:pPr>
    </w:p>
    <w:p w14:paraId="5BBBFCA7">
      <w:pPr>
        <w:pStyle w:val="10"/>
        <w:spacing w:line="360" w:lineRule="auto"/>
        <w:jc w:val="both"/>
        <w:rPr>
          <w:rStyle w:val="11"/>
          <w:rFonts w:hint="default" w:ascii="Arial" w:hAnsi="Arial" w:cs="Arial"/>
          <w:sz w:val="24"/>
          <w:szCs w:val="24"/>
        </w:rPr>
      </w:pPr>
    </w:p>
    <w:p w14:paraId="7EE0CDAA">
      <w:pPr>
        <w:spacing w:line="360" w:lineRule="auto"/>
        <w:ind w:right="-2"/>
        <w:jc w:val="center"/>
        <w:rPr>
          <w:rFonts w:hint="default" w:ascii="Arial" w:hAnsi="Arial" w:cs="Arial"/>
          <w:b w:val="0"/>
          <w:bCs w:val="0"/>
          <w:i/>
          <w:iCs/>
          <w:sz w:val="24"/>
          <w:szCs w:val="24"/>
          <w:lang w:val="en-PH"/>
        </w:rPr>
      </w:pPr>
      <w:r>
        <w:rPr>
          <w:rFonts w:hint="default" w:ascii="Arial" w:hAnsi="Arial" w:cs="Arial"/>
          <w:b w:val="0"/>
          <w:bCs w:val="0"/>
          <w:i/>
          <w:iCs/>
          <w:sz w:val="24"/>
          <w:szCs w:val="24"/>
        </w:rPr>
        <w:t>Image 1. Beta Testing</w:t>
      </w:r>
      <w:r>
        <w:rPr>
          <w:rFonts w:hint="default" w:ascii="Arial" w:hAnsi="Arial" w:cs="Arial"/>
          <w:b w:val="0"/>
          <w:bCs w:val="0"/>
          <w:i/>
          <w:iCs/>
          <w:sz w:val="24"/>
          <w:szCs w:val="24"/>
          <w:lang w:val="en-PH"/>
        </w:rPr>
        <w:t xml:space="preserve"> Documentation</w:t>
      </w:r>
    </w:p>
    <w:p w14:paraId="59DCAE60">
      <w:pPr>
        <w:spacing w:line="360" w:lineRule="auto"/>
        <w:ind w:right="-2"/>
        <w:jc w:val="both"/>
        <w:rPr>
          <w:rFonts w:hint="default" w:ascii="Arial" w:hAnsi="Arial" w:cs="Arial"/>
          <w:b/>
          <w:bCs/>
          <w:sz w:val="24"/>
          <w:szCs w:val="24"/>
          <w:lang w:val="en-PH"/>
        </w:rPr>
      </w:pPr>
    </w:p>
    <w:p w14:paraId="30BFFACC">
      <w:pPr>
        <w:spacing w:line="360" w:lineRule="auto"/>
        <w:ind w:right="-2" w:firstLine="720"/>
        <w:jc w:val="both"/>
        <w:rPr>
          <w:rFonts w:hint="default" w:ascii="Arial" w:hAnsi="Arial" w:cs="Arial"/>
          <w:sz w:val="24"/>
          <w:szCs w:val="24"/>
        </w:rPr>
      </w:pPr>
      <w:r>
        <w:rPr>
          <w:rFonts w:hint="default" w:ascii="Arial" w:hAnsi="Arial" w:cs="Arial"/>
          <w:sz w:val="24"/>
          <w:szCs w:val="24"/>
          <w:lang w:val="en-US"/>
        </w:rPr>
        <w:t>The preceding image</w:t>
      </w:r>
      <w:r>
        <w:rPr>
          <w:rFonts w:hint="default" w:ascii="Arial" w:hAnsi="Arial" w:cs="Arial"/>
          <w:sz w:val="24"/>
          <w:szCs w:val="24"/>
        </w:rPr>
        <w:t xml:space="preserve"> shown in the beta testing, the proponents demonstrated the system to </w:t>
      </w:r>
      <w:r>
        <w:rPr>
          <w:rStyle w:val="11"/>
          <w:rFonts w:hint="default" w:ascii="Arial" w:hAnsi="Arial" w:cs="Arial"/>
          <w:b w:val="0"/>
          <w:bCs w:val="0"/>
          <w:sz w:val="24"/>
          <w:szCs w:val="24"/>
        </w:rPr>
        <w:t>Rufino Cabasag</w:t>
      </w:r>
      <w:r>
        <w:rPr>
          <w:rFonts w:hint="default" w:ascii="Arial" w:hAnsi="Arial" w:cs="Arial"/>
          <w:sz w:val="24"/>
          <w:szCs w:val="24"/>
        </w:rPr>
        <w:t xml:space="preserve">, the owner of Rufino’s Furniture. Based on his feedback, the system is effective and useful for managing furniture products, customer orders, and transactions. He appreciated the features that allow easy monitoring of inventory and smooth handling of customer orders. Mr. Cabasag also suggested adding tutorials and </w:t>
      </w:r>
      <w:r>
        <w:rPr>
          <w:rFonts w:hint="default" w:ascii="Arial" w:hAnsi="Arial" w:cs="Arial"/>
          <w:sz w:val="24"/>
          <w:szCs w:val="24"/>
          <w:lang w:val="en-PH"/>
        </w:rPr>
        <w:t xml:space="preserve">ask questions </w:t>
      </w:r>
      <w:r>
        <w:rPr>
          <w:rFonts w:hint="default" w:ascii="Arial" w:hAnsi="Arial" w:cs="Arial"/>
          <w:sz w:val="24"/>
          <w:szCs w:val="24"/>
        </w:rPr>
        <w:t>to help users better understand and navigate the system.</w:t>
      </w:r>
    </w:p>
    <w:p w14:paraId="7C1BA386">
      <w:pPr>
        <w:spacing w:line="360" w:lineRule="auto"/>
        <w:jc w:val="both"/>
        <w:rPr>
          <w:rFonts w:hint="default" w:ascii="Arial" w:hAnsi="Arial" w:cs="Arial"/>
          <w:sz w:val="24"/>
          <w:szCs w:val="24"/>
        </w:rPr>
      </w:pPr>
    </w:p>
    <w:p w14:paraId="3F0691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720"/>
        <w:jc w:val="both"/>
        <w:textAlignment w:val="baseline"/>
        <w:rPr>
          <w:rFonts w:hint="default" w:ascii="Arial" w:hAnsi="Arial" w:eastAsia="Segoe UI" w:cs="Arial"/>
          <w:b w:val="0"/>
          <w:bCs w:val="0"/>
          <w:i w:val="0"/>
          <w:iCs w:val="0"/>
          <w:caps w:val="0"/>
          <w:color w:val="auto"/>
          <w:spacing w:val="0"/>
          <w:sz w:val="24"/>
          <w:szCs w:val="24"/>
          <w:shd w:val="clear" w:fill="FFFFFF"/>
          <w:vertAlign w:val="baseline"/>
        </w:rPr>
        <w:sectPr>
          <w:pgSz w:w="12240" w:h="15840"/>
          <w:pgMar w:top="1440" w:right="1440" w:bottom="1440" w:left="1440" w:header="720" w:footer="720" w:gutter="0"/>
          <w:pgNumType w:fmt="decimal"/>
          <w:cols w:space="720" w:num="1"/>
          <w:docGrid w:linePitch="360" w:charSpace="0"/>
        </w:sectPr>
      </w:pPr>
    </w:p>
    <w:p w14:paraId="0772EF15">
      <w:pPr>
        <w:keepNext w:val="0"/>
        <w:keepLines w:val="0"/>
        <w:widowControl/>
        <w:suppressLineNumbers w:val="0"/>
        <w:spacing w:line="360" w:lineRule="auto"/>
        <w:jc w:val="center"/>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CHAPTER V</w:t>
      </w:r>
    </w:p>
    <w:p w14:paraId="45E35A44">
      <w:pPr>
        <w:keepNext w:val="0"/>
        <w:keepLines w:val="0"/>
        <w:widowControl/>
        <w:suppressLineNumbers w:val="0"/>
        <w:spacing w:line="360" w:lineRule="auto"/>
        <w:jc w:val="center"/>
        <w:rPr>
          <w:rFonts w:hint="default" w:ascii="Arial" w:hAnsi="Arial" w:eastAsia="Arial" w:cs="Arial"/>
          <w:b w:val="0"/>
          <w:bCs w:val="0"/>
          <w:i w:val="0"/>
          <w:iCs w:val="0"/>
          <w:smallCaps w:val="0"/>
          <w:strike w:val="0"/>
          <w:color w:val="000000"/>
          <w:sz w:val="24"/>
          <w:szCs w:val="24"/>
          <w:u w:val="none"/>
          <w:shd w:val="clear" w:fill="auto"/>
          <w:vertAlign w:val="baseline"/>
          <w:rtl w:val="0"/>
        </w:rPr>
      </w:pPr>
      <w:r>
        <w:rPr>
          <w:rFonts w:ascii="Arial" w:hAnsi="Arial" w:eastAsia="Arial" w:cs="Arial"/>
          <w:b/>
          <w:bCs/>
          <w:i w:val="0"/>
          <w:iCs w:val="0"/>
          <w:smallCaps w:val="0"/>
          <w:strike w:val="0"/>
          <w:color w:val="000000"/>
          <w:sz w:val="24"/>
          <w:szCs w:val="24"/>
          <w:u w:val="none"/>
          <w:shd w:val="clear" w:fill="auto"/>
          <w:vertAlign w:val="baseline"/>
          <w:rtl w:val="0"/>
        </w:rPr>
        <w:t>SUMMARY OF FINDINGS, CONCLUSIONS AND RECOMMENDATIONS</w:t>
      </w:r>
    </w:p>
    <w:p w14:paraId="71F8C3DD">
      <w:pPr>
        <w:keepNext w:val="0"/>
        <w:keepLines w:val="0"/>
        <w:widowControl/>
        <w:suppressLineNumbers w:val="0"/>
        <w:spacing w:line="360" w:lineRule="auto"/>
        <w:ind w:firstLine="720" w:firstLineChars="0"/>
        <w:jc w:val="both"/>
        <w:rPr>
          <w:rFonts w:hint="default" w:ascii="Arial" w:hAnsi="Arial" w:eastAsia="SimSun" w:cs="Arial"/>
          <w:b w:val="0"/>
          <w:bCs w:val="0"/>
          <w:sz w:val="24"/>
          <w:szCs w:val="24"/>
        </w:rPr>
      </w:pPr>
      <w:r>
        <w:rPr>
          <w:rFonts w:hint="default" w:ascii="Arial" w:hAnsi="Arial" w:eastAsia="SimSun" w:cs="Arial"/>
          <w:b w:val="0"/>
          <w:bCs w:val="0"/>
          <w:sz w:val="24"/>
          <w:szCs w:val="24"/>
        </w:rPr>
        <w:t xml:space="preserve">This chapter presents the </w:t>
      </w:r>
      <w:r>
        <w:rPr>
          <w:rStyle w:val="11"/>
          <w:rFonts w:hint="default" w:ascii="Arial" w:hAnsi="Arial" w:eastAsia="SimSun" w:cs="Arial"/>
          <w:b w:val="0"/>
          <w:bCs w:val="0"/>
          <w:sz w:val="24"/>
          <w:szCs w:val="24"/>
        </w:rPr>
        <w:t>summary, conclusions, and recommendations</w:t>
      </w:r>
      <w:r>
        <w:rPr>
          <w:rFonts w:hint="default" w:ascii="Arial" w:hAnsi="Arial" w:eastAsia="SimSun" w:cs="Arial"/>
          <w:b w:val="0"/>
          <w:bCs w:val="0"/>
          <w:sz w:val="24"/>
          <w:szCs w:val="24"/>
        </w:rPr>
        <w:t xml:space="preserve"> of the study. The research focuses on developing </w:t>
      </w:r>
      <w:r>
        <w:rPr>
          <w:rStyle w:val="11"/>
          <w:rFonts w:hint="default" w:ascii="Arial" w:hAnsi="Arial" w:eastAsia="SimSun" w:cs="Arial"/>
          <w:b w:val="0"/>
          <w:bCs w:val="0"/>
          <w:sz w:val="24"/>
          <w:szCs w:val="24"/>
        </w:rPr>
        <w:t>Rufino’s Furniture Online Shop Management System</w:t>
      </w:r>
      <w:r>
        <w:rPr>
          <w:rFonts w:hint="default" w:ascii="Arial" w:hAnsi="Arial" w:eastAsia="SimSun" w:cs="Arial"/>
          <w:b w:val="0"/>
          <w:bCs w:val="0"/>
          <w:sz w:val="24"/>
          <w:szCs w:val="24"/>
        </w:rPr>
        <w:t>, which aims to make furniture shopping and business management easier and more organized. The system helps customers browse products, add items to their cart, place orders, choose payment options, and monitor their orders. It also helps the administrator manage products, inventory, orders, payments, and reports. The researchers also provide recommendations that may help improve the system and guide future researchers in developing similar online shop management systems.</w:t>
      </w:r>
    </w:p>
    <w:p w14:paraId="2CA4790E">
      <w:pPr>
        <w:keepNext w:val="0"/>
        <w:keepLines w:val="0"/>
        <w:widowControl/>
        <w:suppressLineNumbers w:val="0"/>
        <w:spacing w:line="360" w:lineRule="auto"/>
        <w:jc w:val="left"/>
        <w:rPr>
          <w:rFonts w:hint="default" w:ascii="Arial" w:hAnsi="Arial" w:eastAsia="Arial-BoldMT" w:cs="Arial"/>
          <w:b/>
          <w:bCs/>
          <w:color w:val="000000"/>
          <w:kern w:val="0"/>
          <w:sz w:val="24"/>
          <w:szCs w:val="24"/>
          <w:lang w:val="en-US" w:eastAsia="zh-CN" w:bidi="ar"/>
        </w:rPr>
      </w:pPr>
      <w:r>
        <w:rPr>
          <w:rFonts w:hint="default" w:ascii="Arial" w:hAnsi="Arial" w:eastAsia="Arial-BoldMT" w:cs="Arial"/>
          <w:b/>
          <w:bCs/>
          <w:color w:val="000000"/>
          <w:kern w:val="0"/>
          <w:sz w:val="24"/>
          <w:szCs w:val="24"/>
          <w:lang w:val="en-US" w:eastAsia="zh-CN" w:bidi="ar"/>
        </w:rPr>
        <w:t>Summary of Findings</w:t>
      </w:r>
    </w:p>
    <w:p w14:paraId="51B5DB66">
      <w:pPr>
        <w:keepNext w:val="0"/>
        <w:keepLines w:val="0"/>
        <w:widowControl/>
        <w:suppressLineNumbers w:val="0"/>
        <w:spacing w:line="360" w:lineRule="auto"/>
        <w:jc w:val="left"/>
        <w:rPr>
          <w:rFonts w:hint="default" w:ascii="Arial" w:hAnsi="Arial" w:eastAsia="Arial-BoldMT" w:cs="Arial"/>
          <w:b/>
          <w:bCs/>
          <w:color w:val="000000"/>
          <w:kern w:val="0"/>
          <w:sz w:val="24"/>
          <w:szCs w:val="24"/>
          <w:rtl w:val="0"/>
          <w:lang w:val="en-US" w:eastAsia="zh-CN" w:bidi="ar"/>
        </w:rPr>
      </w:pPr>
    </w:p>
    <w:p w14:paraId="74D8421D">
      <w:pPr>
        <w:keepNext w:val="0"/>
        <w:keepLines w:val="0"/>
        <w:widowControl/>
        <w:suppressLineNumbers w:val="0"/>
        <w:spacing w:line="360" w:lineRule="auto"/>
        <w:ind w:firstLine="72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The findings from the development and testing of the Ruino’s Furniture Online Shop Management System showed the several important results that addressed the objectives of the study:</w:t>
      </w:r>
    </w:p>
    <w:p w14:paraId="372D6AE4">
      <w:pPr>
        <w:keepNext w:val="0"/>
        <w:keepLines w:val="0"/>
        <w:widowControl/>
        <w:numPr>
          <w:ilvl w:val="0"/>
          <w:numId w:val="4"/>
        </w:numPr>
        <w:suppressLineNumbers w:val="0"/>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Efficient Management of  Products,  Inventory, Orders, and Business Records. the developed system provided the administrator with a centralized platform for managing furniture products, inventory, customer orders, payments, and business records. The administrator can add, update, and delete products, monitor stocks levels, view customer orders, update order status, and generate reports. This made the management of daily business activities more organized and convenient.</w:t>
      </w:r>
    </w:p>
    <w:p w14:paraId="1256125E">
      <w:pPr>
        <w:keepNext w:val="0"/>
        <w:keepLines w:val="0"/>
        <w:widowControl/>
        <w:numPr>
          <w:ilvl w:val="0"/>
          <w:numId w:val="4"/>
        </w:numPr>
        <w:suppressLineNumbers w:val="0"/>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Convenient Online Shopping for Customer. The system provided customers with an easier way to browse and purchase furniture products online. Customer can view product information, including images, price, sizes, and colors, and add their selected products to the shopping cart. They can also provide their delivery information,select a payment method, choose an installation service, and place an order without needing to visit the physical store.</w:t>
      </w:r>
    </w:p>
    <w:p w14:paraId="537FE66C">
      <w:pPr>
        <w:keepNext w:val="0"/>
        <w:keepLines w:val="0"/>
        <w:widowControl/>
        <w:numPr>
          <w:ilvl w:val="0"/>
          <w:numId w:val="4"/>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Reduce Errors and Delays Through Automation. The system helped reduce problems associated with manual transactions and record-keeping by automating important business processes. Product information, customer orders, payments, and inventory records are stored in the system, reducing the need to repeated manual recording. This also makes order processing and information retrieval faster and more organized.</w:t>
      </w:r>
    </w:p>
    <w:p w14:paraId="7AEB2CFB">
      <w:pPr>
        <w:keepNext w:val="0"/>
        <w:keepLines w:val="0"/>
        <w:widowControl/>
        <w:numPr>
          <w:ilvl w:val="0"/>
          <w:numId w:val="4"/>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Improved Accuracy, Security, and Accessibility or Records. The centralized database allowed important business and customer information to be stored in one organized system. User authentication access to accounts and information. The administrator can also easily access and review records such as orders, inventory, and sales reports when needed.</w:t>
      </w:r>
    </w:p>
    <w:p w14:paraId="7BC1D431">
      <w:pPr>
        <w:keepNext w:val="0"/>
        <w:keepLines w:val="0"/>
        <w:widowControl/>
        <w:numPr>
          <w:ilvl w:val="0"/>
          <w:numId w:val="4"/>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xml:space="preserve">) Successful Development of the Online Management System. Overall, the developed Rufino’s Furniture Online Shop Management System achieved its main purpose of providing a functional platform for both the administrator and customer. The system helped improve furniture management, online purchasing, order processing, and record keeping, providing a more organized and convenient approach compared with manual processes.  </w:t>
      </w:r>
    </w:p>
    <w:p w14:paraId="069F1B28">
      <w:pPr>
        <w:pStyle w:val="3"/>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Implementation Result and Discussion</w:t>
      </w:r>
    </w:p>
    <w:p w14:paraId="017B96DB">
      <w:pPr>
        <w:pStyle w:val="10"/>
        <w:spacing w:line="360" w:lineRule="auto"/>
        <w:ind w:firstLine="720"/>
        <w:jc w:val="both"/>
      </w:pPr>
      <w:r>
        <w:t xml:space="preserve">This chapter presents the results of implementing the </w:t>
      </w:r>
      <w:r>
        <w:rPr>
          <w:rStyle w:val="11"/>
          <w:b w:val="0"/>
          <w:bCs w:val="0"/>
        </w:rPr>
        <w:t>Rufino’s Furniture Online Management System</w:t>
      </w:r>
      <w:r>
        <w:t xml:space="preserve">, highlighting its core features and functionalities. The system was developed using </w:t>
      </w:r>
      <w:r>
        <w:rPr>
          <w:lang w:val="en-PH"/>
        </w:rPr>
        <w:t xml:space="preserve">Node.js + Express.js </w:t>
      </w:r>
      <w:r>
        <w:t>for server-side operations, HTML</w:t>
      </w:r>
      <w:r>
        <w:rPr>
          <w:lang w:val="en-PH"/>
        </w:rPr>
        <w:t xml:space="preserve">, </w:t>
      </w:r>
      <w:r>
        <w:t>CSS</w:t>
      </w:r>
      <w:r>
        <w:rPr>
          <w:lang w:val="en-PH"/>
        </w:rPr>
        <w:t xml:space="preserve"> and JavaScript</w:t>
      </w:r>
      <w:r>
        <w:t xml:space="preserve"> for the user interface, and </w:t>
      </w:r>
      <w:r>
        <w:rPr>
          <w:lang w:val="en-PH"/>
        </w:rPr>
        <w:t>Postgre</w:t>
      </w:r>
      <w:r>
        <w:t>SQL as the database management system. It was designed to provide an efficient, reliable, and user-friendly platform for managing products, customer orders, and payment transactions.</w:t>
      </w:r>
    </w:p>
    <w:p w14:paraId="0D9943EC">
      <w:pPr>
        <w:pStyle w:val="10"/>
        <w:spacing w:line="360" w:lineRule="auto"/>
        <w:ind w:firstLine="720"/>
        <w:jc w:val="both"/>
      </w:pPr>
      <w:r>
        <w:t>The implementation results show that the system successfully improves the process of managing furniture sales and inventory. It reduces manual work, minimizes errors, and eliminates delays associated with traditional methods. By automating product management, order processing, and report generation, the system addresses common issues such as inaccurate inventory tracking, data redundancy, and slow transaction handling.</w:t>
      </w:r>
    </w:p>
    <w:p w14:paraId="3BE8C74A">
      <w:pPr>
        <w:pStyle w:val="10"/>
        <w:spacing w:line="360" w:lineRule="auto"/>
        <w:ind w:firstLine="720"/>
        <w:jc w:val="both"/>
      </w:pPr>
      <w:r>
        <w:t>Feedback gathered during the testing and evaluation phases confirmed that the system is highly usable and effective. It provides administrators with an easy way to manage products and monitor orders, while customers experience a convenient and smooth online purchasing process.</w:t>
      </w:r>
    </w:p>
    <w:p w14:paraId="1EF5E08C">
      <w:pPr>
        <w:pStyle w:val="10"/>
        <w:spacing w:line="360" w:lineRule="auto"/>
        <w:ind w:firstLine="720"/>
        <w:jc w:val="both"/>
        <w:rPr>
          <w:rFonts w:hint="default"/>
          <w:lang w:val="en-US"/>
        </w:rPr>
      </w:pPr>
      <w:r>
        <w:drawing>
          <wp:anchor distT="0" distB="0" distL="0" distR="0" simplePos="0" relativeHeight="251682816" behindDoc="0" locked="0" layoutInCell="1" allowOverlap="1">
            <wp:simplePos x="0" y="0"/>
            <wp:positionH relativeFrom="column">
              <wp:posOffset>76835</wp:posOffset>
            </wp:positionH>
            <wp:positionV relativeFrom="paragraph">
              <wp:posOffset>824230</wp:posOffset>
            </wp:positionV>
            <wp:extent cx="5080000" cy="1598930"/>
            <wp:effectExtent l="0" t="0" r="6350" b="1270"/>
            <wp:wrapNone/>
            <wp:docPr id="1199" name="Picture 21" descr="C:/Users/ADMIN/OneDrive/Pictures/Screenshots/Screenshot 2026-04-11 165233.pngScreenshot 2026-04-11 165233"/>
            <wp:cNvGraphicFramePr/>
            <a:graphic xmlns:a="http://schemas.openxmlformats.org/drawingml/2006/main">
              <a:graphicData uri="http://schemas.openxmlformats.org/drawingml/2006/picture">
                <pic:pic xmlns:pic="http://schemas.openxmlformats.org/drawingml/2006/picture">
                  <pic:nvPicPr>
                    <pic:cNvPr id="1199" name="Picture 21" descr="C:/Users/ADMIN/OneDrive/Pictures/Screenshots/Screenshot 2026-04-11 165233.pngScreenshot 2026-04-11 165233"/>
                    <pic:cNvPicPr/>
                  </pic:nvPicPr>
                  <pic:blipFill>
                    <a:blip r:embed="rId36" cstate="print"/>
                    <a:srcRect l="2198" r="2198"/>
                    <a:stretch>
                      <a:fillRect/>
                    </a:stretch>
                  </pic:blipFill>
                  <pic:spPr>
                    <a:xfrm>
                      <a:off x="0" y="0"/>
                      <a:ext cx="5080000" cy="1598930"/>
                    </a:xfrm>
                    <a:prstGeom prst="rect">
                      <a:avLst/>
                    </a:prstGeom>
                  </pic:spPr>
                </pic:pic>
              </a:graphicData>
            </a:graphic>
          </wp:anchor>
        </w:drawing>
      </w:r>
      <w:r>
        <w:t>Overall, the system enhances efficiency, accuracy, and reliability in managing furniture business operations. It contributes to better customer service and supports the digital transformation of Rufino’s Furniture</w:t>
      </w:r>
      <w:r>
        <w:rPr>
          <w:rFonts w:hint="default"/>
          <w:lang w:val="en-US"/>
        </w:rPr>
        <w:t>.</w:t>
      </w:r>
    </w:p>
    <w:p w14:paraId="0E51EFF8">
      <w:pPr>
        <w:spacing w:line="360" w:lineRule="auto"/>
        <w:jc w:val="both"/>
        <w:rPr>
          <w:rFonts w:ascii="Times New Roman" w:hAnsi="Times New Roman" w:cs="Times New Roman"/>
          <w:sz w:val="24"/>
          <w:szCs w:val="24"/>
        </w:rPr>
      </w:pPr>
    </w:p>
    <w:p w14:paraId="0B9D2AF5">
      <w:pPr>
        <w:spacing w:line="360" w:lineRule="auto"/>
        <w:jc w:val="both"/>
        <w:rPr>
          <w:rFonts w:ascii="Times New Roman" w:hAnsi="Times New Roman" w:cs="Times New Roman"/>
          <w:sz w:val="24"/>
          <w:szCs w:val="24"/>
        </w:rPr>
      </w:pPr>
    </w:p>
    <w:p w14:paraId="418B57E4">
      <w:pPr>
        <w:spacing w:line="360" w:lineRule="auto"/>
        <w:jc w:val="both"/>
        <w:rPr>
          <w:rFonts w:ascii="Times New Roman" w:hAnsi="Times New Roman" w:cs="Times New Roman"/>
          <w:sz w:val="24"/>
          <w:szCs w:val="24"/>
        </w:rPr>
      </w:pPr>
    </w:p>
    <w:p w14:paraId="61DF5173">
      <w:pPr>
        <w:spacing w:line="360" w:lineRule="auto"/>
        <w:jc w:val="both"/>
        <w:rPr>
          <w:rFonts w:ascii="Times New Roman" w:hAnsi="Times New Roman" w:cs="Times New Roman"/>
          <w:sz w:val="24"/>
          <w:szCs w:val="24"/>
        </w:rPr>
      </w:pPr>
    </w:p>
    <w:p w14:paraId="7065D84E">
      <w:pPr>
        <w:spacing w:line="360" w:lineRule="auto"/>
        <w:jc w:val="both"/>
        <w:rPr>
          <w:rFonts w:ascii="Times New Roman" w:hAnsi="Times New Roman" w:cs="Times New Roman"/>
          <w:sz w:val="24"/>
          <w:szCs w:val="24"/>
        </w:rPr>
      </w:pPr>
    </w:p>
    <w:p w14:paraId="3955D54B">
      <w:pPr>
        <w:spacing w:line="360" w:lineRule="auto"/>
        <w:jc w:val="both"/>
        <w:rPr>
          <w:rFonts w:ascii="Times New Roman" w:hAnsi="Times New Roman" w:cs="Times New Roman"/>
          <w:b/>
          <w:bCs/>
          <w:sz w:val="24"/>
          <w:szCs w:val="24"/>
        </w:rPr>
      </w:pPr>
    </w:p>
    <w:p w14:paraId="293E0D17">
      <w:pPr>
        <w:spacing w:line="360" w:lineRule="auto"/>
        <w:jc w:val="center"/>
        <w:rPr>
          <w:rFonts w:hint="default" w:ascii="Arial" w:hAnsi="Arial" w:cs="Arial"/>
          <w:b w:val="0"/>
          <w:bCs w:val="0"/>
          <w:i/>
          <w:iCs/>
          <w:sz w:val="24"/>
          <w:szCs w:val="24"/>
        </w:rPr>
      </w:pPr>
      <w:r>
        <w:rPr>
          <w:rFonts w:hint="default" w:ascii="Arial" w:hAnsi="Arial" w:cs="Arial"/>
          <w:b w:val="0"/>
          <w:bCs w:val="0"/>
          <w:i/>
          <w:iCs/>
          <w:sz w:val="24"/>
          <w:szCs w:val="24"/>
        </w:rPr>
        <w:t xml:space="preserve">Image </w:t>
      </w:r>
      <w:r>
        <w:rPr>
          <w:rFonts w:hint="default" w:ascii="Arial" w:hAnsi="Arial" w:cs="Arial"/>
          <w:b w:val="0"/>
          <w:bCs w:val="0"/>
          <w:i/>
          <w:iCs/>
          <w:sz w:val="24"/>
          <w:szCs w:val="24"/>
          <w:lang w:val="en-US"/>
        </w:rPr>
        <w:t>1</w:t>
      </w:r>
      <w:r>
        <w:rPr>
          <w:rFonts w:hint="default" w:ascii="Arial" w:hAnsi="Arial" w:cs="Arial"/>
          <w:b w:val="0"/>
          <w:bCs w:val="0"/>
          <w:i/>
          <w:iCs/>
          <w:sz w:val="24"/>
          <w:szCs w:val="24"/>
        </w:rPr>
        <w:t>. Admin Interface (Add Product)</w:t>
      </w:r>
    </w:p>
    <w:p w14:paraId="24E2975D">
      <w:pPr>
        <w:pStyle w:val="10"/>
        <w:spacing w:line="360" w:lineRule="auto"/>
        <w:ind w:firstLine="720"/>
        <w:jc w:val="both"/>
      </w:pPr>
      <w:r>
        <w:drawing>
          <wp:anchor distT="0" distB="0" distL="0" distR="0" simplePos="0" relativeHeight="251681792" behindDoc="0" locked="0" layoutInCell="1" allowOverlap="1">
            <wp:simplePos x="0" y="0"/>
            <wp:positionH relativeFrom="column">
              <wp:posOffset>104140</wp:posOffset>
            </wp:positionH>
            <wp:positionV relativeFrom="paragraph">
              <wp:posOffset>1283970</wp:posOffset>
            </wp:positionV>
            <wp:extent cx="5271135" cy="1788160"/>
            <wp:effectExtent l="0" t="0" r="5715" b="2540"/>
            <wp:wrapNone/>
            <wp:docPr id="1200" name="Picture 25" descr="Screenshot 2026-04-11 201145"/>
            <wp:cNvGraphicFramePr/>
            <a:graphic xmlns:a="http://schemas.openxmlformats.org/drawingml/2006/main">
              <a:graphicData uri="http://schemas.openxmlformats.org/drawingml/2006/picture">
                <pic:pic xmlns:pic="http://schemas.openxmlformats.org/drawingml/2006/picture">
                  <pic:nvPicPr>
                    <pic:cNvPr id="1200" name="Picture 25" descr="Screenshot 2026-04-11 201145"/>
                    <pic:cNvPicPr/>
                  </pic:nvPicPr>
                  <pic:blipFill>
                    <a:blip r:embed="rId37" cstate="print"/>
                    <a:srcRect/>
                    <a:stretch>
                      <a:fillRect/>
                    </a:stretch>
                  </pic:blipFill>
                  <pic:spPr>
                    <a:xfrm>
                      <a:off x="0" y="0"/>
                      <a:ext cx="5271135" cy="1788160"/>
                    </a:xfrm>
                    <a:prstGeom prst="rect">
                      <a:avLst/>
                    </a:prstGeom>
                  </pic:spPr>
                </pic:pic>
              </a:graphicData>
            </a:graphic>
          </wp:anchor>
        </w:drawing>
      </w:r>
      <w:r>
        <w:t>Image 2 shows the user interface for adding a new furniture product. The administrator can enter product details such as product name, category, price, stock, and upload an image. This interface allows the admin to record and store product information in the system database for display in the online shop.</w:t>
      </w:r>
    </w:p>
    <w:p w14:paraId="0858E0CB">
      <w:pPr>
        <w:pStyle w:val="10"/>
        <w:spacing w:line="360" w:lineRule="auto"/>
        <w:jc w:val="both"/>
      </w:pPr>
    </w:p>
    <w:p w14:paraId="5EC617CD">
      <w:pPr>
        <w:pStyle w:val="10"/>
        <w:spacing w:line="360" w:lineRule="auto"/>
        <w:ind w:firstLine="720"/>
        <w:jc w:val="both"/>
      </w:pPr>
    </w:p>
    <w:p w14:paraId="4E308FD2">
      <w:pPr>
        <w:pStyle w:val="10"/>
        <w:spacing w:line="360" w:lineRule="auto"/>
        <w:rPr>
          <w:b/>
          <w:bCs/>
        </w:rPr>
      </w:pPr>
    </w:p>
    <w:p w14:paraId="2035B56B">
      <w:pPr>
        <w:pStyle w:val="10"/>
        <w:spacing w:line="360" w:lineRule="auto"/>
        <w:rPr>
          <w:b/>
          <w:bCs/>
        </w:rPr>
      </w:pPr>
    </w:p>
    <w:p w14:paraId="41A0FD61">
      <w:pPr>
        <w:pStyle w:val="10"/>
        <w:spacing w:line="360" w:lineRule="auto"/>
        <w:ind w:firstLine="720"/>
        <w:jc w:val="center"/>
        <w:rPr>
          <w:rFonts w:hint="default" w:ascii="Arial" w:hAnsi="Arial" w:cs="Arial"/>
          <w:b w:val="0"/>
          <w:bCs w:val="0"/>
          <w:i/>
          <w:iCs/>
        </w:rPr>
      </w:pPr>
      <w:r>
        <w:rPr>
          <w:rFonts w:hint="default" w:ascii="Arial" w:hAnsi="Arial" w:cs="Arial"/>
          <w:b w:val="0"/>
          <w:bCs w:val="0"/>
          <w:i/>
          <w:iCs/>
        </w:rPr>
        <w:t xml:space="preserve">Image </w:t>
      </w:r>
      <w:r>
        <w:rPr>
          <w:rFonts w:hint="default" w:ascii="Arial" w:hAnsi="Arial" w:cs="Arial"/>
          <w:b w:val="0"/>
          <w:bCs w:val="0"/>
          <w:i/>
          <w:iCs/>
          <w:lang w:val="en-US"/>
        </w:rPr>
        <w:t>2</w:t>
      </w:r>
      <w:r>
        <w:rPr>
          <w:rFonts w:hint="default" w:ascii="Arial" w:hAnsi="Arial" w:cs="Arial"/>
          <w:b w:val="0"/>
          <w:bCs w:val="0"/>
          <w:i/>
          <w:iCs/>
        </w:rPr>
        <w:t>. Admin Interface (Manage Orders)</w:t>
      </w:r>
    </w:p>
    <w:p w14:paraId="6B1F7962">
      <w:pPr>
        <w:pStyle w:val="10"/>
        <w:spacing w:line="360" w:lineRule="auto"/>
        <w:ind w:firstLine="720"/>
        <w:jc w:val="both"/>
        <w:rPr>
          <w:rFonts w:hint="default" w:ascii="Arial" w:hAnsi="Arial" w:eastAsia="SimSun" w:cs="Arial"/>
          <w:b w:val="0"/>
          <w:bCs w:val="0"/>
          <w:sz w:val="24"/>
          <w:szCs w:val="24"/>
          <w:rtl w:val="0"/>
          <w:lang w:val="en-US" w:eastAsia="zh-CN"/>
        </w:rPr>
      </w:pPr>
      <w:r>
        <w:t>Image 3 shows the user interface for managing customer orders. The administrator can view order details, update order status, and monitor customer transactions. This interface helps the admin efficiently track and manage all orders within the system.</w:t>
      </w:r>
    </w:p>
    <w:p w14:paraId="656CEE11">
      <w:pPr>
        <w:keepNext w:val="0"/>
        <w:keepLines w:val="0"/>
        <w:widowControl/>
        <w:numPr>
          <w:ilvl w:val="0"/>
          <w:numId w:val="0"/>
        </w:numPr>
        <w:suppressLineNumbers w:val="0"/>
        <w:tabs>
          <w:tab w:val="left" w:pos="312"/>
        </w:tabs>
        <w:spacing w:line="360" w:lineRule="auto"/>
        <w:jc w:val="both"/>
        <w:rPr>
          <w:rFonts w:hint="default" w:ascii="Arial" w:hAnsi="Arial" w:eastAsia="SimSun" w:cs="Arial"/>
          <w:b/>
          <w:bCs/>
          <w:sz w:val="24"/>
          <w:szCs w:val="24"/>
          <w:rtl w:val="0"/>
          <w:lang w:val="en-US" w:eastAsia="zh-CN"/>
        </w:rPr>
      </w:pPr>
      <w:r>
        <w:rPr>
          <w:rFonts w:hint="default" w:ascii="Arial" w:hAnsi="Arial" w:eastAsia="SimSun" w:cs="Arial"/>
          <w:b/>
          <w:bCs/>
          <w:sz w:val="24"/>
          <w:szCs w:val="24"/>
          <w:rtl w:val="0"/>
          <w:lang w:val="en-US" w:eastAsia="zh-CN"/>
        </w:rPr>
        <w:t xml:space="preserve">Conclusion </w:t>
      </w:r>
    </w:p>
    <w:p w14:paraId="73021664">
      <w:pPr>
        <w:keepNext w:val="0"/>
        <w:keepLines w:val="0"/>
        <w:widowControl/>
        <w:numPr>
          <w:ilvl w:val="0"/>
          <w:numId w:val="0"/>
        </w:numPr>
        <w:suppressLineNumbers w:val="0"/>
        <w:tabs>
          <w:tab w:val="left" w:pos="312"/>
        </w:tabs>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ab/>
      </w:r>
      <w:r>
        <w:rPr>
          <w:rFonts w:hint="default" w:ascii="Arial" w:hAnsi="Arial" w:eastAsia="SimSun" w:cs="Arial"/>
          <w:b w:val="0"/>
          <w:bCs w:val="0"/>
          <w:sz w:val="24"/>
          <w:szCs w:val="24"/>
          <w:rtl w:val="0"/>
          <w:lang w:val="en-US" w:eastAsia="zh-CN"/>
        </w:rPr>
        <w:t>On the basin of the result, it is indicated that the Rufino’s Furniture Online Shop Management System successfully addresses the problems related to the manual management of products, inventory, customer orders, and business records. The system enabled the owner of the store to operate in the centralized environment through which the owner was able to better manage the business processes.</w:t>
      </w:r>
    </w:p>
    <w:p w14:paraId="1B1423E7">
      <w:pPr>
        <w:keepNext w:val="0"/>
        <w:keepLines w:val="0"/>
        <w:widowControl/>
        <w:numPr>
          <w:ilvl w:val="0"/>
          <w:numId w:val="0"/>
        </w:numPr>
        <w:suppressLineNumbers w:val="0"/>
        <w:tabs>
          <w:tab w:val="left" w:pos="312"/>
        </w:tabs>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ab/>
      </w:r>
      <w:r>
        <w:rPr>
          <w:rFonts w:hint="default" w:ascii="Arial" w:hAnsi="Arial" w:eastAsia="SimSun" w:cs="Arial"/>
          <w:b w:val="0"/>
          <w:bCs w:val="0"/>
          <w:sz w:val="24"/>
          <w:szCs w:val="24"/>
          <w:rtl w:val="0"/>
          <w:lang w:val="en-US" w:eastAsia="zh-CN"/>
        </w:rPr>
        <w:t>The system also helped customers to convenient way to browse furniture products, add items to their cart, provide delivery information, select payment and installation methods, and place their orders online. Due to the automated processes and centralized database, the system helped reduce manual works, errors, and delays while making business and customer records easier to access and manage.</w:t>
      </w:r>
    </w:p>
    <w:p w14:paraId="5916138E">
      <w:pPr>
        <w:keepNext w:val="0"/>
        <w:keepLines w:val="0"/>
        <w:widowControl/>
        <w:numPr>
          <w:ilvl w:val="0"/>
          <w:numId w:val="0"/>
        </w:numPr>
        <w:suppressLineNumbers w:val="0"/>
        <w:tabs>
          <w:tab w:val="left" w:pos="312"/>
        </w:tabs>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ab/>
      </w:r>
      <w:r>
        <w:rPr>
          <w:rFonts w:hint="default" w:ascii="Arial" w:hAnsi="Arial" w:eastAsia="SimSun" w:cs="Arial"/>
          <w:b w:val="0"/>
          <w:bCs w:val="0"/>
          <w:sz w:val="24"/>
          <w:szCs w:val="24"/>
          <w:rtl w:val="0"/>
          <w:lang w:val="en-US" w:eastAsia="zh-CN"/>
        </w:rPr>
        <w:t>Therefore, it could be stated that the findings of the research indicated that: the online shop management system of Rufino’s Furniture could be beneficial for the improvement of the store’s operations and better online shopping experience of the customers.</w:t>
      </w:r>
    </w:p>
    <w:p w14:paraId="56EC838D">
      <w:pPr>
        <w:keepNext w:val="0"/>
        <w:keepLines w:val="0"/>
        <w:widowControl/>
        <w:numPr>
          <w:ilvl w:val="0"/>
          <w:numId w:val="0"/>
        </w:numPr>
        <w:suppressLineNumbers w:val="0"/>
        <w:tabs>
          <w:tab w:val="left" w:pos="312"/>
        </w:tabs>
        <w:spacing w:line="360" w:lineRule="auto"/>
        <w:jc w:val="both"/>
        <w:rPr>
          <w:rFonts w:hint="default" w:ascii="Arial" w:hAnsi="Arial" w:eastAsia="SimSun" w:cs="Arial"/>
          <w:b/>
          <w:bCs/>
          <w:sz w:val="24"/>
          <w:szCs w:val="24"/>
          <w:rtl w:val="0"/>
          <w:lang w:val="en-US" w:eastAsia="zh-CN"/>
        </w:rPr>
      </w:pPr>
      <w:r>
        <w:rPr>
          <w:rFonts w:hint="default" w:ascii="Arial" w:hAnsi="Arial" w:eastAsia="SimSun" w:cs="Arial"/>
          <w:b/>
          <w:bCs/>
          <w:sz w:val="24"/>
          <w:szCs w:val="24"/>
          <w:rtl w:val="0"/>
          <w:lang w:val="en-US" w:eastAsia="zh-CN"/>
        </w:rPr>
        <w:t>Recommendation</w:t>
      </w:r>
    </w:p>
    <w:p w14:paraId="29F77BBA">
      <w:pPr>
        <w:keepNext w:val="0"/>
        <w:keepLines w:val="0"/>
        <w:widowControl/>
        <w:numPr>
          <w:ilvl w:val="0"/>
          <w:numId w:val="0"/>
        </w:numPr>
        <w:suppressLineNumbers w:val="0"/>
        <w:tabs>
          <w:tab w:val="left" w:pos="312"/>
        </w:tabs>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ab/>
      </w:r>
      <w:r>
        <w:rPr>
          <w:rFonts w:hint="default" w:ascii="Arial" w:hAnsi="Arial" w:eastAsia="SimSun" w:cs="Arial"/>
          <w:b w:val="0"/>
          <w:bCs w:val="0"/>
          <w:sz w:val="24"/>
          <w:szCs w:val="24"/>
          <w:rtl w:val="0"/>
          <w:lang w:val="en-US" w:eastAsia="zh-CN"/>
        </w:rPr>
        <w:t>Based on the findings and conclusions of the study, the researchers recommend the following:</w:t>
      </w:r>
    </w:p>
    <w:p w14:paraId="0C0E607F">
      <w:pPr>
        <w:keepNext w:val="0"/>
        <w:keepLines w:val="0"/>
        <w:widowControl/>
        <w:numPr>
          <w:ilvl w:val="0"/>
          <w:numId w:val="5"/>
        </w:numPr>
        <w:suppressLineNumbers w:val="0"/>
        <w:spacing w:line="360" w:lineRule="auto"/>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Regularly System Maintenace. The administrator has to carry out regular upkeep in order to make sure the functionality and security of the system.</w:t>
      </w:r>
    </w:p>
    <w:p w14:paraId="51F1A37C">
      <w:pPr>
        <w:keepNext w:val="0"/>
        <w:keepLines w:val="0"/>
        <w:widowControl/>
        <w:numPr>
          <w:ilvl w:val="0"/>
          <w:numId w:val="5"/>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Regular Data Backups. Business records, customer information, orders, and inventory data should be backed up regularly to prevent data loss in case of system failure or other technical problems.</w:t>
      </w:r>
    </w:p>
    <w:p w14:paraId="49451D6D">
      <w:pPr>
        <w:keepNext w:val="0"/>
        <w:keepLines w:val="0"/>
        <w:widowControl/>
        <w:numPr>
          <w:ilvl w:val="0"/>
          <w:numId w:val="5"/>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Improve Security. Additional security measures may be added in the future to further protect customer information and business records from unauthorized access.</w:t>
      </w:r>
    </w:p>
    <w:p w14:paraId="34C73158">
      <w:pPr>
        <w:keepNext w:val="0"/>
        <w:keepLines w:val="0"/>
        <w:widowControl/>
        <w:numPr>
          <w:ilvl w:val="0"/>
          <w:numId w:val="5"/>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Improved Customer Service. Future developers may improve the system by adding additional features such as order notifications, customer review, and installation service.</w:t>
      </w:r>
    </w:p>
    <w:p w14:paraId="6BF66BCE">
      <w:pPr>
        <w:keepNext w:val="0"/>
        <w:keepLines w:val="0"/>
        <w:widowControl/>
        <w:numPr>
          <w:ilvl w:val="0"/>
          <w:numId w:val="5"/>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Enhance Reports. Future version may offer more detailed sales, inventory, and customers reports to help the shop owner make better business decisions.</w:t>
      </w:r>
    </w:p>
    <w:p w14:paraId="5829F53E">
      <w:pPr>
        <w:keepNext w:val="0"/>
        <w:keepLines w:val="0"/>
        <w:widowControl/>
        <w:numPr>
          <w:ilvl w:val="0"/>
          <w:numId w:val="5"/>
        </w:numPr>
        <w:suppressLineNumbers w:val="0"/>
        <w:spacing w:line="360" w:lineRule="auto"/>
        <w:ind w:left="0" w:leftChars="0" w:firstLine="0" w:firstLineChars="0"/>
        <w:jc w:val="both"/>
        <w:rPr>
          <w:rFonts w:hint="default" w:ascii="Arial" w:hAnsi="Arial" w:eastAsia="SimSun" w:cs="Arial"/>
          <w:b w:val="0"/>
          <w:bCs w:val="0"/>
          <w:sz w:val="24"/>
          <w:szCs w:val="24"/>
          <w:rtl w:val="0"/>
          <w:lang w:val="en-US" w:eastAsia="zh-CN"/>
        </w:rPr>
      </w:pPr>
      <w:r>
        <w:rPr>
          <w:rFonts w:hint="default" w:ascii="Arial" w:hAnsi="Arial" w:eastAsia="SimSun" w:cs="Arial"/>
          <w:b w:val="0"/>
          <w:bCs w:val="0"/>
          <w:sz w:val="24"/>
          <w:szCs w:val="24"/>
          <w:rtl w:val="0"/>
          <w:lang w:val="en-US" w:eastAsia="zh-CN"/>
        </w:rPr>
        <w:t>) Future System Expansion.  In the future, the system may include mobile device compatibility or a dedicated app to enable enjoying all benefits of the system on smartphone.</w:t>
      </w:r>
    </w:p>
    <w:p w14:paraId="16934309">
      <w:pPr>
        <w:keepNext w:val="0"/>
        <w:keepLines w:val="0"/>
        <w:widowControl/>
        <w:numPr>
          <w:ilvl w:val="0"/>
          <w:numId w:val="0"/>
        </w:numPr>
        <w:suppressLineNumbers w:val="0"/>
        <w:tabs>
          <w:tab w:val="left" w:pos="312"/>
        </w:tabs>
        <w:spacing w:line="360" w:lineRule="auto"/>
        <w:jc w:val="both"/>
        <w:rPr>
          <w:rFonts w:hint="default" w:ascii="Arial" w:hAnsi="Arial" w:eastAsia="SimSun" w:cs="Arial"/>
          <w:b w:val="0"/>
          <w:bCs w:val="0"/>
          <w:sz w:val="24"/>
          <w:szCs w:val="24"/>
          <w:rtl w:val="0"/>
          <w:lang w:val="en-US" w:eastAsia="zh-CN"/>
        </w:rPr>
        <w:sectPr>
          <w:pgSz w:w="12240" w:h="15840"/>
          <w:pgMar w:top="1440" w:right="1440" w:bottom="1440" w:left="1800" w:header="720" w:footer="720" w:gutter="0"/>
          <w:pgNumType w:fmt="decimal"/>
          <w:cols w:space="720" w:num="1"/>
          <w:docGrid w:linePitch="360" w:charSpace="0"/>
        </w:sectPr>
      </w:pPr>
      <w:r>
        <w:rPr>
          <w:rFonts w:hint="default" w:ascii="Arial" w:hAnsi="Arial" w:eastAsia="SimSun" w:cs="Arial"/>
          <w:b w:val="0"/>
          <w:bCs w:val="0"/>
          <w:sz w:val="24"/>
          <w:szCs w:val="24"/>
          <w:rtl w:val="0"/>
          <w:lang w:val="en-US" w:eastAsia="zh-CN"/>
        </w:rPr>
        <w:t>7.) Future Researchers. Future researchers may use this study as a reference and further improve the system by adding new features, improving security, and integrating technologies that can make furniture shopping and business management more efficient.</w:t>
      </w:r>
    </w:p>
    <w:p w14:paraId="75557E82">
      <w:pPr>
        <w:keepNext w:val="0"/>
        <w:keepLines w:val="0"/>
        <w:widowControl/>
        <w:suppressLineNumbers w:val="0"/>
        <w:spacing w:line="360" w:lineRule="auto"/>
        <w:jc w:val="center"/>
        <w:rPr>
          <w:rFonts w:hint="default" w:ascii="Arial" w:hAnsi="Arial" w:cs="Arial"/>
          <w:b w:val="0"/>
          <w:bCs w:val="0"/>
          <w:sz w:val="24"/>
          <w:szCs w:val="24"/>
          <w:lang w:val="en-US" w:eastAsia="zh-CN"/>
        </w:rPr>
      </w:pPr>
      <w:r>
        <w:rPr>
          <w:rFonts w:hint="default" w:ascii="Arial" w:hAnsi="Arial" w:cs="Arial"/>
          <w:b/>
          <w:bCs/>
          <w:sz w:val="24"/>
          <w:szCs w:val="24"/>
          <w:lang w:val="en-US" w:eastAsia="zh-CN"/>
        </w:rPr>
        <w:t>REFERENCE</w:t>
      </w:r>
    </w:p>
    <w:p w14:paraId="329106A0">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Bidadari, A., &amp; Hamidy, F. (2022). </w:t>
      </w:r>
      <w:r>
        <w:rPr>
          <w:rStyle w:val="6"/>
          <w:rFonts w:hint="default" w:ascii="Arial" w:hAnsi="Arial" w:cs="Arial"/>
          <w:color w:val="auto"/>
          <w:u w:val="none"/>
        </w:rPr>
        <w:t xml:space="preserve">Sistem informasi penjualan berbasis web pada </w:t>
      </w:r>
      <w:r>
        <w:rPr>
          <w:rStyle w:val="6"/>
          <w:rFonts w:hint="default" w:ascii="Arial" w:hAnsi="Arial" w:cs="Arial"/>
          <w:color w:val="auto"/>
          <w:u w:val="none"/>
          <w:lang w:val="en-US"/>
        </w:rPr>
        <w:tab/>
      </w:r>
      <w:r>
        <w:rPr>
          <w:rStyle w:val="6"/>
          <w:rFonts w:hint="default" w:ascii="Arial" w:hAnsi="Arial" w:cs="Arial"/>
          <w:color w:val="auto"/>
          <w:u w:val="none"/>
        </w:rPr>
        <w:t>Mebel Bos Khoiron Pageruyung</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"http://jurnal.umpp.ac.id/index.php/surya_informatika/article/view/1455" </w:instrText>
      </w:r>
      <w:r>
        <w:rPr>
          <w:rFonts w:hint="default" w:ascii="Arial" w:hAnsi="Arial" w:cs="Arial"/>
          <w:color w:val="auto"/>
          <w:u w:val="none"/>
        </w:rPr>
        <w:fldChar w:fldCharType="separate"/>
      </w:r>
      <w:r>
        <w:rPr>
          <w:rStyle w:val="9"/>
          <w:rFonts w:hint="default" w:ascii="Arial" w:hAnsi="Arial" w:cs="Arial"/>
          <w:color w:val="auto"/>
          <w:u w:val="none"/>
        </w:rPr>
        <w:t>http://jurnal.umpp.ac.id/index.php/surya_informatika/article/view/1455</w:t>
      </w:r>
      <w:r>
        <w:rPr>
          <w:rFonts w:hint="default" w:ascii="Arial" w:hAnsi="Arial" w:cs="Arial"/>
          <w:color w:val="auto"/>
          <w:u w:val="none"/>
        </w:rPr>
        <w:fldChar w:fldCharType="end"/>
      </w:r>
    </w:p>
    <w:p w14:paraId="668496E2">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Dwimaelani, R., et al. (2025). </w:t>
      </w:r>
      <w:r>
        <w:rPr>
          <w:rStyle w:val="6"/>
          <w:rFonts w:hint="default" w:ascii="Arial" w:hAnsi="Arial" w:cs="Arial"/>
          <w:color w:val="auto"/>
          <w:u w:val="none"/>
        </w:rPr>
        <w:t xml:space="preserve">Implementation of web-based furniture store </w:t>
      </w:r>
      <w:r>
        <w:rPr>
          <w:rStyle w:val="6"/>
          <w:rFonts w:hint="default" w:ascii="Arial" w:hAnsi="Arial" w:cs="Arial"/>
          <w:color w:val="auto"/>
          <w:u w:val="none"/>
          <w:lang w:val="en-US"/>
        </w:rPr>
        <w:tab/>
      </w:r>
      <w:r>
        <w:rPr>
          <w:rStyle w:val="6"/>
          <w:rFonts w:hint="default" w:ascii="Arial" w:hAnsi="Arial" w:cs="Arial"/>
          <w:color w:val="auto"/>
          <w:u w:val="none"/>
        </w:rPr>
        <w:t>management</w:t>
      </w:r>
      <w:r>
        <w:rPr>
          <w:rStyle w:val="6"/>
          <w:rFonts w:hint="default" w:ascii="Arial" w:hAnsi="Arial" w:cs="Arial"/>
          <w:color w:val="auto"/>
          <w:u w:val="none"/>
          <w:lang w:val="en-PH"/>
        </w:rPr>
        <w:tab/>
      </w:r>
      <w:r>
        <w:rPr>
          <w:rStyle w:val="6"/>
          <w:rFonts w:hint="default" w:ascii="Arial" w:hAnsi="Arial" w:cs="Arial"/>
          <w:color w:val="auto"/>
          <w:u w:val="none"/>
        </w:rPr>
        <w:t>information system</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"https://scholar.google.com/scholar?q=Implementation+of+web-based+furniture+store+management+information+system"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https://scholar.google.com/scholar?q=Implementation+of+webbased+furni</w:t>
      </w:r>
      <w:r>
        <w:rPr>
          <w:rStyle w:val="9"/>
          <w:rFonts w:hint="default" w:ascii="Arial" w:hAnsi="Arial" w:cs="Arial"/>
          <w:color w:val="auto"/>
          <w:u w:val="none"/>
          <w:lang w:val="en-US"/>
        </w:rPr>
        <w:tab/>
      </w:r>
      <w:r>
        <w:rPr>
          <w:rStyle w:val="9"/>
          <w:rFonts w:hint="default" w:ascii="Arial" w:hAnsi="Arial" w:cs="Arial"/>
          <w:color w:val="auto"/>
          <w:u w:val="none"/>
        </w:rPr>
        <w:t>ture+store+management+information+system</w:t>
      </w:r>
      <w:r>
        <w:rPr>
          <w:rFonts w:hint="default" w:ascii="Arial" w:hAnsi="Arial" w:cs="Arial"/>
          <w:color w:val="auto"/>
          <w:u w:val="none"/>
        </w:rPr>
        <w:fldChar w:fldCharType="end"/>
      </w:r>
    </w:p>
    <w:p w14:paraId="478250B9">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Jabar, M., &amp; Anubhakti, D. (2022). </w:t>
      </w:r>
      <w:r>
        <w:rPr>
          <w:rStyle w:val="6"/>
          <w:rFonts w:hint="default" w:ascii="Arial" w:hAnsi="Arial" w:cs="Arial"/>
          <w:color w:val="auto"/>
          <w:u w:val="none"/>
        </w:rPr>
        <w:t xml:space="preserve">Website-based e-commerce system design </w:t>
      </w:r>
      <w:r>
        <w:rPr>
          <w:rStyle w:val="6"/>
          <w:rFonts w:hint="default" w:ascii="Arial" w:hAnsi="Arial" w:cs="Arial"/>
          <w:color w:val="auto"/>
          <w:u w:val="none"/>
          <w:lang w:val="en-US"/>
        </w:rPr>
        <w:tab/>
      </w:r>
      <w:r>
        <w:rPr>
          <w:rStyle w:val="6"/>
          <w:rFonts w:hint="default" w:ascii="Arial" w:hAnsi="Arial" w:cs="Arial"/>
          <w:color w:val="auto"/>
          <w:u w:val="none"/>
        </w:rPr>
        <w:t>and build to increase online sales at Funika Furniture</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lang w:val="en-US"/>
        </w:rPr>
        <w:tab/>
      </w:r>
      <w:r>
        <w:rPr>
          <w:rFonts w:hint="default" w:ascii="Arial" w:hAnsi="Arial" w:cs="Arial"/>
          <w:color w:val="auto"/>
          <w:u w:val="none"/>
          <w:lang w:val="en-US"/>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"https://scholar.google.com/scholar?q=Funika+Furniture+e-commerce+system+Jabar+Anubhakti"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https://scholar.google.com/scholar?q=Funika+Furniture+ecommerce+syst</w:t>
      </w:r>
      <w:r>
        <w:rPr>
          <w:rStyle w:val="9"/>
          <w:rFonts w:hint="default" w:ascii="Arial" w:hAnsi="Arial" w:cs="Arial"/>
          <w:color w:val="auto"/>
          <w:u w:val="none"/>
          <w:lang w:val="en-US"/>
        </w:rPr>
        <w:tab/>
      </w:r>
      <w:r>
        <w:rPr>
          <w:rStyle w:val="9"/>
          <w:rFonts w:hint="default" w:ascii="Arial" w:hAnsi="Arial" w:cs="Arial"/>
          <w:color w:val="auto"/>
          <w:u w:val="none"/>
          <w:lang w:val="en-US"/>
        </w:rPr>
        <w:tab/>
      </w:r>
      <w:r>
        <w:rPr>
          <w:rStyle w:val="9"/>
          <w:rFonts w:hint="default" w:ascii="Arial" w:hAnsi="Arial" w:cs="Arial"/>
          <w:color w:val="auto"/>
          <w:u w:val="none"/>
        </w:rPr>
        <w:t>em+Jabar+Anubhakti</w:t>
      </w:r>
      <w:r>
        <w:rPr>
          <w:rFonts w:hint="default" w:ascii="Arial" w:hAnsi="Arial" w:cs="Arial"/>
          <w:color w:val="auto"/>
          <w:u w:val="none"/>
        </w:rPr>
        <w:fldChar w:fldCharType="end"/>
      </w:r>
    </w:p>
    <w:p w14:paraId="045A8864">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Laudon, K. C., &amp; Laudon, J. P. (2020). </w:t>
      </w:r>
      <w:r>
        <w:rPr>
          <w:rStyle w:val="6"/>
          <w:rFonts w:hint="default" w:ascii="Arial" w:hAnsi="Arial" w:cs="Arial"/>
          <w:color w:val="auto"/>
          <w:u w:val="none"/>
        </w:rPr>
        <w:t xml:space="preserve">Management information systems: </w:t>
      </w:r>
      <w:r>
        <w:rPr>
          <w:rStyle w:val="6"/>
          <w:rFonts w:hint="default" w:ascii="Arial" w:hAnsi="Arial" w:cs="Arial"/>
          <w:color w:val="auto"/>
          <w:u w:val="none"/>
          <w:lang w:val="en-US"/>
        </w:rPr>
        <w:tab/>
      </w:r>
      <w:r>
        <w:rPr>
          <w:rStyle w:val="6"/>
          <w:rFonts w:hint="default" w:ascii="Arial" w:hAnsi="Arial" w:cs="Arial"/>
          <w:color w:val="auto"/>
          <w:u w:val="none"/>
          <w:lang w:val="en-US"/>
        </w:rPr>
        <w:tab/>
      </w:r>
      <w:r>
        <w:rPr>
          <w:rStyle w:val="6"/>
          <w:rFonts w:hint="default" w:ascii="Arial" w:hAnsi="Arial" w:cs="Arial"/>
          <w:color w:val="auto"/>
          <w:u w:val="none"/>
        </w:rPr>
        <w:t>Managing the digital firm</w:t>
      </w:r>
      <w:r>
        <w:rPr>
          <w:rFonts w:hint="default" w:ascii="Arial" w:hAnsi="Arial" w:cs="Arial"/>
          <w:color w:val="auto"/>
          <w:u w:val="none"/>
        </w:rPr>
        <w:t xml:space="preserve"> (16th ed.). Pearson Education.</w:t>
      </w:r>
    </w:p>
    <w:p w14:paraId="6044D253">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Lau, M. M., &amp; Tang, K. K. F. (2025). </w:t>
      </w:r>
      <w:r>
        <w:rPr>
          <w:rStyle w:val="6"/>
          <w:rFonts w:hint="default" w:ascii="Arial" w:hAnsi="Arial" w:cs="Arial"/>
          <w:color w:val="auto"/>
          <w:u w:val="none"/>
        </w:rPr>
        <w:t xml:space="preserve">Transforming furniture e-commerce: The </w:t>
      </w:r>
      <w:r>
        <w:rPr>
          <w:rStyle w:val="6"/>
          <w:rFonts w:hint="default" w:ascii="Arial" w:hAnsi="Arial" w:cs="Arial"/>
          <w:color w:val="auto"/>
          <w:u w:val="none"/>
          <w:lang w:val="en-US"/>
        </w:rPr>
        <w:tab/>
      </w:r>
      <w:r>
        <w:rPr>
          <w:rStyle w:val="6"/>
          <w:rFonts w:hint="default" w:ascii="Arial" w:hAnsi="Arial" w:cs="Arial"/>
          <w:color w:val="auto"/>
          <w:u w:val="none"/>
          <w:lang w:val="en-US"/>
        </w:rPr>
        <w:tab/>
      </w:r>
      <w:r>
        <w:rPr>
          <w:rStyle w:val="6"/>
          <w:rFonts w:hint="default" w:ascii="Arial" w:hAnsi="Arial" w:cs="Arial"/>
          <w:color w:val="auto"/>
          <w:u w:val="none"/>
        </w:rPr>
        <w:t xml:space="preserve">impact of </w:t>
      </w:r>
      <w:r>
        <w:rPr>
          <w:rStyle w:val="6"/>
          <w:rFonts w:hint="default" w:ascii="Arial" w:hAnsi="Arial" w:cs="Arial"/>
          <w:color w:val="auto"/>
          <w:u w:val="none"/>
          <w:lang w:val="en-PH"/>
        </w:rPr>
        <w:tab/>
      </w:r>
      <w:r>
        <w:rPr>
          <w:rStyle w:val="6"/>
          <w:rFonts w:hint="default" w:ascii="Arial" w:hAnsi="Arial" w:cs="Arial"/>
          <w:color w:val="auto"/>
          <w:u w:val="none"/>
        </w:rPr>
        <w:t>augmented reality on purchase intentions</w:t>
      </w:r>
      <w:r>
        <w:rPr>
          <w:rFonts w:hint="default" w:ascii="Arial" w:hAnsi="Arial" w:cs="Arial"/>
          <w:color w:val="auto"/>
          <w:u w:val="none"/>
        </w:rPr>
        <w:t xml:space="preserve">. Proceedings of </w:t>
      </w:r>
      <w:r>
        <w:rPr>
          <w:rFonts w:hint="default" w:ascii="Arial" w:hAnsi="Arial" w:cs="Arial"/>
          <w:color w:val="auto"/>
          <w:u w:val="none"/>
          <w:lang w:val="en-US"/>
        </w:rPr>
        <w:tab/>
      </w:r>
      <w:r>
        <w:rPr>
          <w:rFonts w:hint="default" w:ascii="Arial" w:hAnsi="Arial" w:cs="Arial"/>
          <w:color w:val="auto"/>
          <w:u w:val="none"/>
          <w:lang w:val="en-US"/>
        </w:rPr>
        <w:tab/>
      </w:r>
      <w:r>
        <w:rPr>
          <w:rFonts w:hint="default" w:ascii="Arial" w:hAnsi="Arial" w:cs="Arial"/>
          <w:color w:val="auto"/>
          <w:u w:val="none"/>
        </w:rPr>
        <w:t xml:space="preserve">the International Conference on Innovation, Creativity and Marketing </w:t>
      </w:r>
      <w:r>
        <w:rPr>
          <w:rFonts w:hint="default" w:ascii="Arial" w:hAnsi="Arial" w:cs="Arial"/>
          <w:color w:val="auto"/>
          <w:u w:val="none"/>
          <w:lang w:val="en-US"/>
        </w:rPr>
        <w:tab/>
      </w:r>
      <w:r>
        <w:rPr>
          <w:rFonts w:hint="default" w:ascii="Arial" w:hAnsi="Arial" w:cs="Arial"/>
          <w:color w:val="auto"/>
          <w:u w:val="none"/>
          <w:lang w:val="en-US"/>
        </w:rPr>
        <w:tab/>
      </w:r>
      <w:r>
        <w:rPr>
          <w:rFonts w:hint="default" w:ascii="Arial" w:hAnsi="Arial" w:cs="Arial"/>
          <w:color w:val="auto"/>
          <w:u w:val="none"/>
        </w:rPr>
        <w:t>(ICICM-25), Kyoto, Japan.</w:t>
      </w:r>
    </w:p>
    <w:p w14:paraId="71058421">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Minah Jaya. (2023). </w:t>
      </w:r>
      <w:r>
        <w:rPr>
          <w:rStyle w:val="6"/>
          <w:rFonts w:hint="default" w:ascii="Arial" w:hAnsi="Arial" w:cs="Arial"/>
          <w:color w:val="auto"/>
          <w:u w:val="none"/>
        </w:rPr>
        <w:t>Web-based furniture sales information system</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"https://scholar.google.com/scholar?q=Web-based+furniture+sales+information+system+Minah+Jaya"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https://scholar.google.com/scholar?q=Webbased+furniture+sales+informa</w:t>
      </w:r>
      <w:r>
        <w:rPr>
          <w:rStyle w:val="9"/>
          <w:rFonts w:hint="default" w:ascii="Arial" w:hAnsi="Arial" w:cs="Arial"/>
          <w:color w:val="auto"/>
          <w:u w:val="none"/>
          <w:lang w:val="en-US"/>
        </w:rPr>
        <w:tab/>
      </w:r>
      <w:r>
        <w:rPr>
          <w:rStyle w:val="9"/>
          <w:rFonts w:hint="default" w:ascii="Arial" w:hAnsi="Arial" w:cs="Arial"/>
          <w:color w:val="auto"/>
          <w:u w:val="none"/>
        </w:rPr>
        <w:t>tion+system+Minah+Jaya</w:t>
      </w:r>
      <w:r>
        <w:rPr>
          <w:rFonts w:hint="default" w:ascii="Arial" w:hAnsi="Arial" w:cs="Arial"/>
          <w:color w:val="auto"/>
          <w:u w:val="none"/>
        </w:rPr>
        <w:fldChar w:fldCharType="end"/>
      </w:r>
    </w:p>
    <w:p w14:paraId="4015CF2F">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Piyoshila, R., et al. (2022). </w:t>
      </w:r>
      <w:r>
        <w:rPr>
          <w:rStyle w:val="6"/>
          <w:rFonts w:hint="default" w:ascii="Arial" w:hAnsi="Arial" w:cs="Arial"/>
          <w:color w:val="auto"/>
          <w:u w:val="none"/>
        </w:rPr>
        <w:t>E-commerce platform for furniture store</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"https://scholar.google.com/scholar?q=E-commerce+platform+for+furniture+store+Piyoshila"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https://scholar.google.com/scholar?q=Ecommerce+platform+for+furniture+</w:t>
      </w:r>
      <w:r>
        <w:rPr>
          <w:rStyle w:val="9"/>
          <w:rFonts w:hint="default" w:ascii="Arial" w:hAnsi="Arial" w:cs="Arial"/>
          <w:color w:val="auto"/>
          <w:u w:val="none"/>
          <w:lang w:val="en-US"/>
        </w:rPr>
        <w:tab/>
      </w:r>
      <w:r>
        <w:rPr>
          <w:rStyle w:val="9"/>
          <w:rFonts w:hint="default" w:ascii="Arial" w:hAnsi="Arial" w:cs="Arial"/>
          <w:color w:val="auto"/>
          <w:u w:val="none"/>
        </w:rPr>
        <w:t>store+</w:t>
      </w:r>
      <w:r>
        <w:rPr>
          <w:rStyle w:val="9"/>
          <w:rFonts w:hint="default" w:ascii="Arial" w:hAnsi="Arial" w:cs="Arial"/>
          <w:color w:val="auto"/>
          <w:u w:val="none"/>
          <w:lang w:val="en-PH"/>
        </w:rPr>
        <w:tab/>
      </w:r>
      <w:r>
        <w:rPr>
          <w:rStyle w:val="9"/>
          <w:rFonts w:hint="default" w:ascii="Arial" w:hAnsi="Arial" w:cs="Arial"/>
          <w:color w:val="auto"/>
          <w:u w:val="none"/>
        </w:rPr>
        <w:t>Piyoshila</w:t>
      </w:r>
      <w:r>
        <w:rPr>
          <w:rFonts w:hint="default" w:ascii="Arial" w:hAnsi="Arial" w:cs="Arial"/>
          <w:color w:val="auto"/>
          <w:u w:val="none"/>
        </w:rPr>
        <w:fldChar w:fldCharType="end"/>
      </w:r>
    </w:p>
    <w:p w14:paraId="3A29BB3E">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Putri, P. B. R., &amp; Wijaya, A. H. (2021). </w:t>
      </w:r>
      <w:r>
        <w:rPr>
          <w:rStyle w:val="6"/>
          <w:rFonts w:hint="default" w:ascii="Arial" w:hAnsi="Arial" w:cs="Arial"/>
          <w:color w:val="auto"/>
          <w:u w:val="none"/>
        </w:rPr>
        <w:t xml:space="preserve">Sistem informasi penjualan furniture </w:t>
      </w:r>
      <w:r>
        <w:rPr>
          <w:rStyle w:val="6"/>
          <w:rFonts w:hint="default" w:ascii="Arial" w:hAnsi="Arial" w:cs="Arial"/>
          <w:color w:val="auto"/>
          <w:u w:val="none"/>
          <w:lang w:val="en-US"/>
        </w:rPr>
        <w:tab/>
      </w:r>
      <w:r>
        <w:rPr>
          <w:rStyle w:val="6"/>
          <w:rFonts w:hint="default" w:ascii="Arial" w:hAnsi="Arial" w:cs="Arial"/>
          <w:color w:val="auto"/>
          <w:u w:val="none"/>
        </w:rPr>
        <w:t>berbasis web menggunakan PHP dan MySQL</w:t>
      </w:r>
      <w:r>
        <w:rPr>
          <w:rFonts w:hint="default" w:ascii="Arial" w:hAnsi="Arial" w:cs="Arial"/>
          <w:color w:val="auto"/>
          <w:u w:val="none"/>
        </w:rPr>
        <w:t xml:space="preserve">. </w:t>
      </w:r>
      <w:r>
        <w:rPr>
          <w:rFonts w:hint="default" w:ascii="Arial" w:hAnsi="Arial" w:cs="Arial"/>
          <w:color w:val="auto"/>
          <w:u w:val="none"/>
          <w:lang w:val="en-US"/>
        </w:rPr>
        <w:tab/>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"https://scholar.google.com/scholar?q=Putri+Wijaya+PHP+MySQL+furniture+sales+system"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https://scholar.google.com/scholar?q=Putri+Wijaya+PHP+MySQL+furnitur</w:t>
      </w:r>
      <w:r>
        <w:rPr>
          <w:rStyle w:val="9"/>
          <w:rFonts w:hint="default" w:ascii="Arial" w:hAnsi="Arial" w:cs="Arial"/>
          <w:color w:val="auto"/>
          <w:u w:val="none"/>
          <w:lang w:val="en-US"/>
        </w:rPr>
        <w:tab/>
      </w:r>
      <w:r>
        <w:rPr>
          <w:rStyle w:val="9"/>
          <w:rFonts w:hint="default" w:ascii="Arial" w:hAnsi="Arial" w:cs="Arial"/>
          <w:color w:val="auto"/>
          <w:u w:val="none"/>
        </w:rPr>
        <w:t>e+sales+system</w:t>
      </w:r>
      <w:r>
        <w:rPr>
          <w:rFonts w:hint="default" w:ascii="Arial" w:hAnsi="Arial" w:cs="Arial"/>
          <w:color w:val="auto"/>
          <w:u w:val="none"/>
        </w:rPr>
        <w:fldChar w:fldCharType="end"/>
      </w:r>
    </w:p>
    <w:p w14:paraId="5F5DAF86">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Rangaswamy, A., et al. (2022). </w:t>
      </w:r>
      <w:r>
        <w:rPr>
          <w:rStyle w:val="6"/>
          <w:rFonts w:hint="default" w:ascii="Arial" w:hAnsi="Arial" w:cs="Arial"/>
          <w:color w:val="auto"/>
          <w:u w:val="none"/>
        </w:rPr>
        <w:t xml:space="preserve">The impact of digital technology on consumer </w:t>
      </w:r>
      <w:r>
        <w:rPr>
          <w:rStyle w:val="6"/>
          <w:rFonts w:hint="default" w:ascii="Arial" w:hAnsi="Arial" w:cs="Arial"/>
          <w:color w:val="auto"/>
          <w:u w:val="none"/>
          <w:lang w:val="en-US"/>
        </w:rPr>
        <w:tab/>
      </w:r>
      <w:r>
        <w:rPr>
          <w:rStyle w:val="6"/>
          <w:rFonts w:hint="default" w:ascii="Arial" w:hAnsi="Arial" w:cs="Arial"/>
          <w:color w:val="auto"/>
          <w:u w:val="none"/>
        </w:rPr>
        <w:t xml:space="preserve">behaviors </w:t>
      </w:r>
      <w:r>
        <w:rPr>
          <w:rStyle w:val="6"/>
          <w:rFonts w:hint="default" w:ascii="Arial" w:hAnsi="Arial" w:cs="Arial"/>
          <w:color w:val="auto"/>
          <w:u w:val="none"/>
          <w:lang w:val="en-PH"/>
        </w:rPr>
        <w:tab/>
      </w:r>
      <w:r>
        <w:rPr>
          <w:rStyle w:val="6"/>
          <w:rFonts w:hint="default" w:ascii="Arial" w:hAnsi="Arial" w:cs="Arial"/>
          <w:color w:val="auto"/>
          <w:u w:val="none"/>
        </w:rPr>
        <w:t>in the home furnishing sector in Singapore</w:t>
      </w:r>
      <w:r>
        <w:rPr>
          <w:rFonts w:hint="default" w:ascii="Arial" w:hAnsi="Arial" w:cs="Arial"/>
          <w:color w:val="auto"/>
          <w:u w:val="none"/>
        </w:rPr>
        <w:t xml:space="preserve">. </w:t>
      </w:r>
      <w:r>
        <w:rPr>
          <w:rFonts w:hint="default" w:ascii="Arial" w:hAnsi="Arial" w:cs="Arial"/>
          <w:color w:val="auto"/>
          <w:u w:val="none"/>
          <w:lang w:val="en-PH"/>
        </w:rPr>
        <w:tab/>
      </w:r>
      <w:r>
        <w:rPr>
          <w:rFonts w:hint="default" w:ascii="Arial" w:hAnsi="Arial" w:cs="Arial"/>
          <w:color w:val="auto"/>
          <w:u w:val="none"/>
          <w:lang w:val="en-PH"/>
        </w:rPr>
        <w:tab/>
      </w:r>
      <w:r>
        <w:rPr>
          <w:rFonts w:hint="default" w:ascii="Arial" w:hAnsi="Arial" w:cs="Arial"/>
          <w:color w:val="auto"/>
          <w:u w:val="none"/>
        </w:rPr>
        <w:fldChar w:fldCharType="begin"/>
      </w:r>
      <w:r>
        <w:rPr>
          <w:rFonts w:hint="default" w:ascii="Arial" w:hAnsi="Arial" w:cs="Arial"/>
          <w:color w:val="auto"/>
          <w:u w:val="none"/>
        </w:rPr>
        <w:instrText xml:space="preserve"> HYPERLINK "https://scholar.google.com/scholar?q=impact+digital+technology+home+furnishing+Singapore+Rangaswamy" </w:instrText>
      </w:r>
      <w:r>
        <w:rPr>
          <w:rFonts w:hint="default" w:ascii="Arial" w:hAnsi="Arial" w:cs="Arial"/>
          <w:color w:val="auto"/>
          <w:u w:val="none"/>
        </w:rPr>
        <w:fldChar w:fldCharType="separate"/>
      </w:r>
      <w:r>
        <w:rPr>
          <w:rStyle w:val="9"/>
          <w:rFonts w:hint="default" w:ascii="Arial" w:hAnsi="Arial" w:cs="Arial"/>
          <w:color w:val="auto"/>
          <w:u w:val="none"/>
        </w:rPr>
        <w:t>https://scholar.google.com/scholar?q=impact+digital+technology+home+fu</w:t>
      </w:r>
      <w:r>
        <w:rPr>
          <w:rStyle w:val="9"/>
          <w:rFonts w:hint="default" w:ascii="Arial" w:hAnsi="Arial" w:cs="Arial"/>
          <w:color w:val="auto"/>
          <w:u w:val="none"/>
          <w:lang w:val="en-US"/>
        </w:rPr>
        <w:tab/>
      </w:r>
      <w:r>
        <w:rPr>
          <w:rStyle w:val="9"/>
          <w:rFonts w:hint="default" w:ascii="Arial" w:hAnsi="Arial" w:cs="Arial"/>
          <w:color w:val="auto"/>
          <w:u w:val="none"/>
        </w:rPr>
        <w:t>rnishing+Singapore+Rangaswamy</w:t>
      </w:r>
      <w:r>
        <w:rPr>
          <w:rFonts w:hint="default" w:ascii="Arial" w:hAnsi="Arial" w:cs="Arial"/>
          <w:color w:val="auto"/>
          <w:u w:val="none"/>
        </w:rPr>
        <w:fldChar w:fldCharType="end"/>
      </w:r>
    </w:p>
    <w:p w14:paraId="3318C57F">
      <w:pPr>
        <w:pStyle w:val="10"/>
        <w:keepNext w:val="0"/>
        <w:keepLines w:val="0"/>
        <w:widowControl/>
        <w:suppressLineNumbers w:val="0"/>
        <w:spacing w:line="360" w:lineRule="auto"/>
        <w:jc w:val="both"/>
        <w:rPr>
          <w:rFonts w:hint="default" w:ascii="Arial" w:hAnsi="Arial" w:cs="Arial"/>
          <w:color w:val="auto"/>
          <w:u w:val="none"/>
        </w:rPr>
      </w:pPr>
      <w:r>
        <w:rPr>
          <w:rFonts w:hint="default" w:ascii="Arial" w:hAnsi="Arial" w:cs="Arial"/>
          <w:color w:val="auto"/>
          <w:u w:val="none"/>
        </w:rPr>
        <w:t xml:space="preserve">Tylko Furniture Company. (2022). </w:t>
      </w:r>
      <w:r>
        <w:rPr>
          <w:rStyle w:val="6"/>
          <w:rFonts w:hint="default" w:ascii="Arial" w:hAnsi="Arial" w:cs="Arial"/>
          <w:color w:val="auto"/>
          <w:u w:val="none"/>
        </w:rPr>
        <w:t xml:space="preserve">Customizable and sustainable designer </w:t>
      </w:r>
      <w:r>
        <w:rPr>
          <w:rStyle w:val="6"/>
          <w:rFonts w:hint="default" w:ascii="Arial" w:hAnsi="Arial" w:cs="Arial"/>
          <w:color w:val="auto"/>
          <w:u w:val="none"/>
          <w:lang w:val="en-US"/>
        </w:rPr>
        <w:tab/>
      </w:r>
      <w:r>
        <w:rPr>
          <w:rStyle w:val="6"/>
          <w:rFonts w:hint="default" w:ascii="Arial" w:hAnsi="Arial" w:cs="Arial"/>
          <w:color w:val="auto"/>
          <w:u w:val="none"/>
        </w:rPr>
        <w:t>furniture</w:t>
      </w:r>
      <w:r>
        <w:rPr>
          <w:rFonts w:hint="default" w:ascii="Arial" w:hAnsi="Arial" w:cs="Arial"/>
          <w:color w:val="auto"/>
          <w:u w:val="none"/>
        </w:rPr>
        <w:t>.</w:t>
      </w:r>
      <w:r>
        <w:rPr>
          <w:rFonts w:hint="default" w:ascii="Arial" w:hAnsi="Arial" w:cs="Arial"/>
          <w:color w:val="auto"/>
          <w:u w:val="none"/>
        </w:rPr>
        <w:fldChar w:fldCharType="begin"/>
      </w:r>
      <w:r>
        <w:rPr>
          <w:rFonts w:hint="default" w:ascii="Arial" w:hAnsi="Arial" w:cs="Arial"/>
          <w:color w:val="auto"/>
          <w:u w:val="none"/>
        </w:rPr>
        <w:instrText xml:space="preserve"> HYPERLINK "https://tylko.com/" </w:instrText>
      </w:r>
      <w:r>
        <w:rPr>
          <w:rFonts w:hint="default" w:ascii="Arial" w:hAnsi="Arial" w:cs="Arial"/>
          <w:color w:val="auto"/>
          <w:u w:val="none"/>
        </w:rPr>
        <w:fldChar w:fldCharType="separate"/>
      </w:r>
      <w:r>
        <w:rPr>
          <w:rStyle w:val="9"/>
          <w:rFonts w:hint="default" w:ascii="Arial" w:hAnsi="Arial" w:cs="Arial"/>
          <w:color w:val="auto"/>
          <w:u w:val="none"/>
        </w:rPr>
        <w:t>https://tylko.com</w:t>
      </w:r>
      <w:r>
        <w:rPr>
          <w:rFonts w:hint="default" w:ascii="Arial" w:hAnsi="Arial" w:cs="Arial"/>
          <w:color w:val="auto"/>
          <w:u w:val="none"/>
        </w:rPr>
        <w:fldChar w:fldCharType="end"/>
      </w:r>
    </w:p>
    <w:p w14:paraId="24FAC068">
      <w:pPr>
        <w:keepNext w:val="0"/>
        <w:keepLines w:val="0"/>
        <w:widowControl/>
        <w:suppressLineNumbers w:val="0"/>
        <w:spacing w:line="360" w:lineRule="auto"/>
        <w:jc w:val="both"/>
        <w:sectPr>
          <w:pgSz w:w="12240" w:h="15840"/>
          <w:pgMar w:top="1440" w:right="1440" w:bottom="1440" w:left="2160" w:header="720" w:footer="720" w:gutter="0"/>
          <w:pgBorders>
            <w:top w:val="none" w:sz="0" w:space="0"/>
            <w:left w:val="none" w:sz="0" w:space="0"/>
            <w:bottom w:val="none" w:sz="0" w:space="0"/>
            <w:right w:val="none" w:sz="0" w:space="0"/>
          </w:pgBorders>
          <w:cols w:space="0" w:num="1"/>
          <w:rtlGutter w:val="0"/>
          <w:docGrid w:linePitch="360" w:charSpace="0"/>
        </w:sectPr>
      </w:pPr>
    </w:p>
    <w:p w14:paraId="1DFCF7EE">
      <w:pPr>
        <w:spacing w:line="360" w:lineRule="auto"/>
        <w:jc w:val="center"/>
        <w:rPr>
          <w:rFonts w:ascii="Times New Roman" w:hAnsi="Times New Roman" w:cs="Times New Roman"/>
          <w:sz w:val="32"/>
          <w:szCs w:val="32"/>
        </w:rPr>
      </w:pPr>
      <w:r>
        <w:rPr>
          <w:rFonts w:ascii="Times New Roman" w:hAnsi="Times New Roman" w:cs="Times New Roman"/>
          <w:b/>
          <w:bCs/>
          <w:sz w:val="32"/>
          <w:szCs w:val="32"/>
        </w:rPr>
        <w:t>APPENDICES</w:t>
      </w:r>
    </w:p>
    <w:p w14:paraId="0A40EE34">
      <w:pPr>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Story Board</w:t>
      </w:r>
    </w:p>
    <w:p w14:paraId="2C0FF711">
      <w:pPr>
        <w:spacing w:line="360" w:lineRule="auto"/>
        <w:rPr>
          <w:rFonts w:ascii="Times New Roman" w:hAnsi="Times New Roman" w:cs="Times New Roman"/>
          <w:b/>
          <w:bCs/>
          <w:sz w:val="24"/>
          <w:szCs w:val="24"/>
        </w:rPr>
      </w:pPr>
      <w:r>
        <w:rPr>
          <w:sz w:val="24"/>
        </w:rPr>
        <mc:AlternateContent>
          <mc:Choice Requires="wpg">
            <w:drawing>
              <wp:anchor distT="0" distB="0" distL="0" distR="0" simplePos="0" relativeHeight="251683840" behindDoc="0" locked="0" layoutInCell="1" allowOverlap="1">
                <wp:simplePos x="0" y="0"/>
                <wp:positionH relativeFrom="column">
                  <wp:posOffset>284480</wp:posOffset>
                </wp:positionH>
                <wp:positionV relativeFrom="paragraph">
                  <wp:posOffset>33655</wp:posOffset>
                </wp:positionV>
                <wp:extent cx="5247005" cy="2299970"/>
                <wp:effectExtent l="6350" t="6350" r="23495" b="17780"/>
                <wp:wrapNone/>
                <wp:docPr id="1201" name="Group 142"/>
                <wp:cNvGraphicFramePr/>
                <a:graphic xmlns:a="http://schemas.openxmlformats.org/drawingml/2006/main">
                  <a:graphicData uri="http://schemas.microsoft.com/office/word/2010/wordprocessingGroup">
                    <wpg:wgp>
                      <wpg:cNvGrpSpPr/>
                      <wpg:grpSpPr>
                        <a:xfrm rot="0">
                          <a:off x="0" y="0"/>
                          <a:ext cx="5247005" cy="2299970"/>
                          <a:chOff x="1762" y="688556"/>
                          <a:chExt cx="7858" cy="4978"/>
                        </a:xfrm>
                      </wpg:grpSpPr>
                      <wps:wsp>
                        <wps:cNvPr id="44" name="Rounded Rectangle 154"/>
                        <wps:cNvSpPr/>
                        <wps:spPr>
                          <a:xfrm>
                            <a:off x="1762" y="688556"/>
                            <a:ext cx="7858" cy="4978"/>
                          </a:xfrm>
                          <a:prstGeom prst="roundRect">
                            <a:avLst/>
                          </a:prstGeom>
                          <a:solidFill>
                            <a:srgbClr val="F9DBDE"/>
                          </a:solidFill>
                          <a:ln w="12700" cap="flat" cmpd="sng">
                            <a:solidFill>
                              <a:srgbClr val="000000"/>
                            </a:solidFill>
                            <a:prstDash val="solid"/>
                            <a:miter/>
                            <a:headEnd type="none" w="med" len="med"/>
                            <a:tailEnd type="none" w="med" len="med"/>
                          </a:ln>
                        </wps:spPr>
                        <wps:txbx>
                          <w:txbxContent>
                            <w:p w14:paraId="348BF020">
                              <w:pPr>
                                <w:jc w:val="center"/>
                              </w:pPr>
                            </w:p>
                          </w:txbxContent>
                        </wps:txbx>
                        <wps:bodyPr vert="horz" wrap="square" lIns="91440" tIns="45720" rIns="91440" bIns="45720" anchor="ctr">
                          <a:noAutofit/>
                        </wps:bodyPr>
                      </wps:wsp>
                      <pic:pic xmlns:pic="http://schemas.openxmlformats.org/drawingml/2006/picture">
                        <pic:nvPicPr>
                          <pic:cNvPr id="45" name="Image"/>
                          <pic:cNvPicPr/>
                        </pic:nvPicPr>
                        <pic:blipFill>
                          <a:blip r:embed="rId38" cstate="print"/>
                          <a:srcRect/>
                          <a:stretch>
                            <a:fillRect/>
                          </a:stretch>
                        </pic:blipFill>
                        <pic:spPr>
                          <a:xfrm flipH="1">
                            <a:off x="3994" y="690678"/>
                            <a:ext cx="2167" cy="2668"/>
                          </a:xfrm>
                          <a:prstGeom prst="rect">
                            <a:avLst/>
                          </a:prstGeom>
                        </pic:spPr>
                      </pic:pic>
                      <wps:wsp>
                        <wps:cNvPr id="48" name="Rounded Rectangular Callout 156"/>
                        <wps:cNvSpPr/>
                        <wps:spPr>
                          <a:xfrm flipH="1">
                            <a:off x="2036" y="688883"/>
                            <a:ext cx="2825" cy="1522"/>
                          </a:xfrm>
                          <a:prstGeom prst="wedgeRoundRectCallout">
                            <a:avLst>
                              <a:gd name="adj1" fmla="val -38849"/>
                              <a:gd name="adj2" fmla="val 80446"/>
                              <a:gd name="adj3" fmla="val 16667"/>
                            </a:avLst>
                          </a:prstGeom>
                          <a:ln w="12700" cap="flat" cmpd="sng">
                            <a:solidFill>
                              <a:srgbClr val="000000"/>
                            </a:solidFill>
                            <a:prstDash val="solid"/>
                            <a:miter/>
                            <a:headEnd type="none" w="med" len="med"/>
                            <a:tailEnd type="none" w="med" len="med"/>
                          </a:ln>
                        </wps:spPr>
                        <wps:txbx>
                          <w:txbxContent>
                            <w:p w14:paraId="79B9E52C">
                              <w:pPr>
                                <w:jc w:val="center"/>
                                <w:rPr>
                                  <w:color w:val="000000"/>
                                  <w:sz w:val="18"/>
                                  <w:szCs w:val="18"/>
                                  <w:lang w:val="en-PH"/>
                                </w:rPr>
                              </w:pPr>
                              <w:r>
                                <w:rPr>
                                  <w:color w:val="000000"/>
                                  <w:sz w:val="18"/>
                                  <w:szCs w:val="18"/>
                                </w:rPr>
                                <w:t>This is</w:t>
                              </w:r>
                              <w:r>
                                <w:rPr>
                                  <w:color w:val="000000"/>
                                  <w:sz w:val="18"/>
                                  <w:szCs w:val="18"/>
                                  <w:lang w:val="en-PH"/>
                                </w:rPr>
                                <w:t xml:space="preserve"> land page</w:t>
                              </w:r>
                              <w:r>
                                <w:rPr>
                                  <w:color w:val="000000"/>
                                  <w:sz w:val="18"/>
                                  <w:szCs w:val="18"/>
                                </w:rPr>
                                <w:t xml:space="preserve"> for customer </w:t>
                              </w:r>
                              <w:r>
                                <w:rPr>
                                  <w:color w:val="000000"/>
                                  <w:sz w:val="18"/>
                                  <w:szCs w:val="18"/>
                                  <w:lang w:val="en-PH"/>
                                </w:rPr>
                                <w:t xml:space="preserve">and admin </w:t>
                              </w:r>
                              <w:r>
                                <w:rPr>
                                  <w:color w:val="000000"/>
                                  <w:sz w:val="18"/>
                                  <w:szCs w:val="18"/>
                                </w:rPr>
                                <w:t>w</w:t>
                              </w:r>
                              <w:r>
                                <w:rPr>
                                  <w:color w:val="000000"/>
                                  <w:sz w:val="18"/>
                                  <w:szCs w:val="18"/>
                                  <w:lang w:val="en-PH"/>
                                </w:rPr>
                                <w:t>here w</w:t>
                              </w:r>
                              <w:r>
                                <w:rPr>
                                  <w:rFonts w:cs="Calibri"/>
                                  <w:color w:val="000000"/>
                                  <w:sz w:val="18"/>
                                  <w:szCs w:val="18"/>
                                </w:rPr>
                                <w:t>hat they will see first before I log in or</w:t>
                              </w:r>
                              <w:r>
                                <w:rPr>
                                  <w:rFonts w:ascii="Times New Roman" w:hAnsi="Times New Roman" w:cs="Times New Roman"/>
                                  <w:color w:val="000000"/>
                                  <w:sz w:val="18"/>
                                  <w:szCs w:val="18"/>
                                </w:rPr>
                                <w:t xml:space="preserve"> register.</w:t>
                              </w:r>
                            </w:p>
                          </w:txbxContent>
                        </wps:txbx>
                        <wps:bodyPr vert="horz" wrap="square" lIns="91440" tIns="45720" rIns="91440" bIns="45720" anchor="ctr">
                          <a:noAutofit/>
                        </wps:bodyPr>
                      </wps:wsp>
                    </wpg:wgp>
                  </a:graphicData>
                </a:graphic>
              </wp:anchor>
            </w:drawing>
          </mc:Choice>
          <mc:Fallback>
            <w:pict>
              <v:group id="Group 142" o:spid="_x0000_s1026" o:spt="203" style="position:absolute;left:0pt;margin-left:22.4pt;margin-top:2.65pt;height:181.1pt;width:413.15pt;z-index:251683840;mso-width-relative:page;mso-height-relative:page;" coordorigin="1762,688556" coordsize="7858,4978" o:gfxdata="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">
                <o:lock v:ext="edit" aspectratio="f"/>
                <v:roundrect id="Rounded Rectangle 154" o:spid="_x0000_s1026" o:spt="2" style="position:absolute;left:1762;top:688556;height:4978;width:7858;v-text-anchor:middle;" fillcolor="#F9DBDE" filled="t" stroked="t" coordsize="21600,21600" arcsize="0.166666666666667" o:gfxdata="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VFnpy5AAAA2wAA&#10;AA8AAAAAAAAAAQAgAAAAIgAAAGRycy9kb3ducmV2LnhtbFBLAQIUABQAAAAIAIdO4kAzLwWeOwAA&#10;ADkAAAAQAAAAAAAAAAEAIAAAAAgBAABkcnMvc2hhcGV4bWwueG1sUEsFBgAAAAAGAAYAWwEAALID&#10;AAAAAA==&#10;">
                  <v:fill on="t" focussize="0,0"/>
                  <v:stroke weight="1pt" color="#000000" joinstyle="miter"/>
                  <v:imagedata o:title=""/>
                  <o:lock v:ext="edit" aspectratio="f"/>
                  <v:textbox>
                    <w:txbxContent>
                      <w:p w14:paraId="348BF020">
                        <w:pPr>
                          <w:jc w:val="center"/>
                        </w:pPr>
                      </w:p>
                    </w:txbxContent>
                  </v:textbox>
                </v:roundrect>
                <v:shape id="Image" o:spid="_x0000_s1026" o:spt="75" type="#_x0000_t75" style="position:absolute;left:3994;top:690678;flip:x;height:2668;width:2167;" filled="f" o:preferrelative="t" stroked="f" coordsize="21600,21600" o:gfxdata="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KbLb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Rounded Rectangular Callout 156" o:spid="_x0000_s1026" o:spt="62" type="#_x0000_t62" style="position:absolute;left:2036;top:688883;flip:x;height:1522;width:2825;v-text-anchor:middle;" filled="f" stroked="t" coordsize="21600,21600" o:gfxdata="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OWtTugAAANsA&#10;AAAPAAAAAAAAAAEAIAAAACIAAABkcnMvZG93bnJldi54bWxQSwECFAAUAAAACACHTuJAMy8FnjsA&#10;AAA5AAAAEAAAAAAAAAABACAAAAAJAQAAZHJzL3NoYXBleG1sLnhtbFBLBQYAAAAABgAGAFsBAACz&#10;AwAAAAA=&#10;" adj="2409,28176,14400">
                  <v:fill on="f" focussize="0,0"/>
                  <v:stroke weight="1pt" color="#000000" joinstyle="miter"/>
                  <v:imagedata o:title=""/>
                  <o:lock v:ext="edit" aspectratio="f"/>
                  <v:textbox>
                    <w:txbxContent>
                      <w:p w14:paraId="79B9E52C">
                        <w:pPr>
                          <w:jc w:val="center"/>
                          <w:rPr>
                            <w:color w:val="000000"/>
                            <w:sz w:val="18"/>
                            <w:szCs w:val="18"/>
                            <w:lang w:val="en-PH"/>
                          </w:rPr>
                        </w:pPr>
                        <w:r>
                          <w:rPr>
                            <w:color w:val="000000"/>
                            <w:sz w:val="18"/>
                            <w:szCs w:val="18"/>
                          </w:rPr>
                          <w:t>This is</w:t>
                        </w:r>
                        <w:r>
                          <w:rPr>
                            <w:color w:val="000000"/>
                            <w:sz w:val="18"/>
                            <w:szCs w:val="18"/>
                            <w:lang w:val="en-PH"/>
                          </w:rPr>
                          <w:t xml:space="preserve"> land page</w:t>
                        </w:r>
                        <w:r>
                          <w:rPr>
                            <w:color w:val="000000"/>
                            <w:sz w:val="18"/>
                            <w:szCs w:val="18"/>
                          </w:rPr>
                          <w:t xml:space="preserve"> for customer </w:t>
                        </w:r>
                        <w:r>
                          <w:rPr>
                            <w:color w:val="000000"/>
                            <w:sz w:val="18"/>
                            <w:szCs w:val="18"/>
                            <w:lang w:val="en-PH"/>
                          </w:rPr>
                          <w:t xml:space="preserve">and admin </w:t>
                        </w:r>
                        <w:r>
                          <w:rPr>
                            <w:color w:val="000000"/>
                            <w:sz w:val="18"/>
                            <w:szCs w:val="18"/>
                          </w:rPr>
                          <w:t>w</w:t>
                        </w:r>
                        <w:r>
                          <w:rPr>
                            <w:color w:val="000000"/>
                            <w:sz w:val="18"/>
                            <w:szCs w:val="18"/>
                            <w:lang w:val="en-PH"/>
                          </w:rPr>
                          <w:t>here w</w:t>
                        </w:r>
                        <w:r>
                          <w:rPr>
                            <w:rFonts w:cs="Calibri"/>
                            <w:color w:val="000000"/>
                            <w:sz w:val="18"/>
                            <w:szCs w:val="18"/>
                          </w:rPr>
                          <w:t>hat they will see first before I log in or</w:t>
                        </w:r>
                        <w:r>
                          <w:rPr>
                            <w:rFonts w:ascii="Times New Roman" w:hAnsi="Times New Roman" w:cs="Times New Roman"/>
                            <w:color w:val="000000"/>
                            <w:sz w:val="18"/>
                            <w:szCs w:val="18"/>
                          </w:rPr>
                          <w:t xml:space="preserve"> register.</w:t>
                        </w:r>
                      </w:p>
                    </w:txbxContent>
                  </v:textbox>
                </v:shape>
              </v:group>
            </w:pict>
          </mc:Fallback>
        </mc:AlternateContent>
      </w:r>
    </w:p>
    <w:p w14:paraId="1D3D88DA">
      <w:pPr>
        <w:spacing w:line="360" w:lineRule="auto"/>
        <w:rPr>
          <w:rFonts w:ascii="Times New Roman" w:hAnsi="Times New Roman" w:cs="Times New Roman"/>
          <w:b/>
          <w:bCs/>
          <w:sz w:val="24"/>
          <w:szCs w:val="24"/>
        </w:rPr>
      </w:pPr>
      <w:r>
        <w:rPr>
          <w:sz w:val="24"/>
        </w:rPr>
        <w:drawing>
          <wp:anchor distT="0" distB="0" distL="0" distR="0" simplePos="0" relativeHeight="251684864" behindDoc="0" locked="0" layoutInCell="1" allowOverlap="1">
            <wp:simplePos x="0" y="0"/>
            <wp:positionH relativeFrom="column">
              <wp:posOffset>2954655</wp:posOffset>
            </wp:positionH>
            <wp:positionV relativeFrom="paragraph">
              <wp:posOffset>79375</wp:posOffset>
            </wp:positionV>
            <wp:extent cx="2192020" cy="1912620"/>
            <wp:effectExtent l="0" t="0" r="17780" b="11430"/>
            <wp:wrapNone/>
            <wp:docPr id="1205" name="Picture 147" descr="Screenshot 2026-04-11 162716"/>
            <wp:cNvGraphicFramePr/>
            <a:graphic xmlns:a="http://schemas.openxmlformats.org/drawingml/2006/main">
              <a:graphicData uri="http://schemas.openxmlformats.org/drawingml/2006/picture">
                <pic:pic xmlns:pic="http://schemas.openxmlformats.org/drawingml/2006/picture">
                  <pic:nvPicPr>
                    <pic:cNvPr id="1205" name="Picture 147" descr="Screenshot 2026-04-11 162716"/>
                    <pic:cNvPicPr/>
                  </pic:nvPicPr>
                  <pic:blipFill>
                    <a:blip r:embed="rId39" cstate="print"/>
                    <a:srcRect/>
                    <a:stretch>
                      <a:fillRect/>
                    </a:stretch>
                  </pic:blipFill>
                  <pic:spPr>
                    <a:xfrm>
                      <a:off x="0" y="0"/>
                      <a:ext cx="2192020" cy="1912620"/>
                    </a:xfrm>
                    <a:prstGeom prst="rect">
                      <a:avLst/>
                    </a:prstGeom>
                  </pic:spPr>
                </pic:pic>
              </a:graphicData>
            </a:graphic>
          </wp:anchor>
        </w:drawing>
      </w:r>
    </w:p>
    <w:p w14:paraId="43A9B68D">
      <w:pPr>
        <w:spacing w:line="360" w:lineRule="auto"/>
        <w:rPr>
          <w:rFonts w:ascii="Times New Roman" w:hAnsi="Times New Roman" w:cs="Times New Roman"/>
          <w:b/>
          <w:bCs/>
          <w:sz w:val="24"/>
          <w:szCs w:val="24"/>
        </w:rPr>
      </w:pPr>
    </w:p>
    <w:p w14:paraId="06271733">
      <w:pPr>
        <w:spacing w:line="360" w:lineRule="auto"/>
        <w:rPr>
          <w:rFonts w:ascii="Times New Roman" w:hAnsi="Times New Roman" w:cs="Times New Roman"/>
          <w:b/>
          <w:bCs/>
          <w:sz w:val="24"/>
          <w:szCs w:val="24"/>
        </w:rPr>
      </w:pPr>
    </w:p>
    <w:p w14:paraId="4149D542">
      <w:pPr>
        <w:spacing w:line="360" w:lineRule="auto"/>
        <w:rPr>
          <w:rFonts w:ascii="Times New Roman" w:hAnsi="Times New Roman" w:cs="Times New Roman"/>
          <w:b/>
          <w:bCs/>
          <w:sz w:val="24"/>
          <w:szCs w:val="24"/>
          <w:lang w:val="en-PH"/>
        </w:rPr>
        <w:sectPr>
          <w:pgSz w:w="12240" w:h="15840"/>
          <w:pgMar w:top="1440" w:right="1440" w:bottom="1440" w:left="1800" w:header="720" w:footer="720" w:gutter="0"/>
          <w:cols w:space="720" w:num="1"/>
          <w:docGrid w:linePitch="360" w:charSpace="0"/>
        </w:sectPr>
      </w:pPr>
      <w:r>
        <w:rPr>
          <w:sz w:val="24"/>
        </w:rPr>
        <mc:AlternateContent>
          <mc:Choice Requires="wpg">
            <w:drawing>
              <wp:anchor distT="0" distB="0" distL="0" distR="0" simplePos="0" relativeHeight="251684864" behindDoc="0" locked="0" layoutInCell="1" allowOverlap="1">
                <wp:simplePos x="0" y="0"/>
                <wp:positionH relativeFrom="column">
                  <wp:posOffset>74295</wp:posOffset>
                </wp:positionH>
                <wp:positionV relativeFrom="paragraph">
                  <wp:posOffset>4089400</wp:posOffset>
                </wp:positionV>
                <wp:extent cx="5320030" cy="2231390"/>
                <wp:effectExtent l="6350" t="6350" r="7620" b="10160"/>
                <wp:wrapNone/>
                <wp:docPr id="1206" name="Group 85"/>
                <wp:cNvGraphicFramePr/>
                <a:graphic xmlns:a="http://schemas.openxmlformats.org/drawingml/2006/main">
                  <a:graphicData uri="http://schemas.microsoft.com/office/word/2010/wordprocessingGroup">
                    <wpg:wgp>
                      <wpg:cNvGrpSpPr/>
                      <wpg:grpSpPr>
                        <a:xfrm rot="0">
                          <a:off x="0" y="0"/>
                          <a:ext cx="5320030" cy="2231390"/>
                          <a:chOff x="3742" y="693643"/>
                          <a:chExt cx="8730" cy="4416"/>
                        </a:xfrm>
                      </wpg:grpSpPr>
                      <wpg:grpSp>
                        <wpg:cNvPr id="49" name="Group 157"/>
                        <wpg:cNvGrpSpPr/>
                        <wpg:grpSpPr>
                          <a:xfrm>
                            <a:off x="3742" y="693643"/>
                            <a:ext cx="8731" cy="4417"/>
                            <a:chOff x="1762" y="688556"/>
                            <a:chExt cx="7858" cy="4978"/>
                          </a:xfrm>
                        </wpg:grpSpPr>
                        <wps:wsp>
                          <wps:cNvPr id="50" name="Rounded Rectangle 158"/>
                          <wps:cNvSpPr/>
                          <wps:spPr>
                            <a:xfrm>
                              <a:off x="1762" y="688556"/>
                              <a:ext cx="7858" cy="4978"/>
                            </a:xfrm>
                            <a:prstGeom prst="roundRect">
                              <a:avLst/>
                            </a:prstGeom>
                            <a:solidFill>
                              <a:srgbClr val="F9DBDE"/>
                            </a:solidFill>
                            <a:ln w="12700" cap="flat" cmpd="sng">
                              <a:solidFill>
                                <a:srgbClr val="000000"/>
                              </a:solidFill>
                              <a:prstDash val="solid"/>
                              <a:miter/>
                              <a:headEnd type="none" w="med" len="med"/>
                              <a:tailEnd type="none" w="med" len="med"/>
                            </a:ln>
                          </wps:spPr>
                          <wps:txbx>
                            <w:txbxContent>
                              <w:p w14:paraId="296481B3">
                                <w:pPr>
                                  <w:jc w:val="center"/>
                                </w:pPr>
                              </w:p>
                            </w:txbxContent>
                          </wps:txbx>
                          <wps:bodyPr vert="horz" wrap="square" lIns="91440" tIns="45720" rIns="91440" bIns="45720" anchor="ctr">
                            <a:noAutofit/>
                          </wps:bodyPr>
                        </wps:wsp>
                        <pic:pic xmlns:pic="http://schemas.openxmlformats.org/drawingml/2006/picture">
                          <pic:nvPicPr>
                            <pic:cNvPr id="51" name="Image"/>
                            <pic:cNvPicPr/>
                          </pic:nvPicPr>
                          <pic:blipFill>
                            <a:blip r:embed="rId38" cstate="print"/>
                            <a:srcRect/>
                            <a:stretch>
                              <a:fillRect/>
                            </a:stretch>
                          </pic:blipFill>
                          <pic:spPr>
                            <a:xfrm flipH="1">
                              <a:off x="3994" y="690678"/>
                              <a:ext cx="2167" cy="2668"/>
                            </a:xfrm>
                            <a:prstGeom prst="rect">
                              <a:avLst/>
                            </a:prstGeom>
                          </pic:spPr>
                        </pic:pic>
                        <wps:wsp>
                          <wps:cNvPr id="52" name="Rounded Rectangular Callout 160"/>
                          <wps:cNvSpPr/>
                          <wps:spPr>
                            <a:xfrm flipH="1">
                              <a:off x="2036" y="688883"/>
                              <a:ext cx="2825" cy="1522"/>
                            </a:xfrm>
                            <a:prstGeom prst="wedgeRoundRectCallout">
                              <a:avLst>
                                <a:gd name="adj1" fmla="val -38849"/>
                                <a:gd name="adj2" fmla="val 80446"/>
                                <a:gd name="adj3" fmla="val 16667"/>
                              </a:avLst>
                            </a:prstGeom>
                            <a:ln w="12700" cap="flat" cmpd="sng">
                              <a:solidFill>
                                <a:srgbClr val="000000"/>
                              </a:solidFill>
                              <a:prstDash val="solid"/>
                              <a:miter/>
                              <a:headEnd type="none" w="med" len="med"/>
                              <a:tailEnd type="none" w="med" len="med"/>
                            </a:ln>
                          </wps:spPr>
                          <wps:txbx>
                            <w:txbxContent>
                              <w:p w14:paraId="7704BAFF">
                                <w:pPr>
                                  <w:jc w:val="center"/>
                                  <w:rPr>
                                    <w:color w:val="000000"/>
                                    <w:sz w:val="18"/>
                                    <w:szCs w:val="18"/>
                                    <w:lang w:val="en-PH"/>
                                  </w:rPr>
                                </w:pPr>
                                <w:r>
                                  <w:rPr>
                                    <w:color w:val="000000"/>
                                    <w:sz w:val="18"/>
                                    <w:szCs w:val="18"/>
                                  </w:rPr>
                                  <w:t>This is Login Form for admin where he/she can input their  email and password</w:t>
                                </w:r>
                                <w:r>
                                  <w:rPr>
                                    <w:color w:val="000000"/>
                                    <w:sz w:val="18"/>
                                    <w:szCs w:val="18"/>
                                    <w:lang w:val="en-PH"/>
                                  </w:rPr>
                                  <w:t>.</w:t>
                                </w:r>
                              </w:p>
                            </w:txbxContent>
                          </wps:txbx>
                          <wps:bodyPr vert="horz" wrap="square" lIns="91440" tIns="45720" rIns="91440" bIns="45720" anchor="ctr">
                            <a:noAutofit/>
                          </wps:bodyPr>
                        </wps:wsp>
                      </wpg:grpSp>
                      <pic:pic xmlns:pic="http://schemas.openxmlformats.org/drawingml/2006/picture">
                        <pic:nvPicPr>
                          <pic:cNvPr id="53" name="Image"/>
                          <pic:cNvPicPr/>
                        </pic:nvPicPr>
                        <pic:blipFill>
                          <a:blip r:embed="rId40" cstate="print"/>
                          <a:srcRect/>
                          <a:stretch>
                            <a:fillRect/>
                          </a:stretch>
                        </pic:blipFill>
                        <pic:spPr>
                          <a:xfrm>
                            <a:off x="8504" y="693775"/>
                            <a:ext cx="3617" cy="3999"/>
                          </a:xfrm>
                          <a:prstGeom prst="rect">
                            <a:avLst/>
                          </a:prstGeom>
                        </pic:spPr>
                      </pic:pic>
                    </wpg:wgp>
                  </a:graphicData>
                </a:graphic>
              </wp:anchor>
            </w:drawing>
          </mc:Choice>
          <mc:Fallback>
            <w:pict>
              <v:group id="Group 85" o:spid="_x0000_s1026" o:spt="203" style="position:absolute;left:0pt;margin-left:5.85pt;margin-top:322pt;height:175.7pt;width:418.9pt;z-index:251684864;mso-width-relative:page;mso-height-relative:page;" coordorigin="3742,693643" coordsize="8730,4416" o:gfxdata="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">
                <o:lock v:ext="edit" aspectratio="f"/>
                <v:group id="Group 157" o:spid="_x0000_s1026" o:spt="203" style="position:absolute;left:3742;top:693643;height:4417;width:8731;" coordorigin="1762,688556" coordsize="7858,4978"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oundrect id="Rounded Rectangle 158" o:spid="_x0000_s1026" o:spt="2" style="position:absolute;left:1762;top:688556;height:4978;width:7858;v-text-anchor:middle;" fillcolor="#F9DBDE" filled="t" stroked="t" coordsize="21600,21600" arcsize="0.166666666666667" o:gfxdata="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nDkK2AAAA2wAAAA8A&#10;AAAAAAAAAQAgAAAAIgAAAGRycy9kb3ducmV2LnhtbFBLAQIUABQAAAAIAIdO4kAzLwWeOwAAADkA&#10;AAAQAAAAAAAAAAEAIAAAAAUBAABkcnMvc2hhcGV4bWwueG1sUEsFBgAAAAAGAAYAWwEAAK8DAAAA&#10;AA==&#10;">
                    <v:fill on="t" focussize="0,0"/>
                    <v:stroke weight="1pt" color="#000000" joinstyle="miter"/>
                    <v:imagedata o:title=""/>
                    <o:lock v:ext="edit" aspectratio="f"/>
                    <v:textbox>
                      <w:txbxContent>
                        <w:p w14:paraId="296481B3">
                          <w:pPr>
                            <w:jc w:val="center"/>
                          </w:pPr>
                        </w:p>
                      </w:txbxContent>
                    </v:textbox>
                  </v:roundrect>
                  <v:shape id="Image" o:spid="_x0000_s1026" o:spt="75" type="#_x0000_t75" style="position:absolute;left:3994;top:690678;flip:x;height:2668;width:2167;" filled="f" o:preferrelative="t" stroked="f" coordsize="21600,21600" o:gfxdata="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AL87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Rounded Rectangular Callout 160" o:spid="_x0000_s1026" o:spt="62" type="#_x0000_t62" style="position:absolute;left:2036;top:688883;flip:x;height:1522;width:2825;v-text-anchor:middle;" filled="f" stroked="t" coordsize="21600,21600" o:gfxdata="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CMpkvQAA&#10;ANsAAAAPAAAAAAAAAAEAIAAAACIAAABkcnMvZG93bnJldi54bWxQSwECFAAUAAAACACHTuJAMy8F&#10;njsAAAA5AAAAEAAAAAAAAAABACAAAAAMAQAAZHJzL3NoYXBleG1sLnhtbFBLBQYAAAAABgAGAFsB&#10;AAC2AwAAAAA=&#10;" adj="2409,28176,14400">
                    <v:fill on="f" focussize="0,0"/>
                    <v:stroke weight="1pt" color="#000000" joinstyle="miter"/>
                    <v:imagedata o:title=""/>
                    <o:lock v:ext="edit" aspectratio="f"/>
                    <v:textbox>
                      <w:txbxContent>
                        <w:p w14:paraId="7704BAFF">
                          <w:pPr>
                            <w:jc w:val="center"/>
                            <w:rPr>
                              <w:color w:val="000000"/>
                              <w:sz w:val="18"/>
                              <w:szCs w:val="18"/>
                              <w:lang w:val="en-PH"/>
                            </w:rPr>
                          </w:pPr>
                          <w:r>
                            <w:rPr>
                              <w:color w:val="000000"/>
                              <w:sz w:val="18"/>
                              <w:szCs w:val="18"/>
                            </w:rPr>
                            <w:t>This is Login Form for admin where he/she can input their  email and password</w:t>
                          </w:r>
                          <w:r>
                            <w:rPr>
                              <w:color w:val="000000"/>
                              <w:sz w:val="18"/>
                              <w:szCs w:val="18"/>
                              <w:lang w:val="en-PH"/>
                            </w:rPr>
                            <w:t>.</w:t>
                          </w:r>
                        </w:p>
                      </w:txbxContent>
                    </v:textbox>
                  </v:shape>
                </v:group>
                <v:shape id="Image" o:spid="_x0000_s1026" o:spt="75" type="#_x0000_t75" style="position:absolute;left:8504;top:693775;height:3999;width:3617;" filled="f" o:preferrelative="t" stroked="f" coordsize="21600,21600" o:gfxdata="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n4IRrsAAADb&#10;AAAADwAAAAAAAAABACAAAAAiAAAAZHJzL2Rvd25yZXYueG1sUEsBAhQAFAAAAAgAh07iQDMvBZ47&#10;AAAAOQAAABAAAAAAAAAAAQAgAAAACgEAAGRycy9zaGFwZXhtbC54bWxQSwUGAAAAAAYABgBbAQAA&#10;tAMAAAAA&#10;">
                  <v:fill on="f" focussize="0,0"/>
                  <v:stroke on="f"/>
                  <v:imagedata r:id="rId40" o:title=""/>
                  <o:lock v:ext="edit" aspectratio="f"/>
                </v:shape>
              </v:group>
            </w:pict>
          </mc:Fallback>
        </mc:AlternateContent>
      </w:r>
      <w:r>
        <w:rPr>
          <w:sz w:val="24"/>
        </w:rPr>
        <mc:AlternateContent>
          <mc:Choice Requires="wpg">
            <w:drawing>
              <wp:anchor distT="0" distB="0" distL="0" distR="0" simplePos="0" relativeHeight="251684864" behindDoc="0" locked="0" layoutInCell="1" allowOverlap="1">
                <wp:simplePos x="0" y="0"/>
                <wp:positionH relativeFrom="column">
                  <wp:posOffset>176530</wp:posOffset>
                </wp:positionH>
                <wp:positionV relativeFrom="paragraph">
                  <wp:posOffset>1555750</wp:posOffset>
                </wp:positionV>
                <wp:extent cx="5247005" cy="2299970"/>
                <wp:effectExtent l="6350" t="6350" r="23495" b="17780"/>
                <wp:wrapNone/>
                <wp:docPr id="1212" name="Group 33"/>
                <wp:cNvGraphicFramePr/>
                <a:graphic xmlns:a="http://schemas.openxmlformats.org/drawingml/2006/main">
                  <a:graphicData uri="http://schemas.microsoft.com/office/word/2010/wordprocessingGroup">
                    <wpg:wgp>
                      <wpg:cNvGrpSpPr/>
                      <wpg:grpSpPr>
                        <a:xfrm rot="0">
                          <a:off x="0" y="0"/>
                          <a:ext cx="5247005" cy="2299970"/>
                          <a:chOff x="1762" y="688556"/>
                          <a:chExt cx="7858" cy="4978"/>
                        </a:xfrm>
                      </wpg:grpSpPr>
                      <wps:wsp>
                        <wps:cNvPr id="54" name="Rounded Rectangle 162"/>
                        <wps:cNvSpPr/>
                        <wps:spPr>
                          <a:xfrm>
                            <a:off x="1762" y="688556"/>
                            <a:ext cx="7858" cy="4978"/>
                          </a:xfrm>
                          <a:prstGeom prst="roundRect">
                            <a:avLst/>
                          </a:prstGeom>
                          <a:solidFill>
                            <a:srgbClr val="F9DBDE"/>
                          </a:solidFill>
                          <a:ln w="12700" cap="flat" cmpd="sng">
                            <a:solidFill>
                              <a:srgbClr val="000000"/>
                            </a:solidFill>
                            <a:prstDash val="solid"/>
                            <a:miter/>
                            <a:headEnd type="none" w="med" len="med"/>
                            <a:tailEnd type="none" w="med" len="med"/>
                          </a:ln>
                        </wps:spPr>
                        <wps:bodyPr/>
                      </wps:wsp>
                      <pic:pic xmlns:pic="http://schemas.openxmlformats.org/drawingml/2006/picture">
                        <pic:nvPicPr>
                          <pic:cNvPr id="55" name="Image"/>
                          <pic:cNvPicPr/>
                        </pic:nvPicPr>
                        <pic:blipFill>
                          <a:blip r:embed="rId41" cstate="print"/>
                          <a:srcRect/>
                          <a:stretch>
                            <a:fillRect/>
                          </a:stretch>
                        </pic:blipFill>
                        <pic:spPr>
                          <a:xfrm>
                            <a:off x="6059" y="688858"/>
                            <a:ext cx="3100" cy="4124"/>
                          </a:xfrm>
                          <a:prstGeom prst="rect">
                            <a:avLst/>
                          </a:prstGeom>
                        </pic:spPr>
                      </pic:pic>
                      <pic:pic xmlns:pic="http://schemas.openxmlformats.org/drawingml/2006/picture">
                        <pic:nvPicPr>
                          <pic:cNvPr id="56" name="Image"/>
                          <pic:cNvPicPr/>
                        </pic:nvPicPr>
                        <pic:blipFill>
                          <a:blip r:embed="rId38" cstate="print"/>
                          <a:srcRect/>
                          <a:stretch>
                            <a:fillRect/>
                          </a:stretch>
                        </pic:blipFill>
                        <pic:spPr>
                          <a:xfrm flipH="1">
                            <a:off x="3994" y="690678"/>
                            <a:ext cx="2167" cy="2668"/>
                          </a:xfrm>
                          <a:prstGeom prst="rect">
                            <a:avLst/>
                          </a:prstGeom>
                        </pic:spPr>
                      </pic:pic>
                      <wps:wsp>
                        <wps:cNvPr id="57" name="Rounded Rectangular Callout 165"/>
                        <wps:cNvSpPr/>
                        <wps:spPr>
                          <a:xfrm flipH="1">
                            <a:off x="2036" y="688883"/>
                            <a:ext cx="2825" cy="1522"/>
                          </a:xfrm>
                          <a:prstGeom prst="wedgeRoundRectCallout">
                            <a:avLst>
                              <a:gd name="adj1" fmla="val -38849"/>
                              <a:gd name="adj2" fmla="val 80446"/>
                              <a:gd name="adj3" fmla="val 16667"/>
                            </a:avLst>
                          </a:prstGeom>
                          <a:ln w="12700" cap="flat" cmpd="sng">
                            <a:solidFill>
                              <a:srgbClr val="000000"/>
                            </a:solidFill>
                            <a:prstDash val="solid"/>
                            <a:miter/>
                            <a:headEnd type="none" w="med" len="med"/>
                            <a:tailEnd type="none" w="med" len="med"/>
                          </a:ln>
                        </wps:spPr>
                        <wps:txbx>
                          <w:txbxContent>
                            <w:p w14:paraId="5D5B8574">
                              <w:pPr>
                                <w:jc w:val="center"/>
                                <w:rPr>
                                  <w:color w:val="000000"/>
                                  <w:sz w:val="18"/>
                                  <w:szCs w:val="18"/>
                                  <w:lang w:val="en-PH"/>
                                </w:rPr>
                              </w:pPr>
                              <w:r>
                                <w:rPr>
                                  <w:color w:val="000000"/>
                                  <w:sz w:val="18"/>
                                  <w:szCs w:val="18"/>
                                </w:rPr>
                                <w:t>This is Register Form for customer where they can input their full name, email and password</w:t>
                              </w:r>
                              <w:r>
                                <w:rPr>
                                  <w:color w:val="000000"/>
                                  <w:sz w:val="18"/>
                                  <w:szCs w:val="18"/>
                                  <w:lang w:val="en-PH"/>
                                </w:rPr>
                                <w:t>.</w:t>
                              </w:r>
                            </w:p>
                          </w:txbxContent>
                        </wps:txbx>
                        <wps:bodyPr vert="horz" wrap="square" lIns="91440" tIns="45720" rIns="91440" bIns="45720" anchor="ctr">
                          <a:noAutofit/>
                        </wps:bodyPr>
                      </wps:wsp>
                    </wpg:wgp>
                  </a:graphicData>
                </a:graphic>
              </wp:anchor>
            </w:drawing>
          </mc:Choice>
          <mc:Fallback>
            <w:pict>
              <v:group id="Group 33" o:spid="_x0000_s1026" o:spt="203" style="position:absolute;left:0pt;margin-left:13.9pt;margin-top:122.5pt;height:181.1pt;width:413.15pt;z-index:251684864;mso-width-relative:page;mso-height-relative:page;" coordorigin="1762,688556" coordsize="7858,4978" o:gfxdata="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">
                <o:lock v:ext="edit" aspectratio="f"/>
                <v:roundrect id="Rounded Rectangle 162" o:spid="_x0000_s1026" o:spt="2" style="position:absolute;left:1762;top:688556;height:4978;width:7858;" fillcolor="#F9DBDE" filled="t" stroked="t" coordsize="21600,21600" arcsize="0.166666666666667" o:gfxdata="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4QBYvQAA&#10;ANsAAAAPAAAAAAAAAAEAIAAAACIAAABkcnMvZG93bnJldi54bWxQSwECFAAUAAAACACHTuJAMy8F&#10;njsAAAA5AAAAEAAAAAAAAAABACAAAAAMAQAAZHJzL3NoYXBleG1sLnhtbFBLBQYAAAAABgAGAFsB&#10;AAC2AwAAAAA=&#10;">
                  <v:fill on="t" focussize="0,0"/>
                  <v:stroke weight="1pt" color="#000000" joinstyle="miter"/>
                  <v:imagedata o:title=""/>
                  <o:lock v:ext="edit" aspectratio="f"/>
                </v:roundrect>
                <v:shape id="Image" o:spid="_x0000_s1026" o:spt="75" type="#_x0000_t75" style="position:absolute;left:6059;top:688858;height:4124;width:3100;" filled="f" o:preferrelative="t" stroked="f" coordsize="21600,21600" o:gfxdata="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MGpW8AAAA&#10;2wAAAA8AAAAAAAAAAQAgAAAAIgAAAGRycy9kb3ducmV2LnhtbFBLAQIUABQAAAAIAIdO4kAzLwWe&#10;OwAAADkAAAAQAAAAAAAAAAEAIAAAAAsBAABkcnMvc2hhcGV4bWwueG1sUEsFBgAAAAAGAAYAWwEA&#10;ALUDAAAAAA==&#10;">
                  <v:fill on="f" focussize="0,0"/>
                  <v:stroke on="f"/>
                  <v:imagedata r:id="rId41" o:title=""/>
                  <o:lock v:ext="edit" aspectratio="f"/>
                </v:shape>
                <v:shape id="Image" o:spid="_x0000_s1026" o:spt="75" type="#_x0000_t75" style="position:absolute;left:3994;top:690678;flip:x;height:2668;width:2167;" filled="f" o:preferrelative="t" stroked="f" coordsize="21600,21600" o:gfxdata="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mTh7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Rounded Rectangular Callout 165" o:spid="_x0000_s1026" o:spt="62" type="#_x0000_t62" style="position:absolute;left:2036;top:688883;flip:x;height:1522;width:2825;v-text-anchor:middle;" filled="f" stroked="t" coordsize="21600,21600" o:gfxdata="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n9p/LsAAADb&#10;AAAADwAAAAAAAAABACAAAAAiAAAAZHJzL2Rvd25yZXYueG1sUEsBAhQAFAAAAAgAh07iQDMvBZ47&#10;AAAAOQAAABAAAAAAAAAAAQAgAAAACgEAAGRycy9zaGFwZXhtbC54bWxQSwUGAAAAAAYABgBbAQAA&#10;tAMAAAAA&#10;" adj="2409,28176,14400">
                  <v:fill on="f" focussize="0,0"/>
                  <v:stroke weight="1pt" color="#000000" joinstyle="miter"/>
                  <v:imagedata o:title=""/>
                  <o:lock v:ext="edit" aspectratio="f"/>
                  <v:textbox>
                    <w:txbxContent>
                      <w:p w14:paraId="5D5B8574">
                        <w:pPr>
                          <w:jc w:val="center"/>
                          <w:rPr>
                            <w:color w:val="000000"/>
                            <w:sz w:val="18"/>
                            <w:szCs w:val="18"/>
                            <w:lang w:val="en-PH"/>
                          </w:rPr>
                        </w:pPr>
                        <w:r>
                          <w:rPr>
                            <w:color w:val="000000"/>
                            <w:sz w:val="18"/>
                            <w:szCs w:val="18"/>
                          </w:rPr>
                          <w:t>This is Register Form for customer where they can input their full name, email and password</w:t>
                        </w:r>
                        <w:r>
                          <w:rPr>
                            <w:color w:val="000000"/>
                            <w:sz w:val="18"/>
                            <w:szCs w:val="18"/>
                            <w:lang w:val="en-PH"/>
                          </w:rPr>
                          <w:t>.</w:t>
                        </w:r>
                      </w:p>
                    </w:txbxContent>
                  </v:textbox>
                </v:shape>
              </v:group>
            </w:pict>
          </mc:Fallback>
        </mc:AlternateContent>
      </w:r>
    </w:p>
    <w:p w14:paraId="66B5135E">
      <w:pPr>
        <w:spacing w:line="360" w:lineRule="auto"/>
        <w:jc w:val="both"/>
        <w:rPr>
          <w:rFonts w:ascii="Times New Roman" w:hAnsi="Times New Roman" w:cs="Times New Roman"/>
          <w:b/>
          <w:bCs/>
          <w:sz w:val="32"/>
          <w:szCs w:val="32"/>
          <w:lang w:val="en-PH"/>
        </w:rPr>
      </w:pPr>
      <w:r>
        <w:rPr>
          <w:sz w:val="24"/>
        </w:rPr>
        <mc:AlternateContent>
          <mc:Choice Requires="wpg">
            <w:drawing>
              <wp:anchor distT="0" distB="0" distL="0" distR="0" simplePos="0" relativeHeight="251684864" behindDoc="0" locked="0" layoutInCell="1" allowOverlap="1">
                <wp:simplePos x="0" y="0"/>
                <wp:positionH relativeFrom="column">
                  <wp:posOffset>248920</wp:posOffset>
                </wp:positionH>
                <wp:positionV relativeFrom="paragraph">
                  <wp:posOffset>109220</wp:posOffset>
                </wp:positionV>
                <wp:extent cx="5612130" cy="3263265"/>
                <wp:effectExtent l="6350" t="6350" r="20320" b="6985"/>
                <wp:wrapNone/>
                <wp:docPr id="1217" name="Group 141"/>
                <wp:cNvGraphicFramePr/>
                <a:graphic xmlns:a="http://schemas.openxmlformats.org/drawingml/2006/main">
                  <a:graphicData uri="http://schemas.microsoft.com/office/word/2010/wordprocessingGroup">
                    <wpg:wgp>
                      <wpg:cNvGrpSpPr/>
                      <wpg:grpSpPr>
                        <a:xfrm rot="0">
                          <a:off x="0" y="0"/>
                          <a:ext cx="5612165" cy="3263557"/>
                          <a:chOff x="7516" y="713913"/>
                          <a:chExt cx="8379" cy="3515"/>
                        </a:xfrm>
                      </wpg:grpSpPr>
                      <wpg:grpSp>
                        <wpg:cNvPr id="58" name="Group 166"/>
                        <wpg:cNvGrpSpPr/>
                        <wpg:grpSpPr>
                          <a:xfrm>
                            <a:off x="7516" y="713913"/>
                            <a:ext cx="8379" cy="3515"/>
                            <a:chOff x="1895" y="688556"/>
                            <a:chExt cx="7858" cy="4978"/>
                          </a:xfrm>
                        </wpg:grpSpPr>
                        <wps:wsp>
                          <wps:cNvPr id="59" name="Rounded Rectangle 167"/>
                          <wps:cNvSpPr/>
                          <wps:spPr>
                            <a:xfrm>
                              <a:off x="1895" y="688556"/>
                              <a:ext cx="7858" cy="4978"/>
                            </a:xfrm>
                            <a:prstGeom prst="roundRect">
                              <a:avLst/>
                            </a:prstGeom>
                            <a:solidFill>
                              <a:srgbClr val="F9DBDE"/>
                            </a:solidFill>
                            <a:ln w="12700" cap="flat" cmpd="sng">
                              <a:solidFill>
                                <a:srgbClr val="000000"/>
                              </a:solidFill>
                              <a:prstDash val="solid"/>
                              <a:miter/>
                              <a:headEnd type="none" w="med" len="med"/>
                              <a:tailEnd type="none" w="med" len="med"/>
                            </a:ln>
                          </wps:spPr>
                          <wps:txbx>
                            <w:txbxContent>
                              <w:p w14:paraId="7C7CFDB6">
                                <w:pPr>
                                  <w:jc w:val="center"/>
                                  <w:rPr>
                                    <w:lang w:val="en-PH"/>
                                  </w:rPr>
                                </w:pPr>
                              </w:p>
                            </w:txbxContent>
                          </wps:txbx>
                          <wps:bodyPr vert="horz" wrap="square" lIns="91440" tIns="45720" rIns="91440" bIns="45720" anchor="ctr">
                            <a:noAutofit/>
                          </wps:bodyPr>
                        </wps:wsp>
                        <pic:pic xmlns:pic="http://schemas.openxmlformats.org/drawingml/2006/picture">
                          <pic:nvPicPr>
                            <pic:cNvPr id="60" name="Image"/>
                            <pic:cNvPicPr/>
                          </pic:nvPicPr>
                          <pic:blipFill>
                            <a:blip r:embed="rId38" cstate="print"/>
                            <a:srcRect/>
                            <a:stretch>
                              <a:fillRect/>
                            </a:stretch>
                          </pic:blipFill>
                          <pic:spPr>
                            <a:xfrm flipH="1">
                              <a:off x="3337" y="690832"/>
                              <a:ext cx="1996" cy="2461"/>
                            </a:xfrm>
                            <a:prstGeom prst="rect">
                              <a:avLst/>
                            </a:prstGeom>
                          </pic:spPr>
                        </pic:pic>
                        <wps:wsp>
                          <wps:cNvPr id="61" name="Rounded Rectangular Callout 169"/>
                          <wps:cNvSpPr/>
                          <wps:spPr>
                            <a:xfrm flipH="1">
                              <a:off x="2036" y="688883"/>
                              <a:ext cx="2481" cy="1753"/>
                            </a:xfrm>
                            <a:prstGeom prst="wedgeRoundRectCallout">
                              <a:avLst>
                                <a:gd name="adj1" fmla="val -26814"/>
                                <a:gd name="adj2" fmla="val 62788"/>
                                <a:gd name="adj3" fmla="val 16667"/>
                              </a:avLst>
                            </a:prstGeom>
                            <a:ln w="12700" cap="flat" cmpd="sng">
                              <a:solidFill>
                                <a:srgbClr val="000000"/>
                              </a:solidFill>
                              <a:prstDash val="solid"/>
                              <a:miter/>
                              <a:headEnd type="none" w="med" len="med"/>
                              <a:tailEnd type="none" w="med" len="med"/>
                            </a:ln>
                          </wps:spPr>
                          <wps:txbx>
                            <w:txbxContent>
                              <w:p w14:paraId="67CDF165">
                                <w:pPr>
                                  <w:jc w:val="center"/>
                                  <w:rPr>
                                    <w:color w:val="000000"/>
                                    <w:sz w:val="18"/>
                                    <w:szCs w:val="18"/>
                                    <w:lang w:val="en-PH"/>
                                  </w:rPr>
                                </w:pPr>
                                <w:r>
                                  <w:rPr>
                                    <w:color w:val="000000"/>
                                    <w:sz w:val="18"/>
                                    <w:szCs w:val="18"/>
                                  </w:rPr>
                                  <w:t>This Is</w:t>
                                </w:r>
                                <w:r>
                                  <w:rPr>
                                    <w:color w:val="000000"/>
                                    <w:sz w:val="18"/>
                                    <w:szCs w:val="18"/>
                                    <w:lang w:val="en-PH"/>
                                  </w:rPr>
                                  <w:t xml:space="preserve"> the interface where admin manage product, inventory,order and view reports.</w:t>
                                </w:r>
                              </w:p>
                            </w:txbxContent>
                          </wps:txbx>
                          <wps:bodyPr vert="horz" wrap="square" lIns="91440" tIns="45720" rIns="91440" bIns="45720" anchor="ctr">
                            <a:noAutofit/>
                          </wps:bodyPr>
                        </wps:wsp>
                      </wpg:grpSp>
                      <pic:pic xmlns:pic="http://schemas.openxmlformats.org/drawingml/2006/picture">
                        <pic:nvPicPr>
                          <pic:cNvPr id="62" name="Image"/>
                          <pic:cNvPicPr/>
                        </pic:nvPicPr>
                        <pic:blipFill>
                          <a:blip r:embed="rId42" cstate="print"/>
                          <a:srcRect/>
                          <a:stretch>
                            <a:fillRect/>
                          </a:stretch>
                        </pic:blipFill>
                        <pic:spPr>
                          <a:xfrm>
                            <a:off x="11103" y="714146"/>
                            <a:ext cx="4499" cy="3072"/>
                          </a:xfrm>
                          <a:prstGeom prst="rect">
                            <a:avLst/>
                          </a:prstGeom>
                        </pic:spPr>
                      </pic:pic>
                    </wpg:wgp>
                  </a:graphicData>
                </a:graphic>
              </wp:anchor>
            </w:drawing>
          </mc:Choice>
          <mc:Fallback>
            <w:pict>
              <v:group id="Group 141" o:spid="_x0000_s1026" o:spt="203" style="position:absolute;left:0pt;margin-left:19.6pt;margin-top:8.6pt;height:256.95pt;width:441.9pt;z-index:251684864;mso-width-relative:page;mso-height-relative:page;" coordorigin="7516,713913" coordsize="8379,3515" o:gfxdata="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">
                <o:lock v:ext="edit" aspectratio="f"/>
                <v:group id="Group 166" o:spid="_x0000_s1026" o:spt="203" style="position:absolute;left:7516;top:713913;height:3515;width:8379;" coordorigin="1895,688556" coordsize="7858,4978"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oundrect id="Rounded Rectangle 167" o:spid="_x0000_s1026" o:spt="2" style="position:absolute;left:1895;top:688556;height:4978;width:7858;v-text-anchor:middle;" fillcolor="#F9DBDE" filled="t" stroked="t" coordsize="21600,21600" arcsize="0.166666666666667" o:gfxdata="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6dp9+5AAAA2wAA&#10;AA8AAAAAAAAAAQAgAAAAIgAAAGRycy9kb3ducmV2LnhtbFBLAQIUABQAAAAIAIdO4kAzLwWeOwAA&#10;ADkAAAAQAAAAAAAAAAEAIAAAAAgBAABkcnMvc2hhcGV4bWwueG1sUEsFBgAAAAAGAAYAWwEAALID&#10;AAAAAA==&#10;">
                    <v:fill on="t" focussize="0,0"/>
                    <v:stroke weight="1pt" color="#000000" joinstyle="miter"/>
                    <v:imagedata o:title=""/>
                    <o:lock v:ext="edit" aspectratio="f"/>
                    <v:textbox>
                      <w:txbxContent>
                        <w:p w14:paraId="7C7CFDB6">
                          <w:pPr>
                            <w:jc w:val="center"/>
                            <w:rPr>
                              <w:lang w:val="en-PH"/>
                            </w:rPr>
                          </w:pPr>
                        </w:p>
                      </w:txbxContent>
                    </v:textbox>
                  </v:roundrect>
                  <v:shape id="Image" o:spid="_x0000_s1026" o:spt="75" type="#_x0000_t75" style="position:absolute;left:3337;top:690832;flip:x;height:2461;width:1996;" filled="f" o:preferrelative="t" stroked="f" coordsize="21600,21600" o:gfxdata="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oGTVugAAANsA&#10;AAAPAAAAAAAAAAEAIAAAACIAAABkcnMvZG93bnJldi54bWxQSwECFAAUAAAACACHTuJAMy8FnjsA&#10;AAA5AAAAEAAAAAAAAAABACAAAAAJAQAAZHJzL3NoYXBleG1sLnhtbFBLBQYAAAAABgAGAFsBAACz&#10;AwAAAAA=&#10;">
                    <v:fill on="f" focussize="0,0"/>
                    <v:stroke on="f"/>
                    <v:imagedata r:id="rId38" o:title=""/>
                    <o:lock v:ext="edit" aspectratio="f"/>
                  </v:shape>
                  <v:shape id="Rounded Rectangular Callout 169" o:spid="_x0000_s1026" o:spt="62" type="#_x0000_t62" style="position:absolute;left:2036;top:688883;flip:x;height:1753;width:2481;v-text-anchor:middle;" filled="f" stroked="t" coordsize="21600,21600" o:gfxdata="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1yHLsAAADb&#10;AAAADwAAAAAAAAABACAAAAAiAAAAZHJzL2Rvd25yZXYueG1sUEsBAhQAFAAAAAgAh07iQDMvBZ47&#10;AAAAOQAAABAAAAAAAAAAAQAgAAAACgEAAGRycy9zaGFwZXhtbC54bWxQSwUGAAAAAAYABgBbAQAA&#10;tAMAAAAA&#10;" adj="5008,24362,14400">
                    <v:fill on="f" focussize="0,0"/>
                    <v:stroke weight="1pt" color="#000000" joinstyle="miter"/>
                    <v:imagedata o:title=""/>
                    <o:lock v:ext="edit" aspectratio="f"/>
                    <v:textbox>
                      <w:txbxContent>
                        <w:p w14:paraId="67CDF165">
                          <w:pPr>
                            <w:jc w:val="center"/>
                            <w:rPr>
                              <w:color w:val="000000"/>
                              <w:sz w:val="18"/>
                              <w:szCs w:val="18"/>
                              <w:lang w:val="en-PH"/>
                            </w:rPr>
                          </w:pPr>
                          <w:r>
                            <w:rPr>
                              <w:color w:val="000000"/>
                              <w:sz w:val="18"/>
                              <w:szCs w:val="18"/>
                            </w:rPr>
                            <w:t>This Is</w:t>
                          </w:r>
                          <w:r>
                            <w:rPr>
                              <w:color w:val="000000"/>
                              <w:sz w:val="18"/>
                              <w:szCs w:val="18"/>
                              <w:lang w:val="en-PH"/>
                            </w:rPr>
                            <w:t xml:space="preserve"> the interface where admin manage product, inventory,order and view reports.</w:t>
                          </w:r>
                        </w:p>
                      </w:txbxContent>
                    </v:textbox>
                  </v:shape>
                </v:group>
                <v:shape id="Image" o:spid="_x0000_s1026" o:spt="75" type="#_x0000_t75" style="position:absolute;left:11103;top:714146;height:3072;width:4499;" filled="f" o:preferrelative="t" stroked="f" coordsize="21600,21600" o:gfxdata="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CXavQAA&#10;ANsAAAAPAAAAAAAAAAEAIAAAACIAAABkcnMvZG93bnJldi54bWxQSwECFAAUAAAACACHTuJAMy8F&#10;njsAAAA5AAAAEAAAAAAAAAABACAAAAAMAQAAZHJzL3NoYXBleG1sLnhtbFBLBQYAAAAABgAGAFsB&#10;AAC2AwAAAAA=&#10;">
                  <v:fill on="f" focussize="0,0"/>
                  <v:stroke on="f"/>
                  <v:imagedata r:id="rId42" o:title=""/>
                  <o:lock v:ext="edit" aspectratio="f"/>
                </v:shape>
              </v:group>
            </w:pict>
          </mc:Fallback>
        </mc:AlternateContent>
      </w:r>
    </w:p>
    <w:p w14:paraId="01E1DE65">
      <w:pPr>
        <w:spacing w:line="360" w:lineRule="auto"/>
        <w:jc w:val="center"/>
        <w:rPr>
          <w:sz w:val="24"/>
          <w:lang w:val="en-PH"/>
        </w:rPr>
      </w:pPr>
    </w:p>
    <w:p w14:paraId="0E3FA28B">
      <w:pPr>
        <w:spacing w:line="360" w:lineRule="auto"/>
        <w:jc w:val="center"/>
        <w:rPr>
          <w:sz w:val="24"/>
          <w:lang w:val="en-PH"/>
        </w:rPr>
      </w:pPr>
    </w:p>
    <w:p w14:paraId="239FDD99">
      <w:pPr>
        <w:spacing w:line="360" w:lineRule="auto"/>
        <w:jc w:val="center"/>
        <w:rPr>
          <w:sz w:val="24"/>
          <w:lang w:val="en-PH"/>
        </w:rPr>
      </w:pPr>
    </w:p>
    <w:p w14:paraId="19149A38">
      <w:pPr>
        <w:spacing w:line="360" w:lineRule="auto"/>
        <w:jc w:val="center"/>
        <w:rPr>
          <w:sz w:val="24"/>
          <w:lang w:val="en-PH"/>
        </w:rPr>
      </w:pPr>
    </w:p>
    <w:p w14:paraId="4A44519B">
      <w:pPr>
        <w:spacing w:line="360" w:lineRule="auto"/>
        <w:jc w:val="center"/>
        <w:rPr>
          <w:sz w:val="24"/>
          <w:lang w:val="en-PH"/>
        </w:rPr>
      </w:pPr>
    </w:p>
    <w:p w14:paraId="6359D9F5">
      <w:pPr>
        <w:spacing w:line="360" w:lineRule="auto"/>
        <w:jc w:val="center"/>
        <w:rPr>
          <w:sz w:val="24"/>
          <w:lang w:val="en-PH"/>
        </w:rPr>
      </w:pPr>
    </w:p>
    <w:p w14:paraId="76DA9339">
      <w:pPr>
        <w:spacing w:line="360" w:lineRule="auto"/>
        <w:jc w:val="center"/>
        <w:rPr>
          <w:sz w:val="24"/>
          <w:lang w:val="en-PH"/>
        </w:rPr>
      </w:pPr>
    </w:p>
    <w:p w14:paraId="4016D569">
      <w:pPr>
        <w:spacing w:line="360" w:lineRule="auto"/>
        <w:jc w:val="center"/>
        <w:rPr>
          <w:sz w:val="24"/>
          <w:lang w:val="en-PH"/>
        </w:rPr>
      </w:pPr>
    </w:p>
    <w:p w14:paraId="789B1955">
      <w:pPr>
        <w:spacing w:line="360" w:lineRule="auto"/>
        <w:jc w:val="center"/>
        <w:rPr>
          <w:sz w:val="24"/>
          <w:lang w:val="en-PH"/>
        </w:rPr>
      </w:pPr>
    </w:p>
    <w:p w14:paraId="719C5FC2">
      <w:pPr>
        <w:spacing w:line="360" w:lineRule="auto"/>
        <w:jc w:val="center"/>
        <w:rPr>
          <w:sz w:val="24"/>
          <w:lang w:val="en-PH"/>
        </w:rPr>
      </w:pPr>
    </w:p>
    <w:p w14:paraId="4614D9B6">
      <w:pPr>
        <w:spacing w:line="360" w:lineRule="auto"/>
        <w:jc w:val="center"/>
        <w:rPr>
          <w:sz w:val="24"/>
          <w:lang w:val="en-PH"/>
        </w:rPr>
      </w:pPr>
      <w:r>
        <w:rPr>
          <w:sz w:val="24"/>
        </w:rPr>
        <mc:AlternateContent>
          <mc:Choice Requires="wpg">
            <w:drawing>
              <wp:anchor distT="0" distB="0" distL="0" distR="0" simplePos="0" relativeHeight="251684864" behindDoc="0" locked="0" layoutInCell="1" allowOverlap="1">
                <wp:simplePos x="0" y="0"/>
                <wp:positionH relativeFrom="column">
                  <wp:posOffset>234315</wp:posOffset>
                </wp:positionH>
                <wp:positionV relativeFrom="paragraph">
                  <wp:posOffset>475615</wp:posOffset>
                </wp:positionV>
                <wp:extent cx="5942330" cy="3422015"/>
                <wp:effectExtent l="6350" t="6350" r="13970" b="19685"/>
                <wp:wrapNone/>
                <wp:docPr id="1223" name="Group 155"/>
                <wp:cNvGraphicFramePr/>
                <a:graphic xmlns:a="http://schemas.openxmlformats.org/drawingml/2006/main">
                  <a:graphicData uri="http://schemas.microsoft.com/office/word/2010/wordprocessingGroup">
                    <wpg:wgp>
                      <wpg:cNvGrpSpPr/>
                      <wpg:grpSpPr>
                        <a:xfrm rot="0">
                          <a:off x="0" y="0"/>
                          <a:ext cx="5942330" cy="3422015"/>
                          <a:chOff x="6051" y="724158"/>
                          <a:chExt cx="8378" cy="3514"/>
                        </a:xfrm>
                      </wpg:grpSpPr>
                      <wpg:grpSp>
                        <wpg:cNvPr id="63" name="Group 171"/>
                        <wpg:cNvGrpSpPr/>
                        <wpg:grpSpPr>
                          <a:xfrm>
                            <a:off x="6051" y="724158"/>
                            <a:ext cx="8379" cy="3515"/>
                            <a:chOff x="1762" y="688556"/>
                            <a:chExt cx="7858" cy="4978"/>
                          </a:xfrm>
                        </wpg:grpSpPr>
                        <wps:wsp>
                          <wps:cNvPr id="64" name="Rounded Rectangle 172"/>
                          <wps:cNvSpPr/>
                          <wps:spPr>
                            <a:xfrm>
                              <a:off x="1762" y="688556"/>
                              <a:ext cx="7858" cy="4978"/>
                            </a:xfrm>
                            <a:prstGeom prst="roundRect">
                              <a:avLst/>
                            </a:prstGeom>
                            <a:solidFill>
                              <a:srgbClr val="F9DBDE"/>
                            </a:solidFill>
                            <a:ln w="12700" cap="flat" cmpd="sng">
                              <a:solidFill>
                                <a:srgbClr val="000000"/>
                              </a:solidFill>
                              <a:prstDash val="solid"/>
                              <a:miter/>
                              <a:headEnd type="none" w="med" len="med"/>
                              <a:tailEnd type="none" w="med" len="med"/>
                            </a:ln>
                          </wps:spPr>
                          <wps:txbx>
                            <w:txbxContent>
                              <w:p w14:paraId="5762D827">
                                <w:pPr>
                                  <w:jc w:val="center"/>
                                  <w:rPr>
                                    <w:lang w:val="en-PH"/>
                                  </w:rPr>
                                </w:pPr>
                              </w:p>
                            </w:txbxContent>
                          </wps:txbx>
                          <wps:bodyPr vert="horz" wrap="square" lIns="91440" tIns="45720" rIns="91440" bIns="45720" anchor="ctr">
                            <a:noAutofit/>
                          </wps:bodyPr>
                        </wps:wsp>
                        <pic:pic xmlns:pic="http://schemas.openxmlformats.org/drawingml/2006/picture">
                          <pic:nvPicPr>
                            <pic:cNvPr id="65" name="Image"/>
                            <pic:cNvPicPr/>
                          </pic:nvPicPr>
                          <pic:blipFill>
                            <a:blip r:embed="rId38" cstate="print"/>
                            <a:srcRect/>
                            <a:stretch>
                              <a:fillRect/>
                            </a:stretch>
                          </pic:blipFill>
                          <pic:spPr>
                            <a:xfrm flipH="1">
                              <a:off x="3337" y="690832"/>
                              <a:ext cx="1996" cy="2461"/>
                            </a:xfrm>
                            <a:prstGeom prst="rect">
                              <a:avLst/>
                            </a:prstGeom>
                          </pic:spPr>
                        </pic:pic>
                        <wps:wsp>
                          <wps:cNvPr id="66" name="Rounded Rectangular Callout 174"/>
                          <wps:cNvSpPr/>
                          <wps:spPr>
                            <a:xfrm flipH="1">
                              <a:off x="2036" y="688883"/>
                              <a:ext cx="2481" cy="1753"/>
                            </a:xfrm>
                            <a:prstGeom prst="wedgeRoundRectCallout">
                              <a:avLst>
                                <a:gd name="adj1" fmla="val -26814"/>
                                <a:gd name="adj2" fmla="val 62788"/>
                                <a:gd name="adj3" fmla="val 16667"/>
                              </a:avLst>
                            </a:prstGeom>
                            <a:ln w="12700" cap="flat" cmpd="sng">
                              <a:solidFill>
                                <a:srgbClr val="000000"/>
                              </a:solidFill>
                              <a:prstDash val="solid"/>
                              <a:miter/>
                              <a:headEnd type="none" w="med" len="med"/>
                              <a:tailEnd type="none" w="med" len="med"/>
                            </a:ln>
                          </wps:spPr>
                          <wps:txbx>
                            <w:txbxContent>
                              <w:p w14:paraId="3E71D7D6">
                                <w:pPr>
                                  <w:jc w:val="center"/>
                                  <w:rPr>
                                    <w:color w:val="000000"/>
                                    <w:sz w:val="18"/>
                                    <w:szCs w:val="18"/>
                                    <w:lang w:val="en-PH"/>
                                  </w:rPr>
                                </w:pPr>
                                <w:r>
                                  <w:rPr>
                                    <w:color w:val="000000"/>
                                    <w:sz w:val="18"/>
                                    <w:szCs w:val="18"/>
                                  </w:rPr>
                                  <w:t>This Is</w:t>
                                </w:r>
                                <w:r>
                                  <w:rPr>
                                    <w:color w:val="000000"/>
                                    <w:sz w:val="18"/>
                                    <w:szCs w:val="18"/>
                                    <w:lang w:val="en-PH"/>
                                  </w:rPr>
                                  <w:t xml:space="preserve"> the interface where customer can shop, add to cart and view order.</w:t>
                                </w:r>
                              </w:p>
                            </w:txbxContent>
                          </wps:txbx>
                          <wps:bodyPr vert="horz" wrap="square" lIns="91440" tIns="45720" rIns="91440" bIns="45720" anchor="ctr">
                            <a:noAutofit/>
                          </wps:bodyPr>
                        </wps:wsp>
                      </wpg:grpSp>
                      <pic:pic xmlns:pic="http://schemas.openxmlformats.org/drawingml/2006/picture">
                        <pic:nvPicPr>
                          <pic:cNvPr id="67" name="Image"/>
                          <pic:cNvPicPr/>
                        </pic:nvPicPr>
                        <pic:blipFill>
                          <a:blip r:embed="rId43" cstate="print"/>
                          <a:srcRect/>
                          <a:stretch>
                            <a:fillRect/>
                          </a:stretch>
                        </pic:blipFill>
                        <pic:spPr>
                          <a:xfrm>
                            <a:off x="9728" y="724292"/>
                            <a:ext cx="4354" cy="3260"/>
                          </a:xfrm>
                          <a:prstGeom prst="rect">
                            <a:avLst/>
                          </a:prstGeom>
                        </pic:spPr>
                      </pic:pic>
                    </wpg:wgp>
                  </a:graphicData>
                </a:graphic>
              </wp:anchor>
            </w:drawing>
          </mc:Choice>
          <mc:Fallback>
            <w:pict>
              <v:group id="Group 155" o:spid="_x0000_s1026" o:spt="203" style="position:absolute;left:0pt;margin-left:18.45pt;margin-top:37.45pt;height:269.45pt;width:467.9pt;z-index:251684864;mso-width-relative:page;mso-height-relative:page;" coordorigin="6051,724158" coordsize="8378,3514" o:gfxdata="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">
                <o:lock v:ext="edit" aspectratio="f"/>
                <v:group id="Group 171" o:spid="_x0000_s1026" o:spt="203" style="position:absolute;left:6051;top:724158;height:3515;width:8379;" coordorigin="1762,688556" coordsize="7858,4978"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roundrect id="Rounded Rectangle 172" o:spid="_x0000_s1026" o:spt="2" style="position:absolute;left:1762;top:688556;height:4978;width:7858;v-text-anchor:middle;" fillcolor="#F9DBDE" filled="t" stroked="t" coordsize="21600,21600" arcsize="0.166666666666667" o:gfxdata="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ML8vQAA&#10;ANsAAAAPAAAAAAAAAAEAIAAAACIAAABkcnMvZG93bnJldi54bWxQSwECFAAUAAAACACHTuJAMy8F&#10;njsAAAA5AAAAEAAAAAAAAAABACAAAAAMAQAAZHJzL3NoYXBleG1sLnhtbFBLBQYAAAAABgAGAFsB&#10;AAC2AwAAAAA=&#10;">
                    <v:fill on="t" focussize="0,0"/>
                    <v:stroke weight="1pt" color="#000000" joinstyle="miter"/>
                    <v:imagedata o:title=""/>
                    <o:lock v:ext="edit" aspectratio="f"/>
                    <v:textbox>
                      <w:txbxContent>
                        <w:p w14:paraId="5762D827">
                          <w:pPr>
                            <w:jc w:val="center"/>
                            <w:rPr>
                              <w:lang w:val="en-PH"/>
                            </w:rPr>
                          </w:pPr>
                        </w:p>
                      </w:txbxContent>
                    </v:textbox>
                  </v:roundrect>
                  <v:shape id="Image" o:spid="_x0000_s1026" o:spt="75" type="#_x0000_t75" style="position:absolute;left:3337;top:690832;flip:x;height:2461;width:1996;" filled="f" o:preferrelative="t" stroked="f" coordsize="21600,21600" o:gfxdata="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fHTb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Rounded Rectangular Callout 174" o:spid="_x0000_s1026" o:spt="62" type="#_x0000_t62" style="position:absolute;left:2036;top:688883;flip:x;height:1753;width:2481;v-text-anchor:middle;" filled="f" stroked="t" coordsize="21600,21600" o:gfxdata="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5OpovQAA&#10;ANsAAAAPAAAAAAAAAAEAIAAAACIAAABkcnMvZG93bnJldi54bWxQSwECFAAUAAAACACHTuJAMy8F&#10;njsAAAA5AAAAEAAAAAAAAAABACAAAAAMAQAAZHJzL3NoYXBleG1sLnhtbFBLBQYAAAAABgAGAFsB&#10;AAC2AwAAAAA=&#10;" adj="5008,24362,14400">
                    <v:fill on="f" focussize="0,0"/>
                    <v:stroke weight="1pt" color="#000000" joinstyle="miter"/>
                    <v:imagedata o:title=""/>
                    <o:lock v:ext="edit" aspectratio="f"/>
                    <v:textbox>
                      <w:txbxContent>
                        <w:p w14:paraId="3E71D7D6">
                          <w:pPr>
                            <w:jc w:val="center"/>
                            <w:rPr>
                              <w:color w:val="000000"/>
                              <w:sz w:val="18"/>
                              <w:szCs w:val="18"/>
                              <w:lang w:val="en-PH"/>
                            </w:rPr>
                          </w:pPr>
                          <w:r>
                            <w:rPr>
                              <w:color w:val="000000"/>
                              <w:sz w:val="18"/>
                              <w:szCs w:val="18"/>
                            </w:rPr>
                            <w:t>This Is</w:t>
                          </w:r>
                          <w:r>
                            <w:rPr>
                              <w:color w:val="000000"/>
                              <w:sz w:val="18"/>
                              <w:szCs w:val="18"/>
                              <w:lang w:val="en-PH"/>
                            </w:rPr>
                            <w:t xml:space="preserve"> the interface where customer can shop, add to cart and view order.</w:t>
                          </w:r>
                        </w:p>
                      </w:txbxContent>
                    </v:textbox>
                  </v:shape>
                </v:group>
                <v:shape id="Image" o:spid="_x0000_s1026" o:spt="75" type="#_x0000_t75" style="position:absolute;left:9728;top:724292;height:3260;width:4354;" filled="f" o:preferrelative="t" stroked="f" coordsize="21600,21600" o:gfxdata="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rNIYvQAA&#10;ANsAAAAPAAAAAAAAAAEAIAAAACIAAABkcnMvZG93bnJldi54bWxQSwECFAAUAAAACACHTuJAMy8F&#10;njsAAAA5AAAAEAAAAAAAAAABACAAAAAMAQAAZHJzL3NoYXBleG1sLnhtbFBLBQYAAAAABgAGAFsB&#10;AAC2AwAAAAA=&#10;">
                  <v:fill on="f" focussize="0,0"/>
                  <v:stroke on="f"/>
                  <v:imagedata r:id="rId43" o:title=""/>
                  <o:lock v:ext="edit" aspectratio="f"/>
                </v:shape>
              </v:group>
            </w:pict>
          </mc:Fallback>
        </mc:AlternateContent>
      </w:r>
    </w:p>
    <w:p w14:paraId="6ACC13DC">
      <w:pPr>
        <w:spacing w:line="360" w:lineRule="auto"/>
        <w:jc w:val="center"/>
        <w:rPr>
          <w:sz w:val="24"/>
          <w:lang w:val="en-PH"/>
        </w:rPr>
        <w:sectPr>
          <w:pgSz w:w="12240" w:h="15840"/>
          <w:pgMar w:top="567" w:right="567" w:bottom="567" w:left="851" w:header="720" w:footer="720" w:gutter="0"/>
          <w:cols w:space="720" w:num="1"/>
          <w:docGrid w:linePitch="360" w:charSpace="0"/>
        </w:sectPr>
      </w:pPr>
    </w:p>
    <w:p w14:paraId="2D4D7D53">
      <w:pPr>
        <w:numPr>
          <w:ilvl w:val="0"/>
          <w:numId w:val="6"/>
        </w:numPr>
        <w:spacing w:line="360" w:lineRule="auto"/>
        <w:jc w:val="both"/>
        <w:rPr>
          <w:rFonts w:ascii="Times New Roman" w:hAnsi="Times New Roman" w:cs="Times New Roman"/>
          <w:b/>
          <w:bCs/>
          <w:sz w:val="28"/>
          <w:szCs w:val="28"/>
          <w:lang w:val="en-PH"/>
        </w:rPr>
      </w:pPr>
      <w:r>
        <w:rPr>
          <w:rFonts w:ascii="Times New Roman" w:hAnsi="Times New Roman" w:cs="Times New Roman"/>
          <w:b/>
          <w:bCs/>
          <w:sz w:val="28"/>
          <w:szCs w:val="28"/>
          <w:lang w:val="en-PH"/>
        </w:rPr>
        <w:t>Sample Input/Output</w:t>
      </w:r>
    </w:p>
    <w:p w14:paraId="289947C7">
      <w:pPr>
        <w:spacing w:line="360" w:lineRule="auto"/>
        <w:jc w:val="center"/>
        <w:rPr>
          <w:rFonts w:ascii="Times New Roman" w:hAnsi="Times New Roman" w:cs="Times New Roman"/>
          <w:b/>
          <w:bCs/>
          <w:sz w:val="32"/>
          <w:szCs w:val="32"/>
          <w:lang w:val="en-PH"/>
        </w:rPr>
      </w:pPr>
      <w:r>
        <w:rPr>
          <w:rFonts w:ascii="Times New Roman" w:hAnsi="Times New Roman" w:cs="Times New Roman"/>
          <w:b/>
          <w:bCs/>
          <w:sz w:val="32"/>
          <w:szCs w:val="32"/>
        </w:rPr>
        <w:drawing>
          <wp:anchor distT="0" distB="0" distL="0" distR="0" simplePos="0" relativeHeight="251684864" behindDoc="1" locked="0" layoutInCell="1" allowOverlap="1">
            <wp:simplePos x="0" y="0"/>
            <wp:positionH relativeFrom="column">
              <wp:posOffset>-78740</wp:posOffset>
            </wp:positionH>
            <wp:positionV relativeFrom="paragraph">
              <wp:posOffset>111125</wp:posOffset>
            </wp:positionV>
            <wp:extent cx="5267325" cy="2145665"/>
            <wp:effectExtent l="0" t="0" r="9525" b="6985"/>
            <wp:wrapNone/>
            <wp:docPr id="1229" name="Picture 20" descr="Screenshot 2026-04-11 165233"/>
            <wp:cNvGraphicFramePr/>
            <a:graphic xmlns:a="http://schemas.openxmlformats.org/drawingml/2006/main">
              <a:graphicData uri="http://schemas.openxmlformats.org/drawingml/2006/picture">
                <pic:pic xmlns:pic="http://schemas.openxmlformats.org/drawingml/2006/picture">
                  <pic:nvPicPr>
                    <pic:cNvPr id="1229" name="Picture 20" descr="Screenshot 2026-04-11 165233"/>
                    <pic:cNvPicPr/>
                  </pic:nvPicPr>
                  <pic:blipFill>
                    <a:blip r:embed="rId36" cstate="print"/>
                    <a:srcRect/>
                    <a:stretch>
                      <a:fillRect/>
                    </a:stretch>
                  </pic:blipFill>
                  <pic:spPr>
                    <a:xfrm>
                      <a:off x="0" y="0"/>
                      <a:ext cx="5267325" cy="2145665"/>
                    </a:xfrm>
                    <a:prstGeom prst="rect">
                      <a:avLst/>
                    </a:prstGeom>
                  </pic:spPr>
                </pic:pic>
              </a:graphicData>
            </a:graphic>
          </wp:anchor>
        </w:drawing>
      </w:r>
    </w:p>
    <w:p w14:paraId="333E9D8E">
      <w:pPr>
        <w:spacing w:line="360" w:lineRule="auto"/>
        <w:jc w:val="center"/>
        <w:rPr>
          <w:rFonts w:ascii="Times New Roman" w:hAnsi="Times New Roman" w:cs="Times New Roman"/>
          <w:b/>
          <w:bCs/>
          <w:sz w:val="32"/>
          <w:szCs w:val="32"/>
          <w:lang w:val="en-PH"/>
        </w:rPr>
      </w:pPr>
    </w:p>
    <w:p w14:paraId="678D3808">
      <w:pPr>
        <w:spacing w:line="360" w:lineRule="auto"/>
        <w:jc w:val="center"/>
        <w:rPr>
          <w:rFonts w:ascii="Times New Roman" w:hAnsi="Times New Roman" w:cs="Times New Roman"/>
          <w:b/>
          <w:bCs/>
          <w:sz w:val="32"/>
          <w:szCs w:val="32"/>
          <w:lang w:val="en-PH"/>
        </w:rPr>
      </w:pPr>
    </w:p>
    <w:p w14:paraId="58FD967A">
      <w:pPr>
        <w:spacing w:line="360" w:lineRule="auto"/>
        <w:jc w:val="both"/>
        <w:rPr>
          <w:rFonts w:ascii="Times New Roman" w:hAnsi="Times New Roman" w:cs="Times New Roman"/>
          <w:sz w:val="24"/>
          <w:szCs w:val="24"/>
        </w:rPr>
      </w:pPr>
    </w:p>
    <w:p w14:paraId="31695A21">
      <w:pPr>
        <w:spacing w:line="360" w:lineRule="auto"/>
        <w:jc w:val="both"/>
        <w:rPr>
          <w:rFonts w:ascii="Times New Roman" w:hAnsi="Times New Roman" w:cs="Times New Roman"/>
          <w:sz w:val="24"/>
          <w:szCs w:val="24"/>
        </w:rPr>
      </w:pPr>
    </w:p>
    <w:p w14:paraId="5DE8E179">
      <w:pPr>
        <w:spacing w:line="360" w:lineRule="auto"/>
        <w:jc w:val="center"/>
        <w:rPr>
          <w:rFonts w:ascii="Times New Roman" w:hAnsi="Times New Roman" w:cs="Times New Roman"/>
          <w:b/>
          <w:bCs/>
          <w:sz w:val="24"/>
          <w:szCs w:val="24"/>
        </w:rPr>
      </w:pPr>
    </w:p>
    <w:p w14:paraId="486588F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SAMPLE INPUT IMAGE </w:t>
      </w:r>
    </w:p>
    <w:p w14:paraId="5BE71438">
      <w:pPr>
        <w:spacing w:line="360" w:lineRule="auto"/>
        <w:jc w:val="both"/>
        <w:rPr>
          <w:rFonts w:ascii="Times New Roman" w:hAnsi="Times New Roman" w:cs="Times New Roman"/>
          <w:sz w:val="24"/>
          <w:szCs w:val="24"/>
        </w:rPr>
      </w:pPr>
    </w:p>
    <w:p w14:paraId="7871DE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image above is a sample input form of the system where the admin can add product. It display product name, description, price, stock, category, size, color and upload images.</w:t>
      </w:r>
    </w:p>
    <w:p w14:paraId="446144A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drawing>
          <wp:anchor distT="0" distB="0" distL="0" distR="0" simplePos="0" relativeHeight="251684864" behindDoc="0" locked="0" layoutInCell="1" allowOverlap="1">
            <wp:simplePos x="0" y="0"/>
            <wp:positionH relativeFrom="column">
              <wp:posOffset>-60960</wp:posOffset>
            </wp:positionH>
            <wp:positionV relativeFrom="paragraph">
              <wp:posOffset>236220</wp:posOffset>
            </wp:positionV>
            <wp:extent cx="2848610" cy="2244090"/>
            <wp:effectExtent l="0" t="0" r="8890" b="3810"/>
            <wp:wrapNone/>
            <wp:docPr id="1230" name="Picture 35" descr="Screenshot 2026-04-12 085421"/>
            <wp:cNvGraphicFramePr/>
            <a:graphic xmlns:a="http://schemas.openxmlformats.org/drawingml/2006/main">
              <a:graphicData uri="http://schemas.openxmlformats.org/drawingml/2006/picture">
                <pic:pic xmlns:pic="http://schemas.openxmlformats.org/drawingml/2006/picture">
                  <pic:nvPicPr>
                    <pic:cNvPr id="1230" name="Picture 35" descr="Screenshot 2026-04-12 085421"/>
                    <pic:cNvPicPr/>
                  </pic:nvPicPr>
                  <pic:blipFill>
                    <a:blip r:embed="rId44" cstate="print"/>
                    <a:srcRect/>
                    <a:stretch>
                      <a:fillRect/>
                    </a:stretch>
                  </pic:blipFill>
                  <pic:spPr>
                    <a:xfrm>
                      <a:off x="0" y="0"/>
                      <a:ext cx="2848610" cy="2244089"/>
                    </a:xfrm>
                    <a:prstGeom prst="rect">
                      <a:avLst/>
                    </a:prstGeom>
                  </pic:spPr>
                </pic:pic>
              </a:graphicData>
            </a:graphic>
          </wp:anchor>
        </w:drawing>
      </w:r>
      <w:r>
        <w:rPr>
          <w:rFonts w:ascii="Times New Roman" w:hAnsi="Times New Roman" w:cs="Times New Roman"/>
          <w:b/>
          <w:bCs/>
          <w:sz w:val="32"/>
          <w:szCs w:val="32"/>
        </w:rPr>
        <w:drawing>
          <wp:anchor distT="0" distB="0" distL="0" distR="0" simplePos="0" relativeHeight="251684864" behindDoc="0" locked="0" layoutInCell="1" allowOverlap="1">
            <wp:simplePos x="0" y="0"/>
            <wp:positionH relativeFrom="column">
              <wp:posOffset>3025775</wp:posOffset>
            </wp:positionH>
            <wp:positionV relativeFrom="paragraph">
              <wp:posOffset>292100</wp:posOffset>
            </wp:positionV>
            <wp:extent cx="2705100" cy="2162175"/>
            <wp:effectExtent l="0" t="0" r="0" b="9525"/>
            <wp:wrapNone/>
            <wp:docPr id="1231" name="Picture 54" descr="Screenshot 2026-04-12 090226"/>
            <wp:cNvGraphicFramePr/>
            <a:graphic xmlns:a="http://schemas.openxmlformats.org/drawingml/2006/main">
              <a:graphicData uri="http://schemas.openxmlformats.org/drawingml/2006/picture">
                <pic:pic xmlns:pic="http://schemas.openxmlformats.org/drawingml/2006/picture">
                  <pic:nvPicPr>
                    <pic:cNvPr id="1231" name="Picture 54" descr="Screenshot 2026-04-12 090226"/>
                    <pic:cNvPicPr/>
                  </pic:nvPicPr>
                  <pic:blipFill>
                    <a:blip r:embed="rId45" cstate="print"/>
                    <a:srcRect/>
                    <a:stretch>
                      <a:fillRect/>
                    </a:stretch>
                  </pic:blipFill>
                  <pic:spPr>
                    <a:xfrm>
                      <a:off x="0" y="0"/>
                      <a:ext cx="2705100" cy="2162175"/>
                    </a:xfrm>
                    <a:prstGeom prst="rect">
                      <a:avLst/>
                    </a:prstGeom>
                  </pic:spPr>
                </pic:pic>
              </a:graphicData>
            </a:graphic>
          </wp:anchor>
        </w:drawing>
      </w:r>
    </w:p>
    <w:p w14:paraId="397BBC68">
      <w:pPr>
        <w:spacing w:line="360" w:lineRule="auto"/>
        <w:jc w:val="both"/>
        <w:rPr>
          <w:rFonts w:ascii="Times New Roman" w:hAnsi="Times New Roman" w:cs="Times New Roman"/>
          <w:b/>
          <w:bCs/>
          <w:sz w:val="32"/>
          <w:szCs w:val="32"/>
        </w:rPr>
      </w:pPr>
    </w:p>
    <w:p w14:paraId="186CD5C7">
      <w:pPr>
        <w:spacing w:line="360" w:lineRule="auto"/>
        <w:jc w:val="both"/>
        <w:rPr>
          <w:rFonts w:ascii="Times New Roman" w:hAnsi="Times New Roman" w:cs="Times New Roman"/>
          <w:b/>
          <w:bCs/>
          <w:sz w:val="32"/>
          <w:szCs w:val="32"/>
        </w:rPr>
      </w:pPr>
    </w:p>
    <w:p w14:paraId="49191743">
      <w:pPr>
        <w:spacing w:line="360" w:lineRule="auto"/>
        <w:jc w:val="both"/>
        <w:rPr>
          <w:rFonts w:ascii="Times New Roman" w:hAnsi="Times New Roman" w:cs="Times New Roman"/>
          <w:b/>
          <w:bCs/>
          <w:sz w:val="32"/>
          <w:szCs w:val="32"/>
        </w:rPr>
      </w:pPr>
    </w:p>
    <w:p w14:paraId="24D9BCCE">
      <w:pPr>
        <w:spacing w:line="360" w:lineRule="auto"/>
        <w:jc w:val="both"/>
        <w:rPr>
          <w:rFonts w:ascii="Times New Roman" w:hAnsi="Times New Roman" w:cs="Times New Roman"/>
          <w:b/>
          <w:bCs/>
          <w:sz w:val="32"/>
          <w:szCs w:val="32"/>
        </w:rPr>
      </w:pPr>
    </w:p>
    <w:p w14:paraId="3836153A">
      <w:pPr>
        <w:spacing w:line="360" w:lineRule="auto"/>
        <w:jc w:val="both"/>
        <w:rPr>
          <w:rFonts w:ascii="Times New Roman" w:hAnsi="Times New Roman" w:cs="Times New Roman"/>
          <w:b/>
          <w:bCs/>
          <w:sz w:val="24"/>
          <w:szCs w:val="24"/>
        </w:rPr>
      </w:pPr>
    </w:p>
    <w:p w14:paraId="5094AC8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SAMPLE OUTPUT IMAGE</w:t>
      </w:r>
    </w:p>
    <w:p w14:paraId="6E2DF5C5">
      <w:pPr>
        <w:spacing w:line="360" w:lineRule="auto"/>
        <w:jc w:val="center"/>
        <w:rPr>
          <w:rFonts w:ascii="Times New Roman" w:hAnsi="Times New Roman" w:cs="Times New Roman"/>
          <w:b/>
          <w:bCs/>
          <w:sz w:val="24"/>
          <w:szCs w:val="24"/>
        </w:rPr>
      </w:pPr>
    </w:p>
    <w:p w14:paraId="30615FB8">
      <w:pPr>
        <w:spacing w:line="360" w:lineRule="auto"/>
        <w:ind w:firstLine="720"/>
        <w:jc w:val="both"/>
        <w:rPr>
          <w:rFonts w:ascii="Times New Roman" w:hAnsi="Times New Roman" w:cs="Times New Roman"/>
          <w:sz w:val="24"/>
          <w:szCs w:val="24"/>
        </w:rPr>
        <w:sectPr>
          <w:pgSz w:w="12240" w:h="15840"/>
          <w:pgMar w:top="1440" w:right="1440" w:bottom="1440" w:left="1800" w:header="720" w:footer="720" w:gutter="0"/>
          <w:cols w:space="720" w:num="1"/>
          <w:docGrid w:linePitch="360" w:charSpace="0"/>
        </w:sectPr>
      </w:pPr>
      <w:r>
        <w:rPr>
          <w:rFonts w:ascii="Times New Roman" w:hAnsi="Times New Roman" w:cs="Times New Roman"/>
          <w:sz w:val="24"/>
          <w:szCs w:val="24"/>
        </w:rPr>
        <w:t>The image above is a sample output where after the admin added a product it will automatically viewed in customer dashboard and in admin inventory.</w:t>
      </w:r>
    </w:p>
    <w:p w14:paraId="16D1DA80">
      <w:pPr>
        <w:numPr>
          <w:ilvl w:val="0"/>
          <w:numId w:val="6"/>
        </w:numPr>
        <w:spacing w:line="360" w:lineRule="auto"/>
        <w:jc w:val="both"/>
        <w:rPr>
          <w:rFonts w:ascii="Times New Roman" w:hAnsi="Times New Roman" w:cs="Times New Roman"/>
          <w:b/>
          <w:bCs/>
          <w:sz w:val="28"/>
          <w:szCs w:val="28"/>
          <w:lang w:val="en-PH"/>
        </w:rPr>
      </w:pPr>
      <w:r>
        <w:rPr>
          <w:rFonts w:ascii="Times New Roman" w:hAnsi="Times New Roman" w:cs="Times New Roman"/>
          <w:b/>
          <w:bCs/>
          <w:sz w:val="28"/>
          <w:szCs w:val="28"/>
          <w:lang w:val="en-PH"/>
        </w:rPr>
        <w:t>Photo Documentation</w:t>
      </w:r>
    </w:p>
    <w:p w14:paraId="1622972C">
      <w:pPr>
        <w:spacing w:line="360" w:lineRule="auto"/>
        <w:jc w:val="both"/>
        <w:rPr>
          <w:rFonts w:ascii="Times New Roman" w:hAnsi="Times New Roman" w:cs="Times New Roman"/>
          <w:b/>
          <w:bCs/>
          <w:sz w:val="32"/>
          <w:szCs w:val="32"/>
          <w:lang w:val="en-PH"/>
        </w:rPr>
      </w:pP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4607560</wp:posOffset>
            </wp:positionH>
            <wp:positionV relativeFrom="paragraph">
              <wp:posOffset>372745</wp:posOffset>
            </wp:positionV>
            <wp:extent cx="1349375" cy="1861820"/>
            <wp:effectExtent l="0" t="0" r="3175" b="5080"/>
            <wp:wrapNone/>
            <wp:docPr id="1233" name="Picture 122" descr="671281320_1694499218210002_6481877999199908226_n"/>
            <wp:cNvGraphicFramePr/>
            <a:graphic xmlns:a="http://schemas.openxmlformats.org/drawingml/2006/main">
              <a:graphicData uri="http://schemas.openxmlformats.org/drawingml/2006/picture">
                <pic:pic xmlns:pic="http://schemas.openxmlformats.org/drawingml/2006/picture">
                  <pic:nvPicPr>
                    <pic:cNvPr id="1233" name="Picture 122" descr="671281320_1694499218210002_6481877999199908226_n"/>
                    <pic:cNvPicPr/>
                  </pic:nvPicPr>
                  <pic:blipFill>
                    <a:blip r:embed="rId46" cstate="print"/>
                    <a:srcRect/>
                    <a:stretch>
                      <a:fillRect/>
                    </a:stretch>
                  </pic:blipFill>
                  <pic:spPr>
                    <a:xfrm>
                      <a:off x="0" y="0"/>
                      <a:ext cx="1349375" cy="1861820"/>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635</wp:posOffset>
            </wp:positionH>
            <wp:positionV relativeFrom="paragraph">
              <wp:posOffset>406400</wp:posOffset>
            </wp:positionV>
            <wp:extent cx="1644015" cy="2110105"/>
            <wp:effectExtent l="0" t="0" r="13335" b="4445"/>
            <wp:wrapNone/>
            <wp:docPr id="1232" name="Picture 121" descr="669986798_1252831673714872_2628456984107277565_n"/>
            <wp:cNvGraphicFramePr/>
            <a:graphic xmlns:a="http://schemas.openxmlformats.org/drawingml/2006/main">
              <a:graphicData uri="http://schemas.openxmlformats.org/drawingml/2006/picture">
                <pic:pic xmlns:pic="http://schemas.openxmlformats.org/drawingml/2006/picture">
                  <pic:nvPicPr>
                    <pic:cNvPr id="1232" name="Picture 121" descr="669986798_1252831673714872_2628456984107277565_n"/>
                    <pic:cNvPicPr/>
                  </pic:nvPicPr>
                  <pic:blipFill>
                    <a:blip r:embed="rId47" cstate="print">
                      <a:lum bright="6000"/>
                    </a:blip>
                    <a:srcRect/>
                    <a:stretch>
                      <a:fillRect/>
                    </a:stretch>
                  </pic:blipFill>
                  <pic:spPr>
                    <a:xfrm>
                      <a:off x="0" y="0"/>
                      <a:ext cx="1644015" cy="2110105"/>
                    </a:xfrm>
                    <a:prstGeom prst="rect">
                      <a:avLst/>
                    </a:prstGeom>
                  </pic:spPr>
                </pic:pic>
              </a:graphicData>
            </a:graphic>
          </wp:anchor>
        </w:drawing>
      </w:r>
    </w:p>
    <w:p w14:paraId="15284FB9">
      <w:pPr>
        <w:spacing w:line="360" w:lineRule="auto"/>
        <w:jc w:val="center"/>
        <w:rPr>
          <w:rFonts w:ascii="Times New Roman" w:hAnsi="Times New Roman" w:cs="Times New Roman"/>
          <w:b/>
          <w:bCs/>
          <w:sz w:val="32"/>
          <w:szCs w:val="32"/>
          <w:lang w:val="en-PH"/>
        </w:rPr>
        <w:sectPr>
          <w:pgSz w:w="12240" w:h="15840"/>
          <w:pgMar w:top="1440" w:right="1440" w:bottom="1440" w:left="1800" w:header="720" w:footer="720" w:gutter="0"/>
          <w:cols w:space="720" w:num="1"/>
          <w:docGrid w:linePitch="360" w:charSpace="0"/>
        </w:sectPr>
      </w:pP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-68580</wp:posOffset>
            </wp:positionH>
            <wp:positionV relativeFrom="paragraph">
              <wp:posOffset>4305300</wp:posOffset>
            </wp:positionV>
            <wp:extent cx="1899920" cy="1584325"/>
            <wp:effectExtent l="0" t="0" r="5080" b="15875"/>
            <wp:wrapNone/>
            <wp:docPr id="1238" name="Picture 131" descr="664626586_892913937134193_5963897789534007679_n"/>
            <wp:cNvGraphicFramePr/>
            <a:graphic xmlns:a="http://schemas.openxmlformats.org/drawingml/2006/main">
              <a:graphicData uri="http://schemas.openxmlformats.org/drawingml/2006/picture">
                <pic:pic xmlns:pic="http://schemas.openxmlformats.org/drawingml/2006/picture">
                  <pic:nvPicPr>
                    <pic:cNvPr id="1238" name="Picture 131" descr="664626586_892913937134193_5963897789534007679_n"/>
                    <pic:cNvPicPr/>
                  </pic:nvPicPr>
                  <pic:blipFill>
                    <a:blip r:embed="rId48" cstate="print"/>
                    <a:srcRect/>
                    <a:stretch>
                      <a:fillRect/>
                    </a:stretch>
                  </pic:blipFill>
                  <pic:spPr>
                    <a:xfrm>
                      <a:off x="0" y="0"/>
                      <a:ext cx="1899920" cy="1584325"/>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2109470</wp:posOffset>
            </wp:positionH>
            <wp:positionV relativeFrom="paragraph">
              <wp:posOffset>254635</wp:posOffset>
            </wp:positionV>
            <wp:extent cx="1915160" cy="1580515"/>
            <wp:effectExtent l="0" t="0" r="8890" b="635"/>
            <wp:wrapNone/>
            <wp:docPr id="1235" name="Picture 132" descr="663982589_1261484039451992_5686314960151747585_n"/>
            <wp:cNvGraphicFramePr/>
            <a:graphic xmlns:a="http://schemas.openxmlformats.org/drawingml/2006/main">
              <a:graphicData uri="http://schemas.openxmlformats.org/drawingml/2006/picture">
                <pic:pic xmlns:pic="http://schemas.openxmlformats.org/drawingml/2006/picture">
                  <pic:nvPicPr>
                    <pic:cNvPr id="1235" name="Picture 132" descr="663982589_1261484039451992_5686314960151747585_n"/>
                    <pic:cNvPicPr/>
                  </pic:nvPicPr>
                  <pic:blipFill>
                    <a:blip r:embed="rId49" cstate="print"/>
                    <a:srcRect l="16558" r="16316"/>
                    <a:stretch>
                      <a:fillRect/>
                    </a:stretch>
                  </pic:blipFill>
                  <pic:spPr>
                    <a:xfrm>
                      <a:off x="0" y="0"/>
                      <a:ext cx="1915160" cy="1580515"/>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-146050</wp:posOffset>
            </wp:positionH>
            <wp:positionV relativeFrom="paragraph">
              <wp:posOffset>2483485</wp:posOffset>
            </wp:positionV>
            <wp:extent cx="1994535" cy="1402080"/>
            <wp:effectExtent l="0" t="0" r="5715" b="7620"/>
            <wp:wrapNone/>
            <wp:docPr id="1237" name="Picture 135" descr="622187132_1817615942530854_4682966551012865709_n"/>
            <wp:cNvGraphicFramePr/>
            <a:graphic xmlns:a="http://schemas.openxmlformats.org/drawingml/2006/main">
              <a:graphicData uri="http://schemas.openxmlformats.org/drawingml/2006/picture">
                <pic:pic xmlns:pic="http://schemas.openxmlformats.org/drawingml/2006/picture">
                  <pic:nvPicPr>
                    <pic:cNvPr id="1237" name="Picture 135" descr="622187132_1817615942530854_4682966551012865709_n"/>
                    <pic:cNvPicPr/>
                  </pic:nvPicPr>
                  <pic:blipFill>
                    <a:blip r:embed="rId50" cstate="print"/>
                    <a:srcRect/>
                    <a:stretch>
                      <a:fillRect/>
                    </a:stretch>
                  </pic:blipFill>
                  <pic:spPr>
                    <a:xfrm>
                      <a:off x="0" y="0"/>
                      <a:ext cx="1994535" cy="1402080"/>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2372360</wp:posOffset>
            </wp:positionH>
            <wp:positionV relativeFrom="paragraph">
              <wp:posOffset>2980690</wp:posOffset>
            </wp:positionV>
            <wp:extent cx="1829435" cy="1525270"/>
            <wp:effectExtent l="0" t="0" r="18415" b="17780"/>
            <wp:wrapNone/>
            <wp:docPr id="1236" name="Picture 133" descr="625265273_1437127954633084_4110811663169091031_n"/>
            <wp:cNvGraphicFramePr/>
            <a:graphic xmlns:a="http://schemas.openxmlformats.org/drawingml/2006/main">
              <a:graphicData uri="http://schemas.openxmlformats.org/drawingml/2006/picture">
                <pic:pic xmlns:pic="http://schemas.openxmlformats.org/drawingml/2006/picture">
                  <pic:nvPicPr>
                    <pic:cNvPr id="1236" name="Picture 133" descr="625265273_1437127954633084_4110811663169091031_n"/>
                    <pic:cNvPicPr/>
                  </pic:nvPicPr>
                  <pic:blipFill>
                    <a:blip r:embed="rId51" cstate="print"/>
                    <a:srcRect/>
                    <a:stretch>
                      <a:fillRect/>
                    </a:stretch>
                  </pic:blipFill>
                  <pic:spPr>
                    <a:xfrm>
                      <a:off x="0" y="0"/>
                      <a:ext cx="1829435" cy="1525270"/>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4667885</wp:posOffset>
            </wp:positionH>
            <wp:positionV relativeFrom="paragraph">
              <wp:posOffset>4145280</wp:posOffset>
            </wp:positionV>
            <wp:extent cx="1513205" cy="1856105"/>
            <wp:effectExtent l="0" t="0" r="10795" b="10795"/>
            <wp:wrapNone/>
            <wp:docPr id="1239" name="Picture 134" descr="619593589_1213300370336536_1184917197230683011_n"/>
            <wp:cNvGraphicFramePr/>
            <a:graphic xmlns:a="http://schemas.openxmlformats.org/drawingml/2006/main">
              <a:graphicData uri="http://schemas.openxmlformats.org/drawingml/2006/picture">
                <pic:pic xmlns:pic="http://schemas.openxmlformats.org/drawingml/2006/picture">
                  <pic:nvPicPr>
                    <pic:cNvPr id="1239" name="Picture 134" descr="619593589_1213300370336536_1184917197230683011_n"/>
                    <pic:cNvPicPr/>
                  </pic:nvPicPr>
                  <pic:blipFill>
                    <a:blip r:embed="rId52" cstate="print"/>
                    <a:srcRect/>
                    <a:stretch>
                      <a:fillRect/>
                    </a:stretch>
                  </pic:blipFill>
                  <pic:spPr>
                    <a:xfrm>
                      <a:off x="0" y="0"/>
                      <a:ext cx="1513205" cy="1856105"/>
                    </a:xfrm>
                    <a:prstGeom prst="rect">
                      <a:avLst/>
                    </a:prstGeom>
                  </pic:spPr>
                </pic:pic>
              </a:graphicData>
            </a:graphic>
          </wp:anchor>
        </w:drawing>
      </w:r>
      <w:r>
        <w:rPr>
          <w:rFonts w:ascii="Times New Roman" w:hAnsi="Times New Roman" w:cs="Times New Roman"/>
          <w:b/>
          <w:bCs/>
          <w:sz w:val="32"/>
          <w:szCs w:val="32"/>
          <w:lang w:val="en-PH"/>
        </w:rPr>
        <w:drawing>
          <wp:anchor distT="0" distB="0" distL="0" distR="0" simplePos="0" relativeHeight="251684864" behindDoc="1" locked="0" layoutInCell="1" allowOverlap="1">
            <wp:simplePos x="0" y="0"/>
            <wp:positionH relativeFrom="column">
              <wp:posOffset>4814570</wp:posOffset>
            </wp:positionH>
            <wp:positionV relativeFrom="paragraph">
              <wp:posOffset>2159000</wp:posOffset>
            </wp:positionV>
            <wp:extent cx="1475105" cy="1671320"/>
            <wp:effectExtent l="0" t="0" r="0" b="5080"/>
            <wp:wrapNone/>
            <wp:docPr id="1234" name="Picture 136" descr="C:/Users/ADMIN/Downloads/9fc39a9a-d508-4ef8-92c1-053c98ab0909.jpg9fc39a9a-d508-4ef8-92c1-053c98ab0909"/>
            <wp:cNvGraphicFramePr/>
            <a:graphic xmlns:a="http://schemas.openxmlformats.org/drawingml/2006/main">
              <a:graphicData uri="http://schemas.openxmlformats.org/drawingml/2006/picture">
                <pic:pic xmlns:pic="http://schemas.openxmlformats.org/drawingml/2006/picture">
                  <pic:nvPicPr>
                    <pic:cNvPr id="1234" name="Picture 136" descr="C:/Users/ADMIN/Downloads/9fc39a9a-d508-4ef8-92c1-053c98ab0909.jpg9fc39a9a-d508-4ef8-92c1-053c98ab0909"/>
                    <pic:cNvPicPr/>
                  </pic:nvPicPr>
                  <pic:blipFill>
                    <a:blip r:embed="rId53" cstate="print"/>
                    <a:srcRect l="48786" t="18755" r="-8777"/>
                    <a:stretch>
                      <a:fillRect/>
                    </a:stretch>
                  </pic:blipFill>
                  <pic:spPr>
                    <a:xfrm>
                      <a:off x="0" y="0"/>
                      <a:ext cx="1475105" cy="1671320"/>
                    </a:xfrm>
                    <a:prstGeom prst="rect">
                      <a:avLst/>
                    </a:prstGeom>
                  </pic:spPr>
                </pic:pic>
              </a:graphicData>
            </a:graphic>
          </wp:anchor>
        </w:drawing>
      </w:r>
      <w:r>
        <w:rPr>
          <w:sz w:val="32"/>
        </w:rPr>
        <mc:AlternateContent>
          <mc:Choice Requires="wps">
            <w:drawing>
              <wp:anchor distT="0" distB="0" distL="0" distR="0" simplePos="0" relativeHeight="251684864" behindDoc="0" locked="0" layoutInCell="1" allowOverlap="1">
                <wp:simplePos x="0" y="0"/>
                <wp:positionH relativeFrom="column">
                  <wp:posOffset>-284480</wp:posOffset>
                </wp:positionH>
                <wp:positionV relativeFrom="paragraph">
                  <wp:posOffset>6408420</wp:posOffset>
                </wp:positionV>
                <wp:extent cx="5900420" cy="1192530"/>
                <wp:effectExtent l="0" t="0" r="5080" b="7620"/>
                <wp:wrapNone/>
                <wp:docPr id="1240" name="Text Box 157"/>
                <wp:cNvGraphicFramePr/>
                <a:graphic xmlns:a="http://schemas.openxmlformats.org/drawingml/2006/main">
                  <a:graphicData uri="http://schemas.microsoft.com/office/word/2010/wordprocessingShape">
                    <wps:wsp>
                      <wps:cNvSpPr/>
                      <wps:spPr>
                        <a:xfrm>
                          <a:off x="0" y="0"/>
                          <a:ext cx="5900420" cy="1192530"/>
                        </a:xfrm>
                        <a:prstGeom prst="rect">
                          <a:avLst/>
                        </a:prstGeom>
                        <a:solidFill>
                          <a:srgbClr val="FFFFFF"/>
                        </a:solidFill>
                        <a:ln>
                          <a:noFill/>
                        </a:ln>
                      </wps:spPr>
                      <wps:txbx>
                        <w:txbxContent>
                          <w:p w14:paraId="7015BB95">
                            <w:pPr>
                              <w:ind w:firstLine="720"/>
                              <w:rPr>
                                <w:rFonts w:ascii="Times New Roman" w:hAnsi="Times New Roman" w:cs="Times New Roman"/>
                                <w:sz w:val="28"/>
                                <w:szCs w:val="28"/>
                              </w:rPr>
                            </w:pPr>
                            <w:r>
                              <w:rPr>
                                <w:rFonts w:ascii="Times New Roman" w:hAnsi="Times New Roman" w:cs="Times New Roman"/>
                                <w:sz w:val="28"/>
                                <w:szCs w:val="28"/>
                                <w:lang w:val="en-PH"/>
                              </w:rPr>
                              <w:t xml:space="preserve">The document above </w:t>
                            </w:r>
                            <w:r>
                              <w:rPr>
                                <w:rFonts w:ascii="Times New Roman" w:hAnsi="Times New Roman" w:cs="Times New Roman"/>
                                <w:sz w:val="28"/>
                                <w:szCs w:val="28"/>
                              </w:rPr>
                              <w:t xml:space="preserve">show the journey of this study, highlighting the stages, and struggles on how activities completed during its development.  </w:t>
                            </w:r>
                          </w:p>
                        </w:txbxContent>
                      </wps:txbx>
                      <wps:bodyPr vert="horz" wrap="square" lIns="91440" tIns="45720" rIns="91440" bIns="45720" anchor="t">
                        <a:noAutofit/>
                      </wps:bodyPr>
                    </wps:wsp>
                  </a:graphicData>
                </a:graphic>
              </wp:anchor>
            </w:drawing>
          </mc:Choice>
          <mc:Fallback>
            <w:pict>
              <v:rect id="Text Box 157" o:spid="_x0000_s1026" o:spt="1" style="position:absolute;left:0pt;margin-left:-22.4pt;margin-top:504.6pt;height:93.9pt;width:464.6pt;z-index:251684864;mso-width-relative:page;mso-height-relative:page;" fillcolor="#FFFFFF" filled="t" stroked="f" coordsize="21600,21600" o:gfxdata="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xmiMb2QAA&#10;AA0BAAAPAAAAAAAAAAEAIAAAACIAAABkcnMvZG93bnJldi54bWxQSwECFAAUAAAACACHTuJAwYJh&#10;luQBAADZAwAADgAAAAAAAAABACAAAAAoAQAAZHJzL2Uyb0RvYy54bWxQSwUGAAAAAAYABgBZAQAA&#10;fgUAAAAA&#10;">
                <v:fill on="t" focussize="0,0"/>
                <v:stroke on="f"/>
                <v:imagedata o:title=""/>
                <o:lock v:ext="edit" aspectratio="f"/>
                <v:textbox>
                  <w:txbxContent>
                    <w:p w14:paraId="7015BB95">
                      <w:pPr>
                        <w:ind w:firstLine="720"/>
                        <w:rPr>
                          <w:rFonts w:ascii="Times New Roman" w:hAnsi="Times New Roman" w:cs="Times New Roman"/>
                          <w:sz w:val="28"/>
                          <w:szCs w:val="28"/>
                        </w:rPr>
                      </w:pPr>
                      <w:r>
                        <w:rPr>
                          <w:rFonts w:ascii="Times New Roman" w:hAnsi="Times New Roman" w:cs="Times New Roman"/>
                          <w:sz w:val="28"/>
                          <w:szCs w:val="28"/>
                          <w:lang w:val="en-PH"/>
                        </w:rPr>
                        <w:t xml:space="preserve">The document above </w:t>
                      </w:r>
                      <w:r>
                        <w:rPr>
                          <w:rFonts w:ascii="Times New Roman" w:hAnsi="Times New Roman" w:cs="Times New Roman"/>
                          <w:sz w:val="28"/>
                          <w:szCs w:val="28"/>
                        </w:rPr>
                        <w:t xml:space="preserve">show the journey of this study, highlighting the stages, and struggles on how activities completed during its development.  </w:t>
                      </w:r>
                    </w:p>
                  </w:txbxContent>
                </v:textbox>
              </v:rect>
            </w:pict>
          </mc:Fallback>
        </mc:AlternateContent>
      </w:r>
    </w:p>
    <w:p w14:paraId="2A63F3BC">
      <w:pPr>
        <w:spacing w:line="360" w:lineRule="auto"/>
        <w:jc w:val="center"/>
        <w:rPr>
          <w:rFonts w:hint="default" w:ascii="Arial" w:hAnsi="Arial" w:cs="Arial"/>
          <w:b/>
          <w:bCs/>
          <w:sz w:val="32"/>
          <w:szCs w:val="32"/>
          <w:lang w:val="en-PH"/>
        </w:rPr>
      </w:pPr>
      <w:r>
        <w:rPr>
          <w:rFonts w:hint="default" w:ascii="Arial" w:hAnsi="Arial" w:cs="Arial"/>
          <w:b/>
          <w:bCs/>
          <w:sz w:val="32"/>
          <w:szCs w:val="32"/>
          <w:lang w:val="en-PH"/>
        </w:rPr>
        <w:t>Curriculum Vitae</w:t>
      </w:r>
    </w:p>
    <w:p w14:paraId="246334AF">
      <w:pPr>
        <w:spacing w:line="360" w:lineRule="auto"/>
        <w:jc w:val="center"/>
        <w:rPr>
          <w:rFonts w:hint="default" w:ascii="Arial" w:hAnsi="Arial" w:cs="Arial"/>
          <w:sz w:val="32"/>
          <w:szCs w:val="32"/>
          <w:lang w:val="en-PH"/>
        </w:rPr>
      </w:pPr>
      <w:r>
        <w:rPr>
          <w:rFonts w:hint="default" w:ascii="Arial" w:hAnsi="Arial" w:cs="Arial"/>
          <w:sz w:val="24"/>
          <w:szCs w:val="24"/>
          <w:lang w:val="en-PH"/>
        </w:rPr>
        <w:drawing>
          <wp:anchor distT="0" distB="0" distL="0" distR="0" simplePos="0" relativeHeight="251684864" behindDoc="1" locked="0" layoutInCell="1" allowOverlap="1">
            <wp:simplePos x="0" y="0"/>
            <wp:positionH relativeFrom="column">
              <wp:posOffset>4134485</wp:posOffset>
            </wp:positionH>
            <wp:positionV relativeFrom="paragraph">
              <wp:posOffset>264160</wp:posOffset>
            </wp:positionV>
            <wp:extent cx="1232535" cy="1311910"/>
            <wp:effectExtent l="0" t="0" r="5715" b="2540"/>
            <wp:wrapNone/>
            <wp:docPr id="1241" name="Picture 11" descr="Messenger_creation_A9DF63B8-26CD-4BE3-9E9E-EE5EA39AECD4"/>
            <wp:cNvGraphicFramePr/>
            <a:graphic xmlns:a="http://schemas.openxmlformats.org/drawingml/2006/main">
              <a:graphicData uri="http://schemas.openxmlformats.org/drawingml/2006/picture">
                <pic:pic xmlns:pic="http://schemas.openxmlformats.org/drawingml/2006/picture">
                  <pic:nvPicPr>
                    <pic:cNvPr id="1241" name="Picture 11" descr="Messenger_creation_A9DF63B8-26CD-4BE3-9E9E-EE5EA39AECD4"/>
                    <pic:cNvPicPr/>
                  </pic:nvPicPr>
                  <pic:blipFill>
                    <a:blip r:embed="rId54" cstate="print"/>
                    <a:srcRect/>
                    <a:stretch>
                      <a:fillRect/>
                    </a:stretch>
                  </pic:blipFill>
                  <pic:spPr>
                    <a:xfrm>
                      <a:off x="0" y="0"/>
                      <a:ext cx="1232534" cy="1311910"/>
                    </a:xfrm>
                    <a:prstGeom prst="rect">
                      <a:avLst/>
                    </a:prstGeom>
                  </pic:spPr>
                </pic:pic>
              </a:graphicData>
            </a:graphic>
          </wp:anchor>
        </w:drawing>
      </w:r>
    </w:p>
    <w:p w14:paraId="7531D5A0">
      <w:pPr>
        <w:spacing w:line="360" w:lineRule="auto"/>
        <w:rPr>
          <w:rFonts w:hint="default" w:ascii="Arial" w:hAnsi="Arial" w:cs="Arial"/>
          <w:sz w:val="22"/>
          <w:szCs w:val="22"/>
          <w:lang w:val="en-PH"/>
        </w:rPr>
      </w:pPr>
      <w:r>
        <w:rPr>
          <w:rFonts w:hint="default" w:ascii="Arial" w:hAnsi="Arial" w:cs="Arial"/>
          <w:b/>
          <w:bCs/>
          <w:sz w:val="24"/>
          <w:szCs w:val="24"/>
        </w:rPr>
        <w:t>Personal Data</w:t>
      </w:r>
      <w:r>
        <w:rPr>
          <w:rFonts w:hint="default" w:ascii="Arial" w:hAnsi="Arial" w:cs="Arial"/>
          <w:sz w:val="24"/>
          <w:szCs w:val="24"/>
        </w:rPr>
        <w:br w:type="textWrapping"/>
      </w:r>
      <w:r>
        <w:rPr>
          <w:rFonts w:hint="default" w:ascii="Arial" w:hAnsi="Arial" w:cs="Arial"/>
          <w:sz w:val="22"/>
          <w:szCs w:val="22"/>
        </w:rPr>
        <w:t xml:space="preserve">Full Name.                            : </w:t>
      </w:r>
      <w:r>
        <w:rPr>
          <w:rFonts w:hint="default" w:ascii="Arial" w:hAnsi="Arial" w:cs="Arial"/>
          <w:sz w:val="22"/>
          <w:szCs w:val="22"/>
          <w:lang w:val="en-PH"/>
        </w:rPr>
        <w:t xml:space="preserve">Sheilanoreen B. Derod                                    </w:t>
      </w:r>
      <w:r>
        <w:rPr>
          <w:rFonts w:hint="default" w:ascii="Arial" w:hAnsi="Arial" w:cs="Arial"/>
          <w:sz w:val="22"/>
          <w:szCs w:val="22"/>
        </w:rPr>
        <w:fldChar w:fldCharType="begin"/>
      </w:r>
      <w:r>
        <w:rPr>
          <w:rFonts w:hint="default" w:ascii="Arial" w:hAnsi="Arial" w:cs="Arial"/>
        </w:rPr>
        <w:instrText xml:space="preserve"> INCLUDEPICTURE "../Documents/blob:https:/www.facebook.com/ea27731f-8664-4b43-91dd-e795c3d7a137" \* MERGEFORMAT \d </w:instrText>
      </w:r>
      <w:r>
        <w:rPr>
          <w:rFonts w:hint="default" w:ascii="Arial" w:hAnsi="Arial" w:cs="Arial"/>
          <w:sz w:val="22"/>
          <w:szCs w:val="22"/>
        </w:rPr>
        <w:fldChar w:fldCharType="separate"/>
      </w:r>
      <w:r>
        <w:rPr>
          <w:rFonts w:hint="default" w:ascii="Arial" w:hAnsi="Arial" w:cs="Arial"/>
          <w:sz w:val="22"/>
          <w:szCs w:val="22"/>
        </w:rPr>
        <mc:AlternateContent>
          <mc:Choice Requires="wps">
            <w:drawing>
              <wp:inline distT="0" distB="0" distL="0" distR="0">
                <wp:extent cx="304800" cy="304800"/>
                <wp:effectExtent l="0" t="0" r="0" b="0"/>
                <wp:docPr id="1242" name="Rectangle 138"/>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bodyPr/>
                    </wps:wsp>
                  </a:graphicData>
                </a:graphic>
              </wp:inline>
            </w:drawing>
          </mc:Choice>
          <mc:Fallback>
            <w:pict>
              <v:rect id="Rectangle 138"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">
                <v:fill on="f" focussize="0,0"/>
                <v:stroke on="f"/>
                <v:imagedata o:title=""/>
                <o:lock v:ext="edit" aspectratio="f"/>
                <w10:wrap type="none"/>
                <w10:anchorlock/>
              </v:rect>
            </w:pict>
          </mc:Fallback>
        </mc:AlternateContent>
      </w:r>
      <w:r>
        <w:rPr>
          <w:rFonts w:hint="default" w:ascii="Arial" w:hAnsi="Arial" w:cs="Arial"/>
          <w:sz w:val="22"/>
          <w:szCs w:val="22"/>
        </w:rPr>
        <w:fldChar w:fldCharType="end"/>
      </w:r>
      <w:r>
        <w:rPr>
          <w:rFonts w:hint="default" w:ascii="Arial" w:hAnsi="Arial" w:cs="Arial"/>
          <w:sz w:val="22"/>
          <w:szCs w:val="22"/>
          <w:lang w:val="en-PH"/>
        </w:rPr>
        <w:t xml:space="preserve">         </w:t>
      </w:r>
    </w:p>
    <w:p w14:paraId="676547CA">
      <w:pPr>
        <w:spacing w:line="360" w:lineRule="auto"/>
        <w:rPr>
          <w:rFonts w:hint="default" w:ascii="Arial" w:hAnsi="Arial" w:cs="Arial"/>
          <w:sz w:val="22"/>
          <w:szCs w:val="22"/>
        </w:rPr>
      </w:pPr>
      <w:r>
        <w:rPr>
          <w:rFonts w:hint="default" w:ascii="Arial" w:hAnsi="Arial" w:cs="Arial"/>
          <w:sz w:val="22"/>
          <w:szCs w:val="22"/>
        </w:rPr>
        <w:t xml:space="preserve">Gender.                                 : Female </w:t>
      </w:r>
    </w:p>
    <w:p w14:paraId="4B696B97">
      <w:pPr>
        <w:spacing w:line="360" w:lineRule="auto"/>
        <w:rPr>
          <w:rFonts w:hint="default" w:ascii="Arial" w:hAnsi="Arial" w:cs="Arial"/>
          <w:sz w:val="22"/>
          <w:szCs w:val="22"/>
          <w:lang w:val="en-PH"/>
        </w:rPr>
      </w:pPr>
      <w:r>
        <w:rPr>
          <w:rFonts w:hint="default" w:ascii="Arial" w:hAnsi="Arial" w:cs="Arial"/>
          <w:sz w:val="22"/>
          <w:szCs w:val="22"/>
        </w:rPr>
        <w:t xml:space="preserve">Date of Birth.                       : </w:t>
      </w:r>
      <w:r>
        <w:rPr>
          <w:rFonts w:hint="default" w:ascii="Arial" w:hAnsi="Arial" w:cs="Arial"/>
          <w:sz w:val="22"/>
          <w:szCs w:val="22"/>
          <w:lang w:val="en-PH"/>
        </w:rPr>
        <w:t>November 19, 2004</w:t>
      </w:r>
    </w:p>
    <w:p w14:paraId="78B16664">
      <w:pPr>
        <w:spacing w:line="360" w:lineRule="auto"/>
        <w:rPr>
          <w:rFonts w:hint="default" w:ascii="Arial" w:hAnsi="Arial" w:cs="Arial"/>
          <w:sz w:val="22"/>
          <w:szCs w:val="22"/>
          <w:lang w:val="en-PH"/>
        </w:rPr>
      </w:pPr>
      <w:r>
        <w:rPr>
          <w:rFonts w:hint="default" w:ascii="Arial" w:hAnsi="Arial" w:cs="Arial"/>
          <w:sz w:val="22"/>
          <w:szCs w:val="22"/>
        </w:rPr>
        <w:t xml:space="preserve">Place of Birth.                     : </w:t>
      </w:r>
      <w:r>
        <w:rPr>
          <w:rFonts w:hint="default" w:ascii="Arial" w:hAnsi="Arial" w:cs="Arial"/>
          <w:sz w:val="22"/>
          <w:szCs w:val="22"/>
          <w:lang w:val="en-PH"/>
        </w:rPr>
        <w:t>Lantian , Labangan Zamboanga Del Sur</w:t>
      </w:r>
    </w:p>
    <w:p w14:paraId="4D5A185E">
      <w:pPr>
        <w:spacing w:line="360" w:lineRule="auto"/>
        <w:rPr>
          <w:rFonts w:hint="default" w:ascii="Arial" w:hAnsi="Arial" w:cs="Arial"/>
          <w:sz w:val="22"/>
          <w:szCs w:val="22"/>
        </w:rPr>
      </w:pPr>
      <w:r>
        <w:rPr>
          <w:rFonts w:hint="default" w:ascii="Arial" w:hAnsi="Arial" w:cs="Arial"/>
          <w:sz w:val="22"/>
          <w:szCs w:val="22"/>
        </w:rPr>
        <w:t xml:space="preserve">Civil Status                          : Single </w:t>
      </w:r>
    </w:p>
    <w:p w14:paraId="732BB00C">
      <w:pPr>
        <w:spacing w:line="360" w:lineRule="auto"/>
        <w:rPr>
          <w:rFonts w:hint="default" w:ascii="Arial" w:hAnsi="Arial" w:cs="Arial"/>
          <w:sz w:val="22"/>
          <w:szCs w:val="22"/>
          <w:lang w:val="en-PH"/>
        </w:rPr>
      </w:pPr>
      <w:r>
        <w:rPr>
          <w:rFonts w:hint="default" w:ascii="Arial" w:hAnsi="Arial" w:cs="Arial"/>
          <w:sz w:val="22"/>
          <w:szCs w:val="22"/>
        </w:rPr>
        <w:t>Religion.                               :</w:t>
      </w:r>
      <w:r>
        <w:rPr>
          <w:rFonts w:hint="default" w:ascii="Arial" w:hAnsi="Arial" w:cs="Arial"/>
          <w:sz w:val="22"/>
          <w:szCs w:val="22"/>
          <w:lang w:val="en-PH"/>
        </w:rPr>
        <w:t>Iglesia Ni Cristo</w:t>
      </w:r>
    </w:p>
    <w:p w14:paraId="65A115DE">
      <w:pPr>
        <w:spacing w:line="360" w:lineRule="auto"/>
        <w:rPr>
          <w:rFonts w:hint="default" w:ascii="Arial" w:hAnsi="Arial" w:cs="Arial"/>
          <w:sz w:val="22"/>
          <w:szCs w:val="22"/>
          <w:lang w:val="en-PH"/>
        </w:rPr>
      </w:pPr>
      <w:r>
        <w:rPr>
          <w:rFonts w:hint="default" w:ascii="Arial" w:hAnsi="Arial" w:cs="Arial"/>
          <w:sz w:val="22"/>
          <w:szCs w:val="22"/>
        </w:rPr>
        <w:t>Address.                              :</w:t>
      </w:r>
      <w:r>
        <w:rPr>
          <w:rFonts w:hint="default" w:ascii="Arial" w:hAnsi="Arial" w:cs="Arial"/>
          <w:sz w:val="22"/>
          <w:szCs w:val="22"/>
          <w:lang w:val="en-PH"/>
        </w:rPr>
        <w:t>Sugbay Dos Pitogo Zamboanga Del Sur</w:t>
      </w:r>
    </w:p>
    <w:p w14:paraId="2ED61545">
      <w:pPr>
        <w:spacing w:line="360" w:lineRule="auto"/>
        <w:rPr>
          <w:rFonts w:hint="default" w:ascii="Arial" w:hAnsi="Arial" w:cs="Arial"/>
          <w:sz w:val="22"/>
          <w:szCs w:val="22"/>
          <w:lang w:val="en-US"/>
        </w:rPr>
      </w:pPr>
      <w:r>
        <w:rPr>
          <w:rFonts w:hint="default" w:ascii="Arial" w:hAnsi="Arial" w:cs="Arial"/>
          <w:sz w:val="22"/>
          <w:szCs w:val="22"/>
        </w:rPr>
        <w:t xml:space="preserve">Father's Name.                   : </w:t>
      </w:r>
      <w:r>
        <w:rPr>
          <w:rFonts w:hint="default" w:ascii="Arial" w:hAnsi="Arial" w:cs="Arial"/>
          <w:sz w:val="22"/>
          <w:szCs w:val="22"/>
          <w:lang w:val="en-PH"/>
        </w:rPr>
        <w:t>Alfredo T. Derod</w:t>
      </w:r>
      <w:r>
        <w:rPr>
          <w:rFonts w:hint="default" w:ascii="Arial" w:hAnsi="Arial" w:cs="Arial"/>
          <w:sz w:val="22"/>
          <w:szCs w:val="22"/>
          <w:lang w:val="en-US"/>
        </w:rPr>
        <w:t xml:space="preserve"> Jr.</w:t>
      </w:r>
    </w:p>
    <w:p w14:paraId="345352D7">
      <w:pPr>
        <w:spacing w:line="360" w:lineRule="auto"/>
        <w:rPr>
          <w:rFonts w:hint="default" w:ascii="Arial" w:hAnsi="Arial" w:cs="Arial"/>
          <w:sz w:val="22"/>
          <w:szCs w:val="22"/>
          <w:lang w:val="en-PH"/>
        </w:rPr>
      </w:pPr>
      <w:r>
        <w:rPr>
          <w:rFonts w:hint="default" w:ascii="Arial" w:hAnsi="Arial" w:cs="Arial"/>
          <w:sz w:val="22"/>
          <w:szCs w:val="22"/>
        </w:rPr>
        <w:t xml:space="preserve">Occupation.                        : </w:t>
      </w:r>
      <w:r>
        <w:rPr>
          <w:rFonts w:hint="default" w:ascii="Arial" w:hAnsi="Arial" w:cs="Arial"/>
          <w:sz w:val="22"/>
          <w:szCs w:val="22"/>
          <w:lang w:val="en-PH"/>
        </w:rPr>
        <w:t>Deceased</w:t>
      </w:r>
    </w:p>
    <w:p w14:paraId="64665F1A">
      <w:pPr>
        <w:spacing w:line="360" w:lineRule="auto"/>
        <w:rPr>
          <w:rFonts w:hint="default" w:ascii="Arial" w:hAnsi="Arial" w:cs="Arial"/>
          <w:sz w:val="22"/>
          <w:szCs w:val="22"/>
          <w:lang w:val="en-PH"/>
        </w:rPr>
      </w:pPr>
      <w:r>
        <w:rPr>
          <w:rFonts w:hint="default" w:ascii="Arial" w:hAnsi="Arial" w:cs="Arial"/>
          <w:sz w:val="22"/>
          <w:szCs w:val="22"/>
        </w:rPr>
        <w:t xml:space="preserve">Present Address                : </w:t>
      </w:r>
      <w:r>
        <w:rPr>
          <w:rFonts w:hint="default" w:ascii="Arial" w:hAnsi="Arial" w:cs="Arial"/>
          <w:sz w:val="22"/>
          <w:szCs w:val="22"/>
          <w:lang w:val="en-PH"/>
        </w:rPr>
        <w:t>Deceased</w:t>
      </w:r>
    </w:p>
    <w:p w14:paraId="17C449EF">
      <w:pPr>
        <w:spacing w:line="360" w:lineRule="auto"/>
        <w:rPr>
          <w:rFonts w:hint="default" w:ascii="Arial" w:hAnsi="Arial" w:cs="Arial"/>
          <w:sz w:val="22"/>
          <w:szCs w:val="22"/>
          <w:lang w:val="en-PH"/>
        </w:rPr>
      </w:pPr>
      <w:r>
        <w:rPr>
          <w:rFonts w:hint="default" w:ascii="Arial" w:hAnsi="Arial" w:cs="Arial"/>
          <w:sz w:val="22"/>
          <w:szCs w:val="22"/>
        </w:rPr>
        <w:t>Mother's Name                  :</w:t>
      </w:r>
      <w:r>
        <w:rPr>
          <w:rFonts w:hint="default" w:ascii="Arial" w:hAnsi="Arial" w:cs="Arial"/>
          <w:sz w:val="22"/>
          <w:szCs w:val="22"/>
          <w:lang w:val="en-PH"/>
        </w:rPr>
        <w:t xml:space="preserve"> Rebecca B. Derod</w:t>
      </w:r>
    </w:p>
    <w:p w14:paraId="1A025D2D">
      <w:pPr>
        <w:spacing w:line="360" w:lineRule="auto"/>
        <w:rPr>
          <w:rFonts w:hint="default" w:ascii="Arial" w:hAnsi="Arial" w:cs="Arial"/>
          <w:sz w:val="22"/>
          <w:szCs w:val="22"/>
        </w:rPr>
      </w:pPr>
      <w:r>
        <w:rPr>
          <w:rFonts w:hint="default" w:ascii="Arial" w:hAnsi="Arial" w:cs="Arial"/>
          <w:sz w:val="22"/>
          <w:szCs w:val="22"/>
        </w:rPr>
        <w:t xml:space="preserve">Occupation.                        : Housewife </w:t>
      </w:r>
    </w:p>
    <w:p w14:paraId="119B5EE7">
      <w:pPr>
        <w:spacing w:line="360" w:lineRule="auto"/>
        <w:rPr>
          <w:rFonts w:hint="default" w:ascii="Arial" w:hAnsi="Arial" w:cs="Arial"/>
          <w:sz w:val="24"/>
          <w:szCs w:val="24"/>
          <w:lang w:val="en-PH"/>
        </w:rPr>
      </w:pPr>
      <w:r>
        <w:rPr>
          <w:rFonts w:hint="default" w:ascii="Arial" w:hAnsi="Arial" w:cs="Arial"/>
          <w:sz w:val="22"/>
          <w:szCs w:val="22"/>
        </w:rPr>
        <w:t xml:space="preserve">Present Address.               : </w:t>
      </w:r>
      <w:r>
        <w:rPr>
          <w:rFonts w:hint="default" w:ascii="Arial" w:hAnsi="Arial" w:cs="Arial"/>
          <w:sz w:val="22"/>
          <w:szCs w:val="22"/>
          <w:lang w:val="en-PH"/>
        </w:rPr>
        <w:t>Maniha Siay Zamboanga Sibugay</w:t>
      </w:r>
      <w:r>
        <w:rPr>
          <w:rFonts w:hint="default" w:ascii="Arial" w:hAnsi="Arial" w:cs="Arial"/>
          <w:sz w:val="24"/>
          <w:szCs w:val="24"/>
        </w:rPr>
        <w:br w:type="textWrapping"/>
      </w:r>
      <w:r>
        <w:rPr>
          <w:rFonts w:hint="default" w:ascii="Arial" w:hAnsi="Arial" w:cs="Arial"/>
          <w:b/>
          <w:bCs/>
          <w:sz w:val="24"/>
          <w:szCs w:val="24"/>
        </w:rPr>
        <w:t>Educational Background</w:t>
      </w:r>
      <w:r>
        <w:rPr>
          <w:rFonts w:hint="default" w:ascii="Arial" w:hAnsi="Arial" w:cs="Arial"/>
          <w:sz w:val="24"/>
          <w:szCs w:val="24"/>
        </w:rPr>
        <w:br w:type="textWrapping"/>
      </w:r>
      <w:r>
        <w:rPr>
          <w:rFonts w:hint="default" w:ascii="Arial" w:hAnsi="Arial" w:cs="Arial"/>
          <w:sz w:val="24"/>
          <w:szCs w:val="24"/>
        </w:rPr>
        <w:t xml:space="preserve">Education Graduated </w:t>
      </w:r>
      <w:r>
        <w:rPr>
          <w:rFonts w:hint="default" w:ascii="Arial" w:hAnsi="Arial" w:cs="Arial"/>
          <w:sz w:val="24"/>
          <w:szCs w:val="24"/>
          <w:lang w:val="en-PH"/>
        </w:rPr>
        <w:t xml:space="preserve">                                   </w:t>
      </w:r>
      <w:r>
        <w:rPr>
          <w:rFonts w:hint="default" w:ascii="Arial" w:hAnsi="Arial" w:cs="Arial"/>
          <w:sz w:val="24"/>
          <w:szCs w:val="24"/>
        </w:rPr>
        <w:t xml:space="preserve">School </w:t>
      </w:r>
      <w:r>
        <w:rPr>
          <w:rFonts w:hint="default" w:ascii="Arial" w:hAnsi="Arial" w:cs="Arial"/>
          <w:sz w:val="24"/>
          <w:szCs w:val="24"/>
          <w:lang w:val="en-PH"/>
        </w:rPr>
        <w:t xml:space="preserve">                                     </w:t>
      </w:r>
      <w:r>
        <w:rPr>
          <w:rFonts w:hint="default" w:ascii="Arial" w:hAnsi="Arial" w:cs="Arial"/>
          <w:sz w:val="24"/>
          <w:szCs w:val="24"/>
        </w:rPr>
        <w:t>Year</w:t>
      </w:r>
      <w:r>
        <w:rPr>
          <w:rFonts w:hint="default" w:ascii="Arial" w:hAnsi="Arial" w:cs="Arial"/>
          <w:sz w:val="24"/>
          <w:szCs w:val="24"/>
        </w:rPr>
        <w:br w:type="textWrapping"/>
      </w:r>
      <w:r>
        <w:rPr>
          <w:rFonts w:hint="default" w:ascii="Arial" w:hAnsi="Arial" w:cs="Arial"/>
          <w:sz w:val="24"/>
          <w:szCs w:val="24"/>
        </w:rPr>
        <w:t>Primary</w:t>
      </w:r>
      <w:r>
        <w:rPr>
          <w:rFonts w:hint="default" w:ascii="Arial" w:hAnsi="Arial" w:cs="Arial"/>
          <w:sz w:val="24"/>
          <w:szCs w:val="24"/>
          <w:lang w:val="en-PH"/>
        </w:rPr>
        <w:t xml:space="preserve">                                      </w:t>
      </w:r>
      <w:r>
        <w:rPr>
          <w:rFonts w:hint="default" w:ascii="Arial" w:hAnsi="Arial" w:cs="Arial"/>
          <w:sz w:val="24"/>
          <w:szCs w:val="24"/>
        </w:rPr>
        <w:t>:</w:t>
      </w:r>
      <w:r>
        <w:rPr>
          <w:rFonts w:hint="default" w:ascii="Arial" w:hAnsi="Arial" w:cs="Arial"/>
          <w:sz w:val="24"/>
          <w:szCs w:val="24"/>
          <w:lang w:val="en-PH"/>
        </w:rPr>
        <w:t xml:space="preserve">  Maniha Elementary School             2016-2017</w:t>
      </w:r>
      <w:r>
        <w:rPr>
          <w:rFonts w:hint="default" w:ascii="Arial" w:hAnsi="Arial" w:cs="Arial"/>
          <w:sz w:val="24"/>
          <w:szCs w:val="24"/>
        </w:rPr>
        <w:br w:type="textWrapping"/>
      </w:r>
      <w:r>
        <w:rPr>
          <w:rFonts w:hint="default" w:ascii="Arial" w:hAnsi="Arial" w:cs="Arial"/>
          <w:sz w:val="24"/>
          <w:szCs w:val="24"/>
        </w:rPr>
        <w:t xml:space="preserve">Secondary </w:t>
      </w:r>
      <w:r>
        <w:rPr>
          <w:rFonts w:hint="default" w:ascii="Arial" w:hAnsi="Arial" w:cs="Arial"/>
          <w:sz w:val="24"/>
          <w:szCs w:val="24"/>
          <w:lang w:val="en-PH"/>
        </w:rPr>
        <w:t xml:space="preserve">                                 : San Jose National High School        2022-2023</w:t>
      </w:r>
      <w:r>
        <w:rPr>
          <w:rFonts w:hint="default" w:ascii="Arial" w:hAnsi="Arial" w:cs="Arial"/>
          <w:sz w:val="24"/>
          <w:szCs w:val="24"/>
        </w:rPr>
        <w:br w:type="textWrapping"/>
      </w:r>
      <w:r>
        <w:rPr>
          <w:rFonts w:hint="default" w:ascii="Arial" w:hAnsi="Arial" w:cs="Arial"/>
          <w:sz w:val="24"/>
          <w:szCs w:val="24"/>
        </w:rPr>
        <w:t xml:space="preserve">Tertiary </w:t>
      </w:r>
      <w:r>
        <w:rPr>
          <w:rFonts w:hint="default" w:ascii="Arial" w:hAnsi="Arial" w:cs="Arial"/>
          <w:sz w:val="24"/>
          <w:szCs w:val="24"/>
          <w:lang w:val="en-PH"/>
        </w:rPr>
        <w:t xml:space="preserve">                                     : Zamboanga Del Sur Provincial         2026-2027</w:t>
      </w:r>
    </w:p>
    <w:p w14:paraId="226952A1">
      <w:pPr>
        <w:spacing w:line="360" w:lineRule="auto"/>
        <w:jc w:val="both"/>
        <w:rPr>
          <w:rFonts w:hint="default" w:ascii="Arial" w:hAnsi="Arial" w:cs="Arial"/>
          <w:sz w:val="24"/>
          <w:szCs w:val="24"/>
          <w:lang w:val="en-PH"/>
        </w:rPr>
      </w:pPr>
      <w:r>
        <w:rPr>
          <w:rFonts w:hint="default" w:ascii="Arial" w:hAnsi="Arial" w:cs="Arial"/>
          <w:sz w:val="24"/>
          <w:szCs w:val="24"/>
          <w:lang w:val="en-PH"/>
        </w:rPr>
        <w:t xml:space="preserve">                                                     Government College Dimataling C</w:t>
      </w:r>
      <w:r>
        <w:rPr>
          <w:rFonts w:hint="default" w:ascii="Arial" w:hAnsi="Arial" w:cs="Arial"/>
          <w:sz w:val="24"/>
          <w:szCs w:val="24"/>
        </w:rPr>
        <w:t>a</w:t>
      </w:r>
      <w:r>
        <w:rPr>
          <w:rFonts w:hint="default" w:ascii="Arial" w:hAnsi="Arial" w:cs="Arial"/>
          <w:sz w:val="24"/>
          <w:szCs w:val="24"/>
          <w:lang w:val="en-PH"/>
        </w:rPr>
        <w:t>mpus</w:t>
      </w:r>
    </w:p>
    <w:p w14:paraId="03F9BE2B">
      <w:pPr>
        <w:spacing w:line="360" w:lineRule="auto"/>
        <w:jc w:val="both"/>
        <w:rPr>
          <w:rFonts w:hint="default" w:ascii="Arial" w:hAnsi="Arial" w:cs="Arial"/>
          <w:sz w:val="24"/>
          <w:szCs w:val="24"/>
          <w:lang w:val="en-PH"/>
        </w:rPr>
        <w:sectPr>
          <w:pgSz w:w="12240" w:h="15840"/>
          <w:pgMar w:top="1440" w:right="1440" w:bottom="1440" w:left="1800" w:header="720" w:footer="720" w:gutter="0"/>
          <w:cols w:space="720" w:num="1"/>
          <w:docGrid w:linePitch="360" w:charSpace="0"/>
        </w:sectPr>
      </w:pPr>
      <w:r>
        <w:rPr>
          <w:rFonts w:hint="default" w:ascii="Arial" w:hAnsi="Arial" w:cs="Arial"/>
          <w:sz w:val="24"/>
          <w:szCs w:val="24"/>
          <w:lang w:val="en-PH"/>
        </w:rPr>
        <w:t xml:space="preserve">Degree                                       : Bachelor of Science in Information System           </w:t>
      </w:r>
    </w:p>
    <w:p w14:paraId="7F398E92">
      <w:pPr>
        <w:spacing w:line="360" w:lineRule="auto"/>
        <w:jc w:val="center"/>
        <w:rPr>
          <w:rFonts w:hint="default" w:ascii="Arial" w:hAnsi="Arial" w:cs="Arial"/>
          <w:b/>
          <w:bCs/>
          <w:sz w:val="28"/>
          <w:szCs w:val="28"/>
        </w:rPr>
      </w:pPr>
      <w:r>
        <w:rPr>
          <w:rFonts w:hint="default" w:ascii="Arial" w:hAnsi="Arial" w:cs="Arial"/>
          <w:b/>
          <w:bCs/>
          <w:sz w:val="28"/>
          <w:szCs w:val="28"/>
        </w:rPr>
        <w:t>Curriculum Vitae</w:t>
      </w:r>
    </w:p>
    <w:p w14:paraId="77339570">
      <w:pPr>
        <w:spacing w:line="360" w:lineRule="auto"/>
        <w:rPr>
          <w:rFonts w:hint="default" w:ascii="Arial" w:hAnsi="Arial" w:cs="Arial"/>
          <w:b/>
          <w:bCs/>
          <w:sz w:val="24"/>
          <w:szCs w:val="24"/>
        </w:rPr>
      </w:pPr>
      <w:r>
        <w:rPr>
          <w:rFonts w:hint="default" w:ascii="Arial" w:hAnsi="Arial" w:cs="Arial"/>
          <w:sz w:val="22"/>
          <w:szCs w:val="22"/>
          <w:lang w:val="en-PH"/>
        </w:rPr>
        <w:drawing>
          <wp:anchor distT="0" distB="0" distL="0" distR="0" simplePos="0" relativeHeight="251684864" behindDoc="1" locked="0" layoutInCell="1" allowOverlap="1">
            <wp:simplePos x="0" y="0"/>
            <wp:positionH relativeFrom="column">
              <wp:posOffset>4325620</wp:posOffset>
            </wp:positionH>
            <wp:positionV relativeFrom="paragraph">
              <wp:posOffset>264795</wp:posOffset>
            </wp:positionV>
            <wp:extent cx="1221105" cy="1191260"/>
            <wp:effectExtent l="0" t="0" r="17145" b="8890"/>
            <wp:wrapNone/>
            <wp:docPr id="1244" name="Picture 1" descr="ea27731f-8664-4b43-91dd-e795c3d7a137"/>
            <wp:cNvGraphicFramePr/>
            <a:graphic xmlns:a="http://schemas.openxmlformats.org/drawingml/2006/main">
              <a:graphicData uri="http://schemas.openxmlformats.org/drawingml/2006/picture">
                <pic:pic xmlns:pic="http://schemas.openxmlformats.org/drawingml/2006/picture">
                  <pic:nvPicPr>
                    <pic:cNvPr id="1244" name="Picture 1" descr="ea27731f-8664-4b43-91dd-e795c3d7a137"/>
                    <pic:cNvPicPr/>
                  </pic:nvPicPr>
                  <pic:blipFill>
                    <a:blip r:embed="rId55" cstate="print"/>
                    <a:srcRect/>
                    <a:stretch>
                      <a:fillRect/>
                    </a:stretch>
                  </pic:blipFill>
                  <pic:spPr>
                    <a:xfrm>
                      <a:off x="0" y="0"/>
                      <a:ext cx="1221104" cy="1191260"/>
                    </a:xfrm>
                    <a:prstGeom prst="rect">
                      <a:avLst/>
                    </a:prstGeom>
                    <a:ln>
                      <a:noFill/>
                    </a:ln>
                  </pic:spPr>
                </pic:pic>
              </a:graphicData>
            </a:graphic>
          </wp:anchor>
        </w:drawing>
      </w:r>
    </w:p>
    <w:p w14:paraId="45B048D3">
      <w:pPr>
        <w:spacing w:line="360" w:lineRule="auto"/>
        <w:rPr>
          <w:rFonts w:hint="default" w:ascii="Arial" w:hAnsi="Arial" w:cs="Arial"/>
          <w:b/>
          <w:sz w:val="22"/>
          <w:szCs w:val="22"/>
        </w:rPr>
      </w:pPr>
      <w:r>
        <w:rPr>
          <w:rFonts w:hint="default" w:ascii="Arial" w:hAnsi="Arial" w:cs="Arial"/>
          <w:b/>
          <w:sz w:val="22"/>
          <w:szCs w:val="22"/>
        </w:rPr>
        <w:t>Personal Data</w:t>
      </w:r>
    </w:p>
    <w:p w14:paraId="70DB9C1E">
      <w:pPr>
        <w:spacing w:line="360" w:lineRule="auto"/>
        <w:rPr>
          <w:rFonts w:hint="default" w:ascii="Arial" w:hAnsi="Arial" w:cs="Arial"/>
          <w:sz w:val="22"/>
          <w:szCs w:val="22"/>
          <w:lang w:val="en-PH"/>
        </w:rPr>
      </w:pPr>
      <w:r>
        <w:rPr>
          <w:rFonts w:hint="default" w:ascii="Arial" w:hAnsi="Arial" w:cs="Arial"/>
          <w:sz w:val="22"/>
          <w:szCs w:val="22"/>
        </w:rPr>
        <w:t xml:space="preserve">Full Name.                            : </w:t>
      </w:r>
      <w:r>
        <w:rPr>
          <w:rFonts w:hint="default" w:ascii="Arial" w:hAnsi="Arial" w:cs="Arial"/>
          <w:sz w:val="22"/>
          <w:szCs w:val="22"/>
          <w:lang w:val="en-PH"/>
        </w:rPr>
        <w:t xml:space="preserve">Hazel Joy D. Desapor                                      </w:t>
      </w:r>
      <w:r>
        <w:rPr>
          <w:rFonts w:hint="default" w:ascii="Arial" w:hAnsi="Arial" w:cs="Arial"/>
          <w:sz w:val="22"/>
          <w:szCs w:val="22"/>
        </w:rPr>
        <w:fldChar w:fldCharType="begin"/>
      </w:r>
      <w:r>
        <w:rPr>
          <w:rFonts w:hint="default" w:ascii="Arial" w:hAnsi="Arial" w:cs="Arial"/>
        </w:rPr>
        <w:instrText xml:space="preserve"> INCLUDEPICTURE "../Documents/blob:https:/www.facebook.com/ea27731f-8664-4b43-91dd-e795c3d7a137" \* MERGEFORMAT \d </w:instrText>
      </w:r>
      <w:r>
        <w:rPr>
          <w:rFonts w:hint="default" w:ascii="Arial" w:hAnsi="Arial" w:cs="Arial"/>
          <w:sz w:val="22"/>
          <w:szCs w:val="22"/>
        </w:rPr>
        <w:fldChar w:fldCharType="separate"/>
      </w:r>
      <w:r>
        <w:rPr>
          <w:rFonts w:hint="default" w:ascii="Arial" w:hAnsi="Arial" w:cs="Arial"/>
          <w:sz w:val="22"/>
          <w:szCs w:val="22"/>
        </w:rPr>
        <mc:AlternateContent>
          <mc:Choice Requires="wps">
            <w:drawing>
              <wp:inline distT="0" distB="0" distL="0" distR="0">
                <wp:extent cx="304800" cy="304800"/>
                <wp:effectExtent l="0" t="0" r="0" b="0"/>
                <wp:docPr id="1245" name="Rectangle 1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bodyPr/>
                    </wps:wsp>
                  </a:graphicData>
                </a:graphic>
              </wp:inline>
            </w:drawing>
          </mc:Choice>
          <mc:Fallback>
            <w:pict>
              <v:rect id="Rectangle 14"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">
                <v:fill on="f" focussize="0,0"/>
                <v:stroke on="f"/>
                <v:imagedata o:title=""/>
                <o:lock v:ext="edit" aspectratio="f"/>
                <w10:wrap type="none"/>
                <w10:anchorlock/>
              </v:rect>
            </w:pict>
          </mc:Fallback>
        </mc:AlternateContent>
      </w:r>
      <w:r>
        <w:rPr>
          <w:rFonts w:hint="default" w:ascii="Arial" w:hAnsi="Arial" w:cs="Arial"/>
          <w:sz w:val="22"/>
          <w:szCs w:val="22"/>
        </w:rPr>
        <w:fldChar w:fldCharType="end"/>
      </w:r>
      <w:r>
        <w:rPr>
          <w:rFonts w:hint="default" w:ascii="Arial" w:hAnsi="Arial" w:cs="Arial"/>
          <w:sz w:val="22"/>
          <w:szCs w:val="22"/>
          <w:lang w:val="en-PH"/>
        </w:rPr>
        <w:t xml:space="preserve">         </w:t>
      </w:r>
    </w:p>
    <w:p w14:paraId="7CDD0965">
      <w:pPr>
        <w:spacing w:line="360" w:lineRule="auto"/>
        <w:rPr>
          <w:rFonts w:hint="default" w:ascii="Arial" w:hAnsi="Arial" w:cs="Arial"/>
          <w:sz w:val="22"/>
          <w:szCs w:val="22"/>
        </w:rPr>
      </w:pPr>
      <w:r>
        <w:rPr>
          <w:rFonts w:hint="default" w:ascii="Arial" w:hAnsi="Arial" w:cs="Arial"/>
          <w:sz w:val="22"/>
          <w:szCs w:val="22"/>
        </w:rPr>
        <w:t xml:space="preserve">Gender.                                 : Female </w:t>
      </w:r>
    </w:p>
    <w:p w14:paraId="167270EE">
      <w:pPr>
        <w:spacing w:line="360" w:lineRule="auto"/>
        <w:rPr>
          <w:rFonts w:hint="default" w:ascii="Arial" w:hAnsi="Arial" w:cs="Arial"/>
          <w:sz w:val="22"/>
          <w:szCs w:val="22"/>
          <w:lang w:val="en-PH"/>
        </w:rPr>
      </w:pPr>
      <w:r>
        <w:rPr>
          <w:rFonts w:hint="default" w:ascii="Arial" w:hAnsi="Arial" w:cs="Arial"/>
          <w:sz w:val="22"/>
          <w:szCs w:val="22"/>
        </w:rPr>
        <w:t xml:space="preserve">Date of Birth.                       : </w:t>
      </w:r>
      <w:r>
        <w:rPr>
          <w:rFonts w:hint="default" w:ascii="Arial" w:hAnsi="Arial" w:cs="Arial"/>
          <w:sz w:val="22"/>
          <w:szCs w:val="22"/>
          <w:lang w:val="en-PH"/>
        </w:rPr>
        <w:t>September</w:t>
      </w:r>
      <w:r>
        <w:rPr>
          <w:rFonts w:hint="default" w:ascii="Arial" w:hAnsi="Arial" w:cs="Arial"/>
          <w:sz w:val="22"/>
          <w:szCs w:val="22"/>
        </w:rPr>
        <w:t xml:space="preserve"> 0</w:t>
      </w:r>
      <w:r>
        <w:rPr>
          <w:rFonts w:hint="default" w:ascii="Arial" w:hAnsi="Arial" w:cs="Arial"/>
          <w:sz w:val="22"/>
          <w:szCs w:val="22"/>
          <w:lang w:val="en-PH"/>
        </w:rPr>
        <w:t>4</w:t>
      </w:r>
      <w:r>
        <w:rPr>
          <w:rFonts w:hint="default" w:ascii="Arial" w:hAnsi="Arial" w:cs="Arial"/>
          <w:sz w:val="22"/>
          <w:szCs w:val="22"/>
        </w:rPr>
        <w:t>, 200</w:t>
      </w:r>
      <w:r>
        <w:rPr>
          <w:rFonts w:hint="default" w:ascii="Arial" w:hAnsi="Arial" w:cs="Arial"/>
          <w:sz w:val="22"/>
          <w:szCs w:val="22"/>
          <w:lang w:val="en-PH"/>
        </w:rPr>
        <w:t>4</w:t>
      </w:r>
    </w:p>
    <w:p w14:paraId="3DBE7BA3">
      <w:pPr>
        <w:spacing w:line="360" w:lineRule="auto"/>
        <w:rPr>
          <w:rFonts w:hint="default" w:ascii="Arial" w:hAnsi="Arial" w:cs="Arial"/>
          <w:sz w:val="22"/>
          <w:szCs w:val="22"/>
        </w:rPr>
      </w:pPr>
      <w:r>
        <w:rPr>
          <w:rFonts w:hint="default" w:ascii="Arial" w:hAnsi="Arial" w:cs="Arial"/>
          <w:sz w:val="22"/>
          <w:szCs w:val="22"/>
        </w:rPr>
        <w:t xml:space="preserve">Place of Birth.                     : </w:t>
      </w:r>
      <w:r>
        <w:rPr>
          <w:rFonts w:hint="default" w:ascii="Arial" w:hAnsi="Arial" w:cs="Arial"/>
          <w:sz w:val="22"/>
          <w:szCs w:val="22"/>
          <w:lang w:val="en-PH"/>
        </w:rPr>
        <w:t>Lower Panikian, Pitogo,</w:t>
      </w:r>
      <w:r>
        <w:rPr>
          <w:rFonts w:hint="default" w:ascii="Arial" w:hAnsi="Arial" w:cs="Arial"/>
          <w:sz w:val="22"/>
          <w:szCs w:val="22"/>
        </w:rPr>
        <w:t xml:space="preserve"> Zamboanga Del Sur</w:t>
      </w:r>
    </w:p>
    <w:p w14:paraId="7FE45DB8">
      <w:pPr>
        <w:spacing w:line="360" w:lineRule="auto"/>
        <w:rPr>
          <w:rFonts w:hint="default" w:ascii="Arial" w:hAnsi="Arial" w:cs="Arial"/>
          <w:sz w:val="22"/>
          <w:szCs w:val="22"/>
        </w:rPr>
      </w:pPr>
      <w:r>
        <w:rPr>
          <w:rFonts w:hint="default" w:ascii="Arial" w:hAnsi="Arial" w:cs="Arial"/>
          <w:sz w:val="22"/>
          <w:szCs w:val="22"/>
        </w:rPr>
        <w:t xml:space="preserve">Civil Status                          : Single </w:t>
      </w:r>
    </w:p>
    <w:p w14:paraId="11E70D86">
      <w:pPr>
        <w:spacing w:line="360" w:lineRule="auto"/>
        <w:rPr>
          <w:rFonts w:hint="default" w:ascii="Arial" w:hAnsi="Arial" w:cs="Arial"/>
          <w:sz w:val="22"/>
          <w:szCs w:val="22"/>
          <w:lang w:val="en-PH"/>
        </w:rPr>
      </w:pPr>
      <w:r>
        <w:rPr>
          <w:rFonts w:hint="default" w:ascii="Arial" w:hAnsi="Arial" w:cs="Arial"/>
          <w:sz w:val="22"/>
          <w:szCs w:val="22"/>
        </w:rPr>
        <w:t xml:space="preserve">Religion.                               : </w:t>
      </w:r>
      <w:r>
        <w:rPr>
          <w:rFonts w:hint="default" w:ascii="Arial" w:hAnsi="Arial" w:cs="Arial"/>
          <w:sz w:val="22"/>
          <w:szCs w:val="22"/>
          <w:lang w:val="en-PH"/>
        </w:rPr>
        <w:t>Roman Cathoolic</w:t>
      </w:r>
    </w:p>
    <w:p w14:paraId="73B81266">
      <w:pPr>
        <w:spacing w:line="360" w:lineRule="auto"/>
        <w:rPr>
          <w:rFonts w:hint="default" w:ascii="Arial" w:hAnsi="Arial" w:cs="Arial"/>
          <w:sz w:val="22"/>
          <w:szCs w:val="22"/>
        </w:rPr>
      </w:pPr>
      <w:r>
        <w:rPr>
          <w:rFonts w:hint="default" w:ascii="Arial" w:hAnsi="Arial" w:cs="Arial"/>
          <w:sz w:val="22"/>
          <w:szCs w:val="22"/>
        </w:rPr>
        <w:t xml:space="preserve">Address.                              : </w:t>
      </w:r>
      <w:r>
        <w:rPr>
          <w:rFonts w:hint="default" w:ascii="Arial" w:hAnsi="Arial" w:cs="Arial"/>
          <w:sz w:val="22"/>
          <w:szCs w:val="22"/>
          <w:lang w:val="en-PH"/>
        </w:rPr>
        <w:t>Lower Panikian Pitogo</w:t>
      </w:r>
      <w:r>
        <w:rPr>
          <w:rFonts w:hint="default" w:ascii="Arial" w:hAnsi="Arial" w:cs="Arial"/>
          <w:sz w:val="22"/>
          <w:szCs w:val="22"/>
        </w:rPr>
        <w:t xml:space="preserve"> Zamboanga Del Sur </w:t>
      </w:r>
    </w:p>
    <w:p w14:paraId="0C22EB8A">
      <w:pPr>
        <w:spacing w:line="360" w:lineRule="auto"/>
        <w:rPr>
          <w:rFonts w:hint="default" w:ascii="Arial" w:hAnsi="Arial" w:cs="Arial"/>
          <w:sz w:val="22"/>
          <w:szCs w:val="22"/>
          <w:lang w:val="en-PH"/>
        </w:rPr>
      </w:pPr>
      <w:r>
        <w:rPr>
          <w:rFonts w:hint="default" w:ascii="Arial" w:hAnsi="Arial" w:cs="Arial"/>
          <w:sz w:val="22"/>
          <w:szCs w:val="22"/>
        </w:rPr>
        <w:t xml:space="preserve">Father's Name.                   : </w:t>
      </w:r>
      <w:r>
        <w:rPr>
          <w:rFonts w:hint="default" w:ascii="Arial" w:hAnsi="Arial" w:cs="Arial"/>
          <w:sz w:val="22"/>
          <w:szCs w:val="22"/>
          <w:lang w:val="en-PH"/>
        </w:rPr>
        <w:t>Roland A. Desapor</w:t>
      </w:r>
    </w:p>
    <w:p w14:paraId="2046C835">
      <w:pPr>
        <w:spacing w:line="360" w:lineRule="auto"/>
        <w:rPr>
          <w:rFonts w:hint="default" w:ascii="Arial" w:hAnsi="Arial" w:cs="Arial"/>
          <w:sz w:val="22"/>
          <w:szCs w:val="22"/>
          <w:lang w:val="en-PH"/>
        </w:rPr>
      </w:pPr>
      <w:r>
        <w:rPr>
          <w:rFonts w:hint="default" w:ascii="Arial" w:hAnsi="Arial" w:cs="Arial"/>
          <w:sz w:val="22"/>
          <w:szCs w:val="22"/>
        </w:rPr>
        <w:t xml:space="preserve">Occupation.                        : </w:t>
      </w:r>
      <w:r>
        <w:rPr>
          <w:rFonts w:hint="default" w:ascii="Arial" w:hAnsi="Arial" w:cs="Arial"/>
          <w:sz w:val="22"/>
          <w:szCs w:val="22"/>
          <w:lang w:val="en-PH"/>
        </w:rPr>
        <w:t>Farmers</w:t>
      </w:r>
    </w:p>
    <w:p w14:paraId="7327F09C">
      <w:pPr>
        <w:spacing w:line="360" w:lineRule="auto"/>
        <w:rPr>
          <w:rFonts w:hint="default" w:ascii="Arial" w:hAnsi="Arial" w:cs="Arial"/>
          <w:sz w:val="22"/>
          <w:szCs w:val="22"/>
        </w:rPr>
      </w:pPr>
      <w:r>
        <w:rPr>
          <w:rFonts w:hint="default" w:ascii="Arial" w:hAnsi="Arial" w:cs="Arial"/>
          <w:sz w:val="22"/>
          <w:szCs w:val="22"/>
        </w:rPr>
        <w:t xml:space="preserve">Present Address                : </w:t>
      </w:r>
      <w:r>
        <w:rPr>
          <w:rFonts w:hint="default" w:ascii="Arial" w:hAnsi="Arial" w:cs="Arial"/>
          <w:sz w:val="22"/>
          <w:szCs w:val="22"/>
          <w:lang w:val="en-PH"/>
        </w:rPr>
        <w:t>Lower Panikian, Pitogo,</w:t>
      </w:r>
      <w:r>
        <w:rPr>
          <w:rFonts w:hint="default" w:ascii="Arial" w:hAnsi="Arial" w:cs="Arial"/>
          <w:sz w:val="22"/>
          <w:szCs w:val="22"/>
        </w:rPr>
        <w:t xml:space="preserve"> Zamboanga Del Sur </w:t>
      </w:r>
    </w:p>
    <w:p w14:paraId="00C57D2E">
      <w:pPr>
        <w:spacing w:line="360" w:lineRule="auto"/>
        <w:rPr>
          <w:rFonts w:hint="default" w:ascii="Arial" w:hAnsi="Arial" w:cs="Arial"/>
          <w:sz w:val="22"/>
          <w:szCs w:val="22"/>
          <w:lang w:val="en-PH"/>
        </w:rPr>
      </w:pPr>
      <w:r>
        <w:rPr>
          <w:rFonts w:hint="default" w:ascii="Arial" w:hAnsi="Arial" w:cs="Arial"/>
          <w:sz w:val="22"/>
          <w:szCs w:val="22"/>
        </w:rPr>
        <w:t>Mother's Name                  :</w:t>
      </w:r>
      <w:r>
        <w:rPr>
          <w:rFonts w:hint="default" w:ascii="Arial" w:hAnsi="Arial" w:cs="Arial"/>
          <w:sz w:val="22"/>
          <w:szCs w:val="22"/>
          <w:lang w:val="en-PH"/>
        </w:rPr>
        <w:t xml:space="preserve"> Dioscora D. Desapor</w:t>
      </w:r>
    </w:p>
    <w:p w14:paraId="642E9878">
      <w:pPr>
        <w:spacing w:line="360" w:lineRule="auto"/>
        <w:rPr>
          <w:rFonts w:hint="default" w:ascii="Arial" w:hAnsi="Arial" w:cs="Arial"/>
          <w:sz w:val="22"/>
          <w:szCs w:val="22"/>
        </w:rPr>
      </w:pPr>
      <w:r>
        <w:rPr>
          <w:rFonts w:hint="default" w:ascii="Arial" w:hAnsi="Arial" w:cs="Arial"/>
          <w:sz w:val="22"/>
          <w:szCs w:val="22"/>
        </w:rPr>
        <w:t xml:space="preserve">Occupation.                        : Housewife </w:t>
      </w:r>
    </w:p>
    <w:p w14:paraId="6376556F">
      <w:pPr>
        <w:spacing w:line="360" w:lineRule="auto"/>
        <w:rPr>
          <w:rFonts w:hint="default" w:ascii="Arial" w:hAnsi="Arial" w:cs="Arial"/>
          <w:sz w:val="22"/>
          <w:szCs w:val="22"/>
        </w:rPr>
      </w:pPr>
      <w:r>
        <w:rPr>
          <w:rFonts w:hint="default" w:ascii="Arial" w:hAnsi="Arial" w:cs="Arial"/>
          <w:sz w:val="22"/>
          <w:szCs w:val="22"/>
        </w:rPr>
        <w:t xml:space="preserve">Present Address.               : </w:t>
      </w:r>
      <w:r>
        <w:rPr>
          <w:rFonts w:hint="default" w:ascii="Arial" w:hAnsi="Arial" w:cs="Arial"/>
          <w:sz w:val="22"/>
          <w:szCs w:val="22"/>
          <w:lang w:val="en-PH"/>
        </w:rPr>
        <w:t>Lower Panikian, Pitogo,</w:t>
      </w:r>
      <w:r>
        <w:rPr>
          <w:rFonts w:hint="default" w:ascii="Arial" w:hAnsi="Arial" w:cs="Arial"/>
          <w:sz w:val="22"/>
          <w:szCs w:val="22"/>
        </w:rPr>
        <w:t xml:space="preserve"> Zamboanga Del Sur </w:t>
      </w:r>
    </w:p>
    <w:p w14:paraId="0B3CCD75">
      <w:pPr>
        <w:spacing w:line="360" w:lineRule="auto"/>
        <w:rPr>
          <w:rFonts w:hint="default" w:ascii="Arial" w:hAnsi="Arial" w:cs="Arial"/>
          <w:sz w:val="22"/>
          <w:szCs w:val="22"/>
        </w:rPr>
      </w:pPr>
    </w:p>
    <w:p w14:paraId="7D823E11">
      <w:pPr>
        <w:spacing w:line="360" w:lineRule="auto"/>
        <w:rPr>
          <w:rFonts w:hint="default" w:ascii="Arial" w:hAnsi="Arial" w:cs="Arial"/>
          <w:b/>
          <w:sz w:val="22"/>
          <w:szCs w:val="22"/>
        </w:rPr>
      </w:pPr>
      <w:r>
        <w:rPr>
          <w:rFonts w:hint="default" w:ascii="Arial" w:hAnsi="Arial" w:cs="Arial"/>
          <w:b/>
          <w:sz w:val="22"/>
          <w:szCs w:val="22"/>
        </w:rPr>
        <w:t xml:space="preserve">Educational Background </w:t>
      </w:r>
    </w:p>
    <w:p w14:paraId="6201B686">
      <w:pPr>
        <w:spacing w:line="360" w:lineRule="auto"/>
        <w:rPr>
          <w:rFonts w:hint="default" w:ascii="Arial" w:hAnsi="Arial" w:cs="Arial"/>
          <w:sz w:val="22"/>
          <w:szCs w:val="22"/>
        </w:rPr>
      </w:pPr>
      <w:r>
        <w:rPr>
          <w:rFonts w:hint="default" w:ascii="Arial" w:hAnsi="Arial" w:cs="Arial"/>
          <w:sz w:val="22"/>
          <w:szCs w:val="22"/>
        </w:rPr>
        <w:t xml:space="preserve">Education Graduated.                                       School.                                          Year </w:t>
      </w:r>
    </w:p>
    <w:p w14:paraId="50F1D615">
      <w:pPr>
        <w:spacing w:line="360" w:lineRule="auto"/>
        <w:rPr>
          <w:rFonts w:hint="default" w:ascii="Arial" w:hAnsi="Arial" w:cs="Arial"/>
          <w:sz w:val="22"/>
          <w:szCs w:val="22"/>
        </w:rPr>
      </w:pPr>
      <w:r>
        <w:rPr>
          <w:rFonts w:hint="default" w:ascii="Arial" w:hAnsi="Arial" w:cs="Arial"/>
          <w:sz w:val="22"/>
          <w:szCs w:val="22"/>
        </w:rPr>
        <w:t xml:space="preserve">Primary.                                 : </w:t>
      </w:r>
      <w:r>
        <w:rPr>
          <w:rFonts w:hint="default" w:ascii="Arial" w:hAnsi="Arial" w:cs="Arial"/>
          <w:sz w:val="22"/>
          <w:szCs w:val="22"/>
          <w:lang w:val="en-PH"/>
        </w:rPr>
        <w:t>Lower Panikian Pitogo</w:t>
      </w:r>
      <w:r>
        <w:rPr>
          <w:rFonts w:hint="default" w:ascii="Arial" w:hAnsi="Arial" w:cs="Arial"/>
          <w:sz w:val="22"/>
          <w:szCs w:val="22"/>
        </w:rPr>
        <w:t xml:space="preserve"> Elementary School         2016-2017</w:t>
      </w:r>
    </w:p>
    <w:p w14:paraId="1458ABBA">
      <w:pPr>
        <w:spacing w:line="360" w:lineRule="auto"/>
        <w:rPr>
          <w:rFonts w:hint="default" w:ascii="Arial" w:hAnsi="Arial" w:cs="Arial"/>
          <w:sz w:val="22"/>
          <w:szCs w:val="22"/>
          <w:lang w:val="en-PH"/>
        </w:rPr>
      </w:pPr>
      <w:r>
        <w:rPr>
          <w:rFonts w:hint="default" w:ascii="Arial" w:hAnsi="Arial" w:cs="Arial"/>
          <w:sz w:val="22"/>
          <w:szCs w:val="22"/>
        </w:rPr>
        <w:t xml:space="preserve">Secondary.                            : </w:t>
      </w:r>
      <w:r>
        <w:rPr>
          <w:rFonts w:hint="default" w:ascii="Arial" w:hAnsi="Arial" w:cs="Arial"/>
          <w:sz w:val="22"/>
          <w:szCs w:val="22"/>
          <w:lang w:val="en-PH"/>
        </w:rPr>
        <w:t xml:space="preserve">Panubigan </w:t>
      </w:r>
      <w:r>
        <w:rPr>
          <w:rFonts w:hint="default" w:ascii="Arial" w:hAnsi="Arial" w:cs="Arial"/>
          <w:sz w:val="22"/>
          <w:szCs w:val="22"/>
        </w:rPr>
        <w:t xml:space="preserve"> National High School.                      20</w:t>
      </w:r>
      <w:r>
        <w:rPr>
          <w:rFonts w:hint="default" w:ascii="Arial" w:hAnsi="Arial" w:cs="Arial"/>
          <w:sz w:val="22"/>
          <w:szCs w:val="22"/>
          <w:lang w:val="en-PH"/>
        </w:rPr>
        <w:t>21</w:t>
      </w:r>
      <w:r>
        <w:rPr>
          <w:rFonts w:hint="default" w:ascii="Arial" w:hAnsi="Arial" w:cs="Arial"/>
          <w:sz w:val="22"/>
          <w:szCs w:val="22"/>
        </w:rPr>
        <w:t>-202</w:t>
      </w:r>
      <w:r>
        <w:rPr>
          <w:rFonts w:hint="default" w:ascii="Arial" w:hAnsi="Arial" w:cs="Arial"/>
          <w:sz w:val="22"/>
          <w:szCs w:val="22"/>
          <w:lang w:val="en-PH"/>
        </w:rPr>
        <w:t>2</w:t>
      </w:r>
    </w:p>
    <w:p w14:paraId="1951D0C7">
      <w:pPr>
        <w:spacing w:line="360" w:lineRule="auto"/>
        <w:rPr>
          <w:rFonts w:hint="default" w:ascii="Arial" w:hAnsi="Arial" w:cs="Arial"/>
          <w:sz w:val="22"/>
          <w:szCs w:val="22"/>
        </w:rPr>
      </w:pPr>
      <w:r>
        <w:rPr>
          <w:rFonts w:hint="default" w:ascii="Arial" w:hAnsi="Arial" w:cs="Arial"/>
          <w:sz w:val="22"/>
          <w:szCs w:val="22"/>
        </w:rPr>
        <w:t>Tertiary.                                 : Zamboanga Del Sur Provincial Government      2025-2026</w:t>
      </w:r>
    </w:p>
    <w:p w14:paraId="1B54D931">
      <w:pPr>
        <w:spacing w:line="360" w:lineRule="auto"/>
        <w:rPr>
          <w:rFonts w:hint="default" w:ascii="Arial" w:hAnsi="Arial" w:cs="Arial"/>
          <w:sz w:val="22"/>
          <w:szCs w:val="22"/>
        </w:rPr>
      </w:pPr>
      <w:r>
        <w:rPr>
          <w:rFonts w:hint="default" w:ascii="Arial" w:hAnsi="Arial" w:cs="Arial"/>
          <w:sz w:val="22"/>
          <w:szCs w:val="22"/>
        </w:rPr>
        <w:t xml:space="preserve">                                                  College Dimataling Campus </w:t>
      </w:r>
    </w:p>
    <w:p w14:paraId="0E1DDDBB">
      <w:pPr>
        <w:spacing w:line="360" w:lineRule="auto"/>
        <w:rPr>
          <w:rFonts w:hint="default" w:ascii="Arial" w:hAnsi="Arial" w:cs="Arial"/>
          <w:sz w:val="22"/>
          <w:szCs w:val="22"/>
        </w:rPr>
        <w:sectPr>
          <w:pgSz w:w="12240" w:h="15840"/>
          <w:pgMar w:top="1440" w:right="1440" w:bottom="1440" w:left="1800" w:header="720" w:footer="720" w:gutter="0"/>
          <w:cols w:space="720" w:num="1"/>
          <w:docGrid w:linePitch="360" w:charSpace="0"/>
        </w:sectPr>
      </w:pPr>
      <w:r>
        <w:rPr>
          <w:rFonts w:hint="default" w:ascii="Arial" w:hAnsi="Arial" w:cs="Arial"/>
          <w:sz w:val="22"/>
          <w:szCs w:val="22"/>
        </w:rPr>
        <w:t>Degree.                                  : Bachelor of Science in Information  System</w:t>
      </w:r>
    </w:p>
    <w:p w14:paraId="14A7FDC5">
      <w:pPr>
        <w:spacing w:line="360" w:lineRule="auto"/>
        <w:jc w:val="center"/>
        <w:rPr>
          <w:rFonts w:hint="default" w:ascii="Arial" w:hAnsi="Arial" w:cs="Arial"/>
          <w:b/>
          <w:bCs/>
          <w:sz w:val="28"/>
          <w:szCs w:val="28"/>
        </w:rPr>
      </w:pPr>
      <w:r>
        <w:rPr>
          <w:rFonts w:hint="default" w:ascii="Arial" w:hAnsi="Arial" w:cs="Arial"/>
          <w:b/>
          <w:bCs/>
          <w:sz w:val="28"/>
          <w:szCs w:val="28"/>
        </w:rPr>
        <w:t>Curriculum Vitae</w:t>
      </w:r>
    </w:p>
    <w:p w14:paraId="7F2B11AA">
      <w:pPr>
        <w:spacing w:line="360" w:lineRule="auto"/>
        <w:jc w:val="both"/>
        <w:rPr>
          <w:rFonts w:hint="default" w:ascii="Arial" w:hAnsi="Arial" w:cs="Arial"/>
          <w:b/>
          <w:bCs/>
          <w:sz w:val="28"/>
          <w:szCs w:val="28"/>
        </w:rPr>
      </w:pPr>
      <w:r>
        <w:rPr>
          <w:rFonts w:hint="default" w:ascii="Arial" w:hAnsi="Arial" w:cs="Arial"/>
        </w:rPr>
        <w:drawing>
          <wp:anchor distT="0" distB="0" distL="0" distR="0" simplePos="0" relativeHeight="251693056" behindDoc="0" locked="0" layoutInCell="1" allowOverlap="1">
            <wp:simplePos x="0" y="0"/>
            <wp:positionH relativeFrom="column">
              <wp:posOffset>3710940</wp:posOffset>
            </wp:positionH>
            <wp:positionV relativeFrom="paragraph">
              <wp:posOffset>311785</wp:posOffset>
            </wp:positionV>
            <wp:extent cx="1316355" cy="1186180"/>
            <wp:effectExtent l="0" t="0" r="17145" b="13970"/>
            <wp:wrapNone/>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56" cstate="print"/>
                    <a:srcRect/>
                    <a:stretch>
                      <a:fillRect/>
                    </a:stretch>
                  </pic:blipFill>
                  <pic:spPr>
                    <a:xfrm>
                      <a:off x="0" y="0"/>
                      <a:ext cx="1316355" cy="1186180"/>
                    </a:xfrm>
                    <a:prstGeom prst="rect">
                      <a:avLst/>
                    </a:prstGeom>
                  </pic:spPr>
                </pic:pic>
              </a:graphicData>
            </a:graphic>
          </wp:anchor>
        </w:drawing>
      </w:r>
    </w:p>
    <w:p w14:paraId="1FA2604E">
      <w:pPr>
        <w:spacing w:line="360" w:lineRule="auto"/>
        <w:jc w:val="left"/>
        <w:rPr>
          <w:rFonts w:hint="default" w:ascii="Arial" w:hAnsi="Arial" w:cs="Arial"/>
          <w:b/>
          <w:sz w:val="22"/>
          <w:szCs w:val="22"/>
        </w:rPr>
      </w:pPr>
      <w:r>
        <w:rPr>
          <w:rFonts w:hint="default" w:ascii="Arial" w:hAnsi="Arial" w:cs="Arial"/>
        </w:rPr>
        <w:t xml:space="preserve">  </w:t>
      </w:r>
      <w:r>
        <w:rPr>
          <w:rFonts w:hint="default" w:ascii="Arial" w:hAnsi="Arial" w:cs="Arial"/>
          <w:b/>
          <w:sz w:val="22"/>
          <w:szCs w:val="22"/>
        </w:rPr>
        <w:t>Personal Data</w:t>
      </w:r>
    </w:p>
    <w:p w14:paraId="5D3D9D61">
      <w:pPr>
        <w:spacing w:line="360" w:lineRule="auto"/>
        <w:jc w:val="left"/>
        <w:rPr>
          <w:rFonts w:hint="default" w:ascii="Arial" w:hAnsi="Arial" w:cs="Arial"/>
          <w:b/>
          <w:sz w:val="22"/>
          <w:szCs w:val="22"/>
        </w:rPr>
      </w:pPr>
    </w:p>
    <w:p w14:paraId="18DD26B3">
      <w:pPr>
        <w:spacing w:line="360" w:lineRule="auto"/>
        <w:jc w:val="left"/>
        <w:rPr>
          <w:rFonts w:hint="default" w:ascii="Arial" w:hAnsi="Arial" w:cs="Arial"/>
          <w:b/>
          <w:sz w:val="22"/>
          <w:szCs w:val="22"/>
        </w:rPr>
      </w:pPr>
    </w:p>
    <w:p w14:paraId="67343F97">
      <w:pPr>
        <w:spacing w:line="360" w:lineRule="auto"/>
        <w:rPr>
          <w:rFonts w:hint="default" w:ascii="Arial" w:hAnsi="Arial" w:cs="Arial"/>
          <w:sz w:val="22"/>
          <w:szCs w:val="22"/>
          <w:lang w:val="en-PH"/>
        </w:rPr>
      </w:pPr>
      <w:r>
        <w:rPr>
          <w:rFonts w:hint="default" w:ascii="Arial" w:hAnsi="Arial" w:cs="Arial"/>
          <w:sz w:val="22"/>
          <w:szCs w:val="22"/>
        </w:rPr>
        <w:t xml:space="preserve">Full Name.                            : </w:t>
      </w:r>
      <w:r>
        <w:rPr>
          <w:rFonts w:hint="default" w:ascii="Arial" w:hAnsi="Arial" w:cs="Arial"/>
          <w:sz w:val="22"/>
          <w:szCs w:val="22"/>
          <w:lang w:val="en-US"/>
        </w:rPr>
        <w:t xml:space="preserve">John Lloyd E. Catacutan </w:t>
      </w:r>
      <w:r>
        <w:rPr>
          <w:rFonts w:hint="default" w:ascii="Arial" w:hAnsi="Arial" w:cs="Arial"/>
          <w:sz w:val="22"/>
          <w:szCs w:val="22"/>
          <w:lang w:val="en-PH"/>
        </w:rPr>
        <w:t xml:space="preserve">                                  </w:t>
      </w:r>
      <w:r>
        <w:rPr>
          <w:rFonts w:hint="default" w:ascii="Arial" w:hAnsi="Arial" w:cs="Arial"/>
          <w:sz w:val="22"/>
          <w:szCs w:val="22"/>
        </w:rPr>
        <w:fldChar w:fldCharType="begin"/>
      </w:r>
      <w:r>
        <w:rPr>
          <w:rFonts w:hint="default" w:ascii="Arial" w:hAnsi="Arial" w:cs="Arial"/>
        </w:rPr>
        <w:instrText xml:space="preserve"> INCLUDEPICTURE "../Documents/blob:https:/www.facebook.com/ea27731f-8664-4b43-91dd-e795c3d7a137" \* MERGEFORMAT \d </w:instrText>
      </w:r>
      <w:r>
        <w:rPr>
          <w:rFonts w:hint="default" w:ascii="Arial" w:hAnsi="Arial" w:cs="Arial"/>
          <w:sz w:val="22"/>
          <w:szCs w:val="22"/>
        </w:rPr>
        <w:fldChar w:fldCharType="separate"/>
      </w:r>
      <w:r>
        <w:rPr>
          <w:rFonts w:hint="default" w:ascii="Arial" w:hAnsi="Arial" w:cs="Arial"/>
          <w:sz w:val="22"/>
          <w:szCs w:val="22"/>
        </w:rPr>
        <mc:AlternateContent>
          <mc:Choice Requires="wps">
            <w:drawing>
              <wp:inline distT="0" distB="0" distL="0" distR="0">
                <wp:extent cx="304800" cy="304800"/>
                <wp:effectExtent l="0" t="0" r="0" b="0"/>
                <wp:docPr id="1027" name="Rectangle 1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bodyPr/>
                    </wps:wsp>
                  </a:graphicData>
                </a:graphic>
              </wp:inline>
            </w:drawing>
          </mc:Choice>
          <mc:Fallback>
            <w:pict>
              <v:rect id="Rectangle 14"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">
                <v:fill on="f" focussize="0,0"/>
                <v:stroke on="f"/>
                <v:imagedata o:title=""/>
                <o:lock v:ext="edit" aspectratio="f"/>
                <w10:wrap type="none"/>
                <w10:anchorlock/>
              </v:rect>
            </w:pict>
          </mc:Fallback>
        </mc:AlternateContent>
      </w:r>
      <w:r>
        <w:rPr>
          <w:rFonts w:hint="default" w:ascii="Arial" w:hAnsi="Arial" w:cs="Arial"/>
          <w:sz w:val="22"/>
          <w:szCs w:val="22"/>
        </w:rPr>
        <w:fldChar w:fldCharType="end"/>
      </w:r>
      <w:r>
        <w:rPr>
          <w:rFonts w:hint="default" w:ascii="Arial" w:hAnsi="Arial" w:cs="Arial"/>
          <w:sz w:val="22"/>
          <w:szCs w:val="22"/>
          <w:lang w:val="en-PH"/>
        </w:rPr>
        <w:t xml:space="preserve">         </w:t>
      </w:r>
    </w:p>
    <w:p w14:paraId="27078755">
      <w:pPr>
        <w:spacing w:line="360" w:lineRule="auto"/>
        <w:rPr>
          <w:rFonts w:hint="default" w:ascii="Arial" w:hAnsi="Arial" w:cs="Arial"/>
          <w:sz w:val="22"/>
          <w:szCs w:val="22"/>
        </w:rPr>
      </w:pPr>
      <w:r>
        <w:rPr>
          <w:rFonts w:hint="default" w:ascii="Arial" w:hAnsi="Arial" w:cs="Arial"/>
          <w:sz w:val="22"/>
          <w:szCs w:val="22"/>
        </w:rPr>
        <w:t xml:space="preserve">Gender.                                 : </w:t>
      </w:r>
      <w:r>
        <w:rPr>
          <w:rFonts w:hint="default" w:ascii="Arial" w:hAnsi="Arial" w:cs="Arial"/>
          <w:sz w:val="22"/>
          <w:szCs w:val="22"/>
          <w:lang w:val="en-US"/>
        </w:rPr>
        <w:t>M</w:t>
      </w:r>
      <w:r>
        <w:rPr>
          <w:rFonts w:hint="default" w:ascii="Arial" w:hAnsi="Arial" w:cs="Arial"/>
          <w:sz w:val="22"/>
          <w:szCs w:val="22"/>
        </w:rPr>
        <w:t xml:space="preserve">ale </w:t>
      </w:r>
    </w:p>
    <w:p w14:paraId="6E80F932">
      <w:pPr>
        <w:spacing w:line="360" w:lineRule="auto"/>
        <w:rPr>
          <w:rFonts w:hint="default" w:ascii="Arial" w:hAnsi="Arial" w:cs="Arial"/>
          <w:sz w:val="22"/>
          <w:szCs w:val="22"/>
          <w:lang w:val="en-PH"/>
        </w:rPr>
      </w:pPr>
      <w:r>
        <w:rPr>
          <w:rFonts w:hint="default" w:ascii="Arial" w:hAnsi="Arial" w:cs="Arial"/>
          <w:sz w:val="22"/>
          <w:szCs w:val="22"/>
        </w:rPr>
        <w:t xml:space="preserve">Date of Birth.                       : </w:t>
      </w:r>
      <w:r>
        <w:rPr>
          <w:rFonts w:hint="default" w:ascii="Arial" w:hAnsi="Arial" w:cs="Arial"/>
          <w:sz w:val="22"/>
          <w:szCs w:val="22"/>
          <w:lang w:val="en-US"/>
        </w:rPr>
        <w:t>February,22,2005</w:t>
      </w:r>
    </w:p>
    <w:p w14:paraId="65F86847">
      <w:pPr>
        <w:spacing w:line="360" w:lineRule="auto"/>
        <w:rPr>
          <w:rFonts w:hint="default" w:ascii="Arial" w:hAnsi="Arial" w:cs="Arial"/>
          <w:sz w:val="22"/>
          <w:szCs w:val="22"/>
        </w:rPr>
      </w:pPr>
      <w:r>
        <w:rPr>
          <w:rFonts w:hint="default" w:ascii="Arial" w:hAnsi="Arial" w:cs="Arial"/>
          <w:sz w:val="22"/>
          <w:szCs w:val="22"/>
        </w:rPr>
        <w:t xml:space="preserve">Place of Birth.                     : </w:t>
      </w:r>
      <w:r>
        <w:rPr>
          <w:rFonts w:hint="default" w:ascii="Arial" w:hAnsi="Arial" w:cs="Arial"/>
          <w:sz w:val="22"/>
          <w:szCs w:val="22"/>
          <w:lang w:val="en-US"/>
        </w:rPr>
        <w:t xml:space="preserve">Buburay Dimataling Zamboanga Del Sur </w:t>
      </w:r>
    </w:p>
    <w:p w14:paraId="38166B67">
      <w:pPr>
        <w:spacing w:line="360" w:lineRule="auto"/>
        <w:rPr>
          <w:rFonts w:hint="default" w:ascii="Arial" w:hAnsi="Arial" w:cs="Arial"/>
          <w:sz w:val="22"/>
          <w:szCs w:val="22"/>
        </w:rPr>
      </w:pPr>
      <w:r>
        <w:rPr>
          <w:rFonts w:hint="default" w:ascii="Arial" w:hAnsi="Arial" w:cs="Arial"/>
          <w:sz w:val="22"/>
          <w:szCs w:val="22"/>
        </w:rPr>
        <w:t xml:space="preserve">Civil Status                          : Single </w:t>
      </w:r>
    </w:p>
    <w:p w14:paraId="08989803">
      <w:pPr>
        <w:spacing w:line="360" w:lineRule="auto"/>
        <w:rPr>
          <w:rFonts w:hint="default" w:ascii="Arial" w:hAnsi="Arial" w:cs="Arial"/>
          <w:sz w:val="22"/>
          <w:szCs w:val="22"/>
          <w:lang w:val="en-PH"/>
        </w:rPr>
      </w:pPr>
      <w:r>
        <w:rPr>
          <w:rFonts w:hint="default" w:ascii="Arial" w:hAnsi="Arial" w:cs="Arial"/>
          <w:sz w:val="22"/>
          <w:szCs w:val="22"/>
        </w:rPr>
        <w:t xml:space="preserve">Religion.                               : </w:t>
      </w:r>
      <w:r>
        <w:rPr>
          <w:rFonts w:hint="default" w:ascii="Arial" w:hAnsi="Arial" w:cs="Arial"/>
          <w:sz w:val="22"/>
          <w:szCs w:val="22"/>
          <w:lang w:val="en-PH"/>
        </w:rPr>
        <w:t>Roman Catholic</w:t>
      </w:r>
    </w:p>
    <w:p w14:paraId="4CDC9386">
      <w:pPr>
        <w:spacing w:line="360" w:lineRule="auto"/>
        <w:rPr>
          <w:rFonts w:hint="default" w:ascii="Arial" w:hAnsi="Arial" w:cs="Arial"/>
          <w:sz w:val="22"/>
          <w:szCs w:val="22"/>
        </w:rPr>
      </w:pPr>
      <w:r>
        <w:rPr>
          <w:rFonts w:hint="default" w:ascii="Arial" w:hAnsi="Arial" w:cs="Arial"/>
          <w:sz w:val="22"/>
          <w:szCs w:val="22"/>
        </w:rPr>
        <w:t xml:space="preserve">Address.                              : </w:t>
      </w:r>
      <w:r>
        <w:rPr>
          <w:rFonts w:hint="default" w:ascii="Arial" w:hAnsi="Arial" w:cs="Arial"/>
          <w:sz w:val="22"/>
          <w:szCs w:val="22"/>
          <w:lang w:val="en-US"/>
        </w:rPr>
        <w:t xml:space="preserve">Buburay Dimataling </w:t>
      </w:r>
      <w:r>
        <w:rPr>
          <w:rFonts w:hint="default" w:ascii="Arial" w:hAnsi="Arial" w:cs="Arial"/>
          <w:sz w:val="22"/>
          <w:szCs w:val="22"/>
        </w:rPr>
        <w:t xml:space="preserve">Zamboanga Del Sur </w:t>
      </w:r>
    </w:p>
    <w:p w14:paraId="73FBC99B">
      <w:pPr>
        <w:spacing w:line="360" w:lineRule="auto"/>
        <w:rPr>
          <w:rFonts w:hint="default" w:ascii="Arial" w:hAnsi="Arial" w:cs="Arial"/>
          <w:sz w:val="22"/>
          <w:szCs w:val="22"/>
          <w:lang w:val="en-PH"/>
        </w:rPr>
      </w:pPr>
      <w:r>
        <w:rPr>
          <w:rFonts w:hint="default" w:ascii="Arial" w:hAnsi="Arial" w:cs="Arial"/>
          <w:sz w:val="22"/>
          <w:szCs w:val="22"/>
        </w:rPr>
        <w:t xml:space="preserve">Father's Name.                   : </w:t>
      </w:r>
      <w:r>
        <w:rPr>
          <w:rFonts w:hint="default" w:ascii="Arial" w:hAnsi="Arial" w:cs="Arial"/>
          <w:sz w:val="22"/>
          <w:szCs w:val="22"/>
          <w:lang w:val="en-US"/>
        </w:rPr>
        <w:t xml:space="preserve">Dominador A. Catacutan </w:t>
      </w:r>
    </w:p>
    <w:p w14:paraId="74E748DD">
      <w:pPr>
        <w:spacing w:line="360" w:lineRule="auto"/>
        <w:rPr>
          <w:rFonts w:hint="default" w:ascii="Arial" w:hAnsi="Arial" w:cs="Arial"/>
          <w:sz w:val="22"/>
          <w:szCs w:val="22"/>
          <w:lang w:val="en-PH"/>
        </w:rPr>
      </w:pPr>
      <w:r>
        <w:rPr>
          <w:rFonts w:hint="default" w:ascii="Arial" w:hAnsi="Arial" w:cs="Arial"/>
          <w:sz w:val="22"/>
          <w:szCs w:val="22"/>
        </w:rPr>
        <w:t xml:space="preserve">Occupation.                        : </w:t>
      </w:r>
      <w:r>
        <w:rPr>
          <w:rFonts w:hint="default" w:ascii="Arial" w:hAnsi="Arial" w:cs="Arial"/>
          <w:sz w:val="22"/>
          <w:szCs w:val="22"/>
          <w:lang w:val="en-PH"/>
        </w:rPr>
        <w:t>Farmer</w:t>
      </w:r>
      <w:r>
        <w:rPr>
          <w:rFonts w:hint="default" w:ascii="Arial" w:hAnsi="Arial" w:cs="Arial"/>
          <w:sz w:val="22"/>
          <w:szCs w:val="22"/>
          <w:lang w:val="en-US"/>
        </w:rPr>
        <w:t>'s</w:t>
      </w:r>
    </w:p>
    <w:p w14:paraId="60127738">
      <w:pPr>
        <w:spacing w:line="360" w:lineRule="auto"/>
        <w:rPr>
          <w:rFonts w:hint="default" w:ascii="Arial" w:hAnsi="Arial" w:cs="Arial"/>
          <w:sz w:val="22"/>
          <w:szCs w:val="22"/>
        </w:rPr>
      </w:pPr>
      <w:r>
        <w:rPr>
          <w:rFonts w:hint="default" w:ascii="Arial" w:hAnsi="Arial" w:cs="Arial"/>
          <w:sz w:val="22"/>
          <w:szCs w:val="22"/>
        </w:rPr>
        <w:t xml:space="preserve">Present Address                : </w:t>
      </w:r>
      <w:r>
        <w:rPr>
          <w:rFonts w:hint="default" w:ascii="Arial" w:hAnsi="Arial" w:cs="Arial"/>
          <w:sz w:val="22"/>
          <w:szCs w:val="22"/>
          <w:lang w:val="en-US"/>
        </w:rPr>
        <w:t xml:space="preserve">Buburay Dimataling </w:t>
      </w:r>
      <w:r>
        <w:rPr>
          <w:rFonts w:hint="default" w:ascii="Arial" w:hAnsi="Arial" w:cs="Arial"/>
          <w:sz w:val="22"/>
          <w:szCs w:val="22"/>
        </w:rPr>
        <w:t xml:space="preserve">Zamboanga Del Sur </w:t>
      </w:r>
    </w:p>
    <w:p w14:paraId="2EABC807">
      <w:pPr>
        <w:spacing w:line="360" w:lineRule="auto"/>
        <w:rPr>
          <w:rFonts w:hint="default" w:ascii="Arial" w:hAnsi="Arial" w:cs="Arial"/>
          <w:sz w:val="22"/>
          <w:szCs w:val="22"/>
          <w:lang w:val="en-PH"/>
        </w:rPr>
      </w:pPr>
      <w:r>
        <w:rPr>
          <w:rFonts w:hint="default" w:ascii="Arial" w:hAnsi="Arial" w:cs="Arial"/>
          <w:sz w:val="22"/>
          <w:szCs w:val="22"/>
        </w:rPr>
        <w:t>Mother's Name                  :</w:t>
      </w:r>
      <w:r>
        <w:rPr>
          <w:rFonts w:hint="default" w:ascii="Arial" w:hAnsi="Arial" w:cs="Arial"/>
          <w:sz w:val="22"/>
          <w:szCs w:val="22"/>
          <w:lang w:val="en-PH"/>
        </w:rPr>
        <w:t xml:space="preserve"> </w:t>
      </w:r>
      <w:r>
        <w:rPr>
          <w:rFonts w:hint="default" w:ascii="Arial" w:hAnsi="Arial" w:cs="Arial"/>
          <w:sz w:val="22"/>
          <w:szCs w:val="22"/>
          <w:lang w:val="en-US"/>
        </w:rPr>
        <w:t xml:space="preserve">Gemma E. Catacutan </w:t>
      </w:r>
    </w:p>
    <w:p w14:paraId="1CEB7479">
      <w:pPr>
        <w:spacing w:line="360" w:lineRule="auto"/>
        <w:rPr>
          <w:rFonts w:hint="default" w:ascii="Arial" w:hAnsi="Arial" w:cs="Arial"/>
          <w:sz w:val="22"/>
          <w:szCs w:val="22"/>
        </w:rPr>
      </w:pPr>
      <w:r>
        <w:rPr>
          <w:rFonts w:hint="default" w:ascii="Arial" w:hAnsi="Arial" w:cs="Arial"/>
          <w:sz w:val="22"/>
          <w:szCs w:val="22"/>
        </w:rPr>
        <w:t xml:space="preserve">Occupation.                        : Housewife </w:t>
      </w:r>
    </w:p>
    <w:p w14:paraId="09C3C07C">
      <w:pPr>
        <w:spacing w:line="360" w:lineRule="auto"/>
        <w:rPr>
          <w:rFonts w:hint="default" w:ascii="Arial" w:hAnsi="Arial" w:cs="Arial"/>
          <w:sz w:val="22"/>
          <w:szCs w:val="22"/>
        </w:rPr>
      </w:pPr>
      <w:r>
        <w:rPr>
          <w:rFonts w:hint="default" w:ascii="Arial" w:hAnsi="Arial" w:cs="Arial"/>
          <w:sz w:val="22"/>
          <w:szCs w:val="22"/>
        </w:rPr>
        <w:t xml:space="preserve">Present Address.               : </w:t>
      </w:r>
      <w:r>
        <w:rPr>
          <w:rFonts w:hint="default" w:ascii="Arial" w:hAnsi="Arial" w:cs="Arial"/>
          <w:sz w:val="22"/>
          <w:szCs w:val="22"/>
          <w:lang w:val="en-US"/>
        </w:rPr>
        <w:t xml:space="preserve">Buburay Dimataling </w:t>
      </w:r>
      <w:r>
        <w:rPr>
          <w:rFonts w:hint="default" w:ascii="Arial" w:hAnsi="Arial" w:cs="Arial"/>
          <w:sz w:val="22"/>
          <w:szCs w:val="22"/>
        </w:rPr>
        <w:t xml:space="preserve">Zamboanga Del Sur </w:t>
      </w:r>
    </w:p>
    <w:p w14:paraId="7A12A8D2">
      <w:pPr>
        <w:spacing w:line="360" w:lineRule="auto"/>
        <w:rPr>
          <w:rFonts w:hint="default" w:ascii="Arial" w:hAnsi="Arial" w:cs="Arial"/>
          <w:b/>
          <w:sz w:val="22"/>
          <w:szCs w:val="22"/>
        </w:rPr>
      </w:pPr>
    </w:p>
    <w:p w14:paraId="6370C049">
      <w:pPr>
        <w:spacing w:line="360" w:lineRule="auto"/>
        <w:rPr>
          <w:rFonts w:hint="default" w:ascii="Arial" w:hAnsi="Arial" w:cs="Arial"/>
          <w:b/>
          <w:sz w:val="22"/>
          <w:szCs w:val="22"/>
        </w:rPr>
      </w:pPr>
      <w:r>
        <w:rPr>
          <w:rFonts w:hint="default" w:ascii="Arial" w:hAnsi="Arial" w:cs="Arial"/>
          <w:b/>
          <w:sz w:val="22"/>
          <w:szCs w:val="22"/>
        </w:rPr>
        <w:t xml:space="preserve">Educational Background </w:t>
      </w:r>
    </w:p>
    <w:p w14:paraId="659E5AA7">
      <w:pPr>
        <w:spacing w:line="360" w:lineRule="auto"/>
        <w:rPr>
          <w:rFonts w:hint="default" w:ascii="Arial" w:hAnsi="Arial" w:cs="Arial"/>
          <w:sz w:val="22"/>
          <w:szCs w:val="22"/>
        </w:rPr>
      </w:pPr>
      <w:r>
        <w:rPr>
          <w:rFonts w:hint="default" w:ascii="Arial" w:hAnsi="Arial" w:cs="Arial"/>
          <w:sz w:val="22"/>
          <w:szCs w:val="22"/>
        </w:rPr>
        <w:t xml:space="preserve">Education Graduated.                                       School.                             </w:t>
      </w:r>
      <w:r>
        <w:rPr>
          <w:rFonts w:hint="default" w:ascii="Arial" w:hAnsi="Arial" w:cs="Arial"/>
          <w:sz w:val="22"/>
          <w:szCs w:val="22"/>
          <w:lang w:val="en-US"/>
        </w:rPr>
        <w:t xml:space="preserve">      </w:t>
      </w:r>
      <w:r>
        <w:rPr>
          <w:rFonts w:hint="default" w:ascii="Arial" w:hAnsi="Arial" w:cs="Arial"/>
          <w:sz w:val="22"/>
          <w:szCs w:val="22"/>
        </w:rPr>
        <w:t xml:space="preserve">Year </w:t>
      </w:r>
    </w:p>
    <w:p w14:paraId="6AF1FE20">
      <w:pPr>
        <w:spacing w:line="360" w:lineRule="auto"/>
        <w:rPr>
          <w:rFonts w:hint="default" w:ascii="Arial" w:hAnsi="Arial" w:cs="Arial"/>
          <w:sz w:val="22"/>
          <w:szCs w:val="22"/>
        </w:rPr>
      </w:pPr>
      <w:r>
        <w:rPr>
          <w:rFonts w:hint="default" w:ascii="Arial" w:hAnsi="Arial" w:cs="Arial"/>
          <w:sz w:val="22"/>
          <w:szCs w:val="22"/>
        </w:rPr>
        <w:t xml:space="preserve">Primary.                               : </w:t>
      </w:r>
      <w:r>
        <w:rPr>
          <w:rFonts w:hint="default" w:ascii="Arial" w:hAnsi="Arial" w:cs="Arial"/>
          <w:sz w:val="22"/>
          <w:szCs w:val="22"/>
          <w:lang w:val="en-US"/>
        </w:rPr>
        <w:t xml:space="preserve">Buburay </w:t>
      </w:r>
      <w:r>
        <w:rPr>
          <w:rFonts w:hint="default" w:ascii="Arial" w:hAnsi="Arial" w:cs="Arial"/>
          <w:sz w:val="22"/>
          <w:szCs w:val="22"/>
        </w:rPr>
        <w:t>Elementary School</w:t>
      </w:r>
      <w:r>
        <w:rPr>
          <w:rFonts w:hint="default" w:ascii="Arial" w:hAnsi="Arial" w:cs="Arial"/>
          <w:sz w:val="22"/>
          <w:szCs w:val="22"/>
          <w:lang w:val="en-US"/>
        </w:rPr>
        <w:t>.</w:t>
      </w:r>
      <w:r>
        <w:rPr>
          <w:rFonts w:hint="default" w:ascii="Arial" w:hAnsi="Arial" w:cs="Arial"/>
          <w:sz w:val="22"/>
          <w:szCs w:val="22"/>
        </w:rPr>
        <w:t xml:space="preserve">             </w:t>
      </w:r>
      <w:r>
        <w:rPr>
          <w:rFonts w:hint="default" w:ascii="Arial" w:hAnsi="Arial" w:cs="Arial"/>
          <w:sz w:val="22"/>
          <w:szCs w:val="22"/>
          <w:lang w:val="en-US"/>
        </w:rPr>
        <w:t xml:space="preserve">         </w:t>
      </w:r>
      <w:r>
        <w:rPr>
          <w:rFonts w:hint="default" w:ascii="Arial" w:hAnsi="Arial" w:cs="Arial"/>
          <w:sz w:val="22"/>
          <w:szCs w:val="22"/>
        </w:rPr>
        <w:t xml:space="preserve">    2016-2017</w:t>
      </w:r>
    </w:p>
    <w:p w14:paraId="30947D82">
      <w:pPr>
        <w:spacing w:line="360" w:lineRule="auto"/>
        <w:rPr>
          <w:rFonts w:hint="default" w:ascii="Arial" w:hAnsi="Arial" w:cs="Arial"/>
          <w:sz w:val="22"/>
          <w:szCs w:val="22"/>
          <w:lang w:val="en-PH"/>
        </w:rPr>
      </w:pPr>
      <w:r>
        <w:rPr>
          <w:rFonts w:hint="default" w:ascii="Arial" w:hAnsi="Arial" w:cs="Arial"/>
          <w:sz w:val="22"/>
          <w:szCs w:val="22"/>
        </w:rPr>
        <w:t xml:space="preserve">Secondary.                          : </w:t>
      </w:r>
      <w:r>
        <w:rPr>
          <w:rFonts w:hint="default" w:ascii="Arial" w:hAnsi="Arial" w:cs="Arial"/>
          <w:sz w:val="22"/>
          <w:szCs w:val="22"/>
          <w:lang w:val="en-US"/>
        </w:rPr>
        <w:t xml:space="preserve">Laureano Salusod </w:t>
      </w:r>
      <w:r>
        <w:rPr>
          <w:rFonts w:hint="default" w:ascii="Arial" w:hAnsi="Arial" w:cs="Arial"/>
          <w:sz w:val="22"/>
          <w:szCs w:val="22"/>
        </w:rPr>
        <w:t>National High School.       20</w:t>
      </w:r>
      <w:r>
        <w:rPr>
          <w:rFonts w:hint="default" w:ascii="Arial" w:hAnsi="Arial" w:cs="Arial"/>
          <w:sz w:val="22"/>
          <w:szCs w:val="22"/>
          <w:lang w:val="en-PH"/>
        </w:rPr>
        <w:t>21</w:t>
      </w:r>
      <w:r>
        <w:rPr>
          <w:rFonts w:hint="default" w:ascii="Arial" w:hAnsi="Arial" w:cs="Arial"/>
          <w:sz w:val="22"/>
          <w:szCs w:val="22"/>
          <w:lang w:val="en-US"/>
        </w:rPr>
        <w:t>-</w:t>
      </w:r>
      <w:r>
        <w:rPr>
          <w:rFonts w:hint="default" w:ascii="Arial" w:hAnsi="Arial" w:cs="Arial"/>
          <w:sz w:val="22"/>
          <w:szCs w:val="22"/>
        </w:rPr>
        <w:t>202</w:t>
      </w:r>
      <w:r>
        <w:rPr>
          <w:rFonts w:hint="default" w:ascii="Arial" w:hAnsi="Arial" w:cs="Arial"/>
          <w:sz w:val="22"/>
          <w:szCs w:val="22"/>
          <w:lang w:val="en-PH"/>
        </w:rPr>
        <w:t>2</w:t>
      </w:r>
    </w:p>
    <w:p w14:paraId="5F313DFA">
      <w:pPr>
        <w:spacing w:line="360" w:lineRule="auto"/>
        <w:rPr>
          <w:rFonts w:hint="default" w:ascii="Arial" w:hAnsi="Arial" w:cs="Arial"/>
          <w:sz w:val="22"/>
          <w:szCs w:val="22"/>
        </w:rPr>
      </w:pPr>
      <w:r>
        <w:rPr>
          <w:rFonts w:hint="default" w:ascii="Arial" w:hAnsi="Arial" w:cs="Arial"/>
          <w:sz w:val="22"/>
          <w:szCs w:val="22"/>
        </w:rPr>
        <w:t>Tertiary.                               : Zamboanga Del Sur Provincial Government  2025-2026</w:t>
      </w:r>
    </w:p>
    <w:p w14:paraId="5445BAAE">
      <w:pPr>
        <w:spacing w:line="360" w:lineRule="auto"/>
        <w:rPr>
          <w:rFonts w:hint="default" w:ascii="Arial" w:hAnsi="Arial" w:cs="Arial"/>
          <w:sz w:val="22"/>
          <w:szCs w:val="22"/>
        </w:rPr>
      </w:pPr>
      <w:r>
        <w:rPr>
          <w:rFonts w:hint="default" w:ascii="Arial" w:hAnsi="Arial" w:cs="Arial"/>
          <w:sz w:val="22"/>
          <w:szCs w:val="22"/>
        </w:rPr>
        <w:t xml:space="preserve">                                 </w:t>
      </w:r>
      <w:r>
        <w:rPr>
          <w:rFonts w:hint="default" w:ascii="Arial" w:hAnsi="Arial" w:cs="Arial"/>
          <w:sz w:val="22"/>
          <w:szCs w:val="22"/>
          <w:lang w:val="en-US"/>
        </w:rPr>
        <w:tab/>
      </w:r>
      <w:r>
        <w:rPr>
          <w:rFonts w:hint="default" w:ascii="Arial" w:hAnsi="Arial" w:cs="Arial"/>
          <w:sz w:val="22"/>
          <w:szCs w:val="22"/>
          <w:lang w:val="en-US"/>
        </w:rPr>
        <w:tab/>
      </w:r>
      <w:r>
        <w:rPr>
          <w:rFonts w:hint="default" w:ascii="Arial" w:hAnsi="Arial" w:cs="Arial"/>
          <w:sz w:val="22"/>
          <w:szCs w:val="22"/>
        </w:rPr>
        <w:t xml:space="preserve"> College Dimataling Campus </w:t>
      </w:r>
    </w:p>
    <w:p w14:paraId="78015605">
      <w:pPr>
        <w:keepNext w:val="0"/>
        <w:keepLines w:val="0"/>
        <w:widowControl/>
        <w:suppressLineNumbers w:val="0"/>
        <w:spacing w:line="360" w:lineRule="auto"/>
        <w:jc w:val="both"/>
        <w:rPr>
          <w:rFonts w:hint="default"/>
          <w:lang w:val="en-US" w:eastAsia="zh-CN"/>
        </w:rPr>
      </w:pPr>
    </w:p>
    <w:p w14:paraId="411A9A8A">
      <w:pPr>
        <w:spacing w:line="360" w:lineRule="auto"/>
      </w:pPr>
    </w:p>
    <w:sectPr>
      <w:pgSz w:w="12240" w:h="15840"/>
      <w:pgMar w:top="1440" w:right="1440" w:bottom="1440" w:left="216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BoldMT">
    <w:altName w:val="Segoe Print"/>
    <w:panose1 w:val="00000000000000000000"/>
    <w:charset w:val="00"/>
    <w:family w:val="auto"/>
    <w:pitch w:val="default"/>
    <w:sig w:usb0="00000000" w:usb1="00000000" w:usb2="00000000" w:usb3="00000000" w:csb0="00000000" w:csb1="00000000"/>
  </w:font>
  <w:font w:name="Arial-ItalicM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0F90B">
    <w:pPr>
      <w:pStyle w:val="7"/>
    </w:pPr>
  </w:p>
  <w:p w14:paraId="69AE681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1"/>
      <w:numFmt w:val="lowerLetter"/>
      <w:lvlText w:val="%1."/>
      <w:lvlJc w:val="left"/>
      <w:pPr>
        <w:tabs>
          <w:tab w:val="left" w:pos="425"/>
        </w:tabs>
        <w:ind w:left="425" w:hanging="425"/>
      </w:pPr>
      <w:rPr>
        <w:rFonts w:hint="default"/>
      </w:rPr>
    </w:lvl>
  </w:abstractNum>
  <w:abstractNum w:abstractNumId="1">
    <w:nsid w:val="00000004"/>
    <w:multiLevelType w:val="singleLevel"/>
    <w:tmpl w:val="00000004"/>
    <w:lvl w:ilvl="0" w:tentative="0">
      <w:start w:val="1"/>
      <w:numFmt w:val="bullet"/>
      <w:lvlText w:val=""/>
      <w:lvlJc w:val="left"/>
      <w:pPr>
        <w:tabs>
          <w:tab w:val="left" w:pos="420"/>
        </w:tabs>
        <w:ind w:left="420" w:hanging="420"/>
      </w:pPr>
      <w:rPr>
        <w:rFonts w:hint="default" w:ascii="Wingdings" w:hAnsi="Wingdings"/>
      </w:rPr>
    </w:lvl>
  </w:abstractNum>
  <w:abstractNum w:abstractNumId="2">
    <w:nsid w:val="00000005"/>
    <w:multiLevelType w:val="singleLevel"/>
    <w:tmpl w:val="00000005"/>
    <w:lvl w:ilvl="0" w:tentative="0">
      <w:start w:val="1"/>
      <w:numFmt w:val="upperLetter"/>
      <w:suff w:val="space"/>
      <w:lvlText w:val="%1."/>
      <w:lvlJc w:val="left"/>
    </w:lvl>
  </w:abstractNum>
  <w:abstractNum w:abstractNumId="3">
    <w:nsid w:val="2B9B06D0"/>
    <w:multiLevelType w:val="singleLevel"/>
    <w:tmpl w:val="2B9B06D0"/>
    <w:lvl w:ilvl="0" w:tentative="0">
      <w:start w:val="1"/>
      <w:numFmt w:val="decimal"/>
      <w:lvlText w:val="%1."/>
      <w:lvlJc w:val="left"/>
      <w:pPr>
        <w:tabs>
          <w:tab w:val="left" w:pos="425"/>
        </w:tabs>
        <w:ind w:left="425" w:hanging="425"/>
      </w:pPr>
      <w:rPr>
        <w:rFonts w:hint="default"/>
      </w:rPr>
    </w:lvl>
  </w:abstractNum>
  <w:abstractNum w:abstractNumId="4">
    <w:nsid w:val="3A85C7B9"/>
    <w:multiLevelType w:val="singleLevel"/>
    <w:tmpl w:val="3A85C7B9"/>
    <w:lvl w:ilvl="0" w:tentative="0">
      <w:start w:val="1"/>
      <w:numFmt w:val="decimal"/>
      <w:lvlText w:val="%1."/>
      <w:lvlJc w:val="left"/>
      <w:pPr>
        <w:tabs>
          <w:tab w:val="left" w:pos="312"/>
        </w:tabs>
      </w:pPr>
    </w:lvl>
  </w:abstractNum>
  <w:abstractNum w:abstractNumId="5">
    <w:nsid w:val="590F80D1"/>
    <w:multiLevelType w:val="singleLevel"/>
    <w:tmpl w:val="590F80D1"/>
    <w:lvl w:ilvl="0" w:tentative="0">
      <w:start w:val="1"/>
      <w:numFmt w:val="decimal"/>
      <w:lvlText w:val="%1."/>
      <w:lvlJc w:val="left"/>
      <w:pPr>
        <w:tabs>
          <w:tab w:val="left" w:pos="312"/>
        </w:tabs>
      </w:pPr>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408F4"/>
    <w:rsid w:val="02F0008A"/>
    <w:rsid w:val="062408F4"/>
    <w:rsid w:val="426D1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100" w:beforeAutospacing="1" w:after="100" w:afterAutospacing="1"/>
      <w:outlineLvl w:val="0"/>
    </w:pPr>
    <w:rPr>
      <w:rFonts w:hint="eastAsia" w:ascii="SimSun" w:hAnsi="SimSun" w:eastAsia="SimSun" w:cs="Times New Roman"/>
      <w:b/>
      <w:bCs/>
      <w:kern w:val="44"/>
      <w:sz w:val="48"/>
      <w:szCs w:val="48"/>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character" w:styleId="9">
    <w:name w:val="Hyperlink"/>
    <w:basedOn w:val="4"/>
    <w:qFormat/>
    <w:uiPriority w:val="99"/>
    <w:rPr>
      <w:color w:val="0000FF"/>
      <w:u w:val="single"/>
    </w:rPr>
  </w:style>
  <w:style w:type="paragraph" w:styleId="1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qFormat/>
    <w:uiPriority w:val="99"/>
    <w:pPr>
      <w:suppressAutoHyphens/>
      <w:autoSpaceDN w:val="0"/>
    </w:pPr>
    <w:rPr>
      <w:rFonts w:ascii="Aptos" w:hAnsi="Aptos" w:eastAsia="Aptos" w:cs="Times New Roman"/>
      <w:kern w:val="3"/>
      <w:sz w:val="22"/>
      <w:szCs w:val="22"/>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NUL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11595</Words>
  <Characters>68036</Characters>
  <Lines>0</Lines>
  <Paragraphs>0</Paragraphs>
  <TotalTime>18</TotalTime>
  <ScaleCrop>false</ScaleCrop>
  <LinksUpToDate>false</LinksUpToDate>
  <CharactersWithSpaces>81301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2026-09-03T01:21:00Z</dcterms:created>
  <dc:creator>ella Derod</dc:creator>
  <cp:lastModifiedBy>ella Derod</cp:lastModifiedBy>
  <dcterms:modified xsi:type="dcterms:W3CDTF">2026-09-09T05:17:26Z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A6DB59FD809C46ECBE5AC3E8A995EF02_11</vt:lpwstr>
  </property>
  <property fmtid="{D5CDD505-2E9C-101B-9397-08002B2CF9AE}" pid="4" name="KSOTemplateDocerSaveRecord">
    <vt:lpwstr>eyJoZGlkIjoiZTM4NmY0OGFkYTg5N2E1NTRmMGQ3YWYyZjhjZTEzYjQiLCJ1c2VySWQiOiI3MDUwNzI1MTI4MzgifQ==</vt:lpwstr>
  </property>
</Properties>
</file>